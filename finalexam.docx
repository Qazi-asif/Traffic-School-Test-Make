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A3C4C" w14:textId="77777777" w:rsidR="00D74E0D" w:rsidRDefault="00D74E0D">
      <w:pPr>
        <w:pStyle w:val="BodyText"/>
        <w:kinsoku w:val="0"/>
        <w:overflowPunct w:val="0"/>
        <w:spacing w:before="4"/>
        <w:rPr>
          <w:rFonts w:ascii="Times New Roman" w:hAnsi="Times New Roman" w:cs="Times New Roman"/>
          <w:sz w:val="29"/>
          <w:szCs w:val="29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1"/>
        <w:gridCol w:w="8638"/>
      </w:tblGrid>
      <w:tr w:rsidR="00D74E0D" w14:paraId="5E434273" w14:textId="77777777">
        <w:trPr>
          <w:trHeight w:val="659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C7F2F9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2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1.)</w:t>
            </w:r>
          </w:p>
        </w:tc>
        <w:tc>
          <w:tcPr>
            <w:tcW w:w="863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C11040" w14:textId="5CE12851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Lane drifting, erratic behavior and speeding up and slowing down help </w:t>
            </w:r>
            <w:r w:rsidR="0061392B">
              <w:rPr>
                <w:sz w:val="22"/>
                <w:szCs w:val="22"/>
              </w:rPr>
              <w:t>identify.</w:t>
            </w:r>
          </w:p>
          <w:p w14:paraId="3C994044" w14:textId="77777777" w:rsidR="00D74E0D" w:rsidRDefault="003C15F9">
            <w:pPr>
              <w:pStyle w:val="TableParagraph"/>
              <w:tabs>
                <w:tab w:val="left" w:pos="845"/>
              </w:tabs>
              <w:kinsoku w:val="0"/>
              <w:overflowPunct w:val="0"/>
              <w:spacing w:before="37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/>
              </w:rPr>
              <w:t xml:space="preserve"> </w:t>
            </w:r>
            <w:r>
              <w:rPr>
                <w:sz w:val="22"/>
                <w:szCs w:val="22"/>
                <w:u w:val="single"/>
              </w:rPr>
              <w:tab/>
            </w:r>
            <w:r>
              <w:rPr>
                <w:sz w:val="22"/>
                <w:szCs w:val="22"/>
              </w:rPr>
              <w:t>.</w:t>
            </w:r>
          </w:p>
        </w:tc>
      </w:tr>
      <w:tr w:rsidR="00D74E0D" w14:paraId="5019726A" w14:textId="77777777">
        <w:trPr>
          <w:trHeight w:val="605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59162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63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B306D1" w14:textId="77777777" w:rsidR="00D74E0D" w:rsidRDefault="003C15F9">
            <w:pPr>
              <w:pStyle w:val="TableParagraph"/>
              <w:kinsoku w:val="0"/>
              <w:overflowPunct w:val="0"/>
              <w:spacing w:before="116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a person evading police</w:t>
            </w:r>
          </w:p>
        </w:tc>
      </w:tr>
      <w:tr w:rsidR="00D74E0D" w14:paraId="375EFBEE" w14:textId="77777777">
        <w:trPr>
          <w:trHeight w:val="720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473B5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63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BBD1C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E6C2F4A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a drowsy driver</w:t>
            </w:r>
          </w:p>
        </w:tc>
      </w:tr>
      <w:tr w:rsidR="00D74E0D" w14:paraId="09AE495C" w14:textId="77777777">
        <w:trPr>
          <w:trHeight w:val="720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F3AF5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63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9A098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C6B4121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a drunken person at a bar</w:t>
            </w:r>
          </w:p>
        </w:tc>
      </w:tr>
      <w:tr w:rsidR="00D74E0D" w14:paraId="3886B8AB" w14:textId="77777777">
        <w:trPr>
          <w:trHeight w:val="720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41150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63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CFA54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60352A8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a drunk driver</w:t>
            </w:r>
          </w:p>
        </w:tc>
      </w:tr>
      <w:tr w:rsidR="00D74E0D" w14:paraId="1ADED193" w14:textId="77777777">
        <w:trPr>
          <w:trHeight w:val="1080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67567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63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6C944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6815677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362AF5D8" w14:textId="77777777">
        <w:trPr>
          <w:trHeight w:val="1080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1AACA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75F2C23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92CF2B1" w14:textId="77777777" w:rsidR="00D74E0D" w:rsidRDefault="003C15F9">
            <w:pPr>
              <w:pStyle w:val="TableParagraph"/>
              <w:kinsoku w:val="0"/>
              <w:overflowPunct w:val="0"/>
              <w:ind w:left="2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2.)</w:t>
            </w:r>
          </w:p>
        </w:tc>
        <w:tc>
          <w:tcPr>
            <w:tcW w:w="863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6717B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A058FC9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269F6BA" w14:textId="77777777" w:rsidR="00D74E0D" w:rsidRDefault="003C15F9">
            <w:pPr>
              <w:pStyle w:val="TableParagraph"/>
              <w:tabs>
                <w:tab w:val="left" w:pos="6006"/>
              </w:tabs>
              <w:kinsoku w:val="0"/>
              <w:overflowPunct w:val="0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When points on your driving record add up,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means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.</w:t>
            </w:r>
          </w:p>
        </w:tc>
      </w:tr>
      <w:tr w:rsidR="00D74E0D" w14:paraId="4E85C18B" w14:textId="77777777">
        <w:trPr>
          <w:trHeight w:val="720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2622C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63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103B4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4BFD61D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a state of grace</w:t>
            </w:r>
          </w:p>
        </w:tc>
      </w:tr>
      <w:tr w:rsidR="00D74E0D" w14:paraId="2CB65F74" w14:textId="77777777">
        <w:trPr>
          <w:trHeight w:val="720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5ED55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63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2CA29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661EC0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a losing score.</w:t>
            </w:r>
          </w:p>
        </w:tc>
      </w:tr>
      <w:tr w:rsidR="00D74E0D" w14:paraId="09AAE929" w14:textId="77777777">
        <w:trPr>
          <w:trHeight w:val="720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78A55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63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6C611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D55857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you win.</w:t>
            </w:r>
          </w:p>
        </w:tc>
      </w:tr>
      <w:tr w:rsidR="00D74E0D" w14:paraId="5DF4A971" w14:textId="77777777">
        <w:trPr>
          <w:trHeight w:val="720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BF7E9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63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67751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04BDDD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 visit to the local jail.</w:t>
            </w:r>
          </w:p>
        </w:tc>
      </w:tr>
      <w:tr w:rsidR="00D74E0D" w14:paraId="5C35BC2F" w14:textId="77777777">
        <w:trPr>
          <w:trHeight w:val="1080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152C1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63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49589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D8FB83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you earn a bonus.</w:t>
            </w:r>
          </w:p>
        </w:tc>
      </w:tr>
      <w:tr w:rsidR="00D74E0D" w14:paraId="4C751126" w14:textId="77777777">
        <w:trPr>
          <w:trHeight w:val="1375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8150F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00C9B54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EAFBFCE" w14:textId="77777777" w:rsidR="00D74E0D" w:rsidRDefault="003C15F9">
            <w:pPr>
              <w:pStyle w:val="TableParagraph"/>
              <w:kinsoku w:val="0"/>
              <w:overflowPunct w:val="0"/>
              <w:ind w:left="2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3.)</w:t>
            </w:r>
          </w:p>
        </w:tc>
        <w:tc>
          <w:tcPr>
            <w:tcW w:w="863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5E16F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FA375AA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CE5F1AB" w14:textId="77777777" w:rsidR="00D74E0D" w:rsidRDefault="003C15F9">
            <w:pPr>
              <w:pStyle w:val="TableParagraph"/>
              <w:kinsoku w:val="0"/>
              <w:overflowPunct w:val="0"/>
              <w:spacing w:line="276" w:lineRule="auto"/>
              <w:ind w:left="233" w:right="17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Which of the following is an example of a technological change that might affect how motor vehicles are driven?</w:t>
            </w:r>
          </w:p>
        </w:tc>
      </w:tr>
      <w:tr w:rsidR="00D74E0D" w14:paraId="142AB1EC" w14:textId="77777777">
        <w:trPr>
          <w:trHeight w:val="724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1FCB8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63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CFC306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7993DF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Faster processors</w:t>
            </w:r>
          </w:p>
        </w:tc>
      </w:tr>
      <w:tr w:rsidR="00D74E0D" w14:paraId="33737690" w14:textId="77777777">
        <w:trPr>
          <w:trHeight w:val="483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F8716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63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22EE2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9184747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Rear-seat video displays</w:t>
            </w:r>
          </w:p>
        </w:tc>
      </w:tr>
    </w:tbl>
    <w:p w14:paraId="6F98513E" w14:textId="77777777" w:rsidR="00D74E0D" w:rsidRDefault="00D74E0D">
      <w:pPr>
        <w:rPr>
          <w:rFonts w:ascii="Times New Roman" w:hAnsi="Times New Roman" w:cs="Times New Roman"/>
          <w:sz w:val="29"/>
          <w:szCs w:val="29"/>
        </w:rPr>
        <w:sectPr w:rsidR="00D74E0D" w:rsidSect="008E584A">
          <w:type w:val="continuous"/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4171BD0C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1"/>
        <w:gridCol w:w="8527"/>
      </w:tblGrid>
      <w:tr w:rsidR="00D74E0D" w14:paraId="61F43469" w14:textId="77777777">
        <w:trPr>
          <w:trHeight w:val="483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6E433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153DE3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New drawbridge technology</w:t>
            </w:r>
          </w:p>
        </w:tc>
      </w:tr>
      <w:tr w:rsidR="00D74E0D" w14:paraId="41C56BB7" w14:textId="77777777">
        <w:trPr>
          <w:trHeight w:val="720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8B7F3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9CC12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2AB5414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Faster internet</w:t>
            </w:r>
          </w:p>
        </w:tc>
      </w:tr>
      <w:tr w:rsidR="00D74E0D" w14:paraId="004F3BB3" w14:textId="77777777">
        <w:trPr>
          <w:trHeight w:val="1080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C22D4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4F3EC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273CAB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E) None of the above</w:t>
            </w:r>
          </w:p>
        </w:tc>
      </w:tr>
      <w:tr w:rsidR="00D74E0D" w14:paraId="0545D0F9" w14:textId="77777777">
        <w:trPr>
          <w:trHeight w:val="1547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B1F1C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7946E01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44CEC03" w14:textId="77777777" w:rsidR="00D74E0D" w:rsidRDefault="003C15F9">
            <w:pPr>
              <w:pStyle w:val="TableParagraph"/>
              <w:kinsoku w:val="0"/>
              <w:overflowPunct w:val="0"/>
              <w:ind w:left="2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4.)</w:t>
            </w:r>
          </w:p>
        </w:tc>
        <w:tc>
          <w:tcPr>
            <w:tcW w:w="85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070C2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769FE92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8580F0B" w14:textId="77777777" w:rsidR="00D74E0D" w:rsidRDefault="003C15F9">
            <w:pPr>
              <w:pStyle w:val="TableParagraph"/>
              <w:tabs>
                <w:tab w:val="left" w:pos="4600"/>
              </w:tabs>
              <w:kinsoku w:val="0"/>
              <w:overflowPunct w:val="0"/>
              <w:spacing w:line="276" w:lineRule="auto"/>
              <w:ind w:left="233" w:right="19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law-mandated measurable limit of alcohol that can be detected in the bloodstream for drivers 21 and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over is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. Being at or over this limit will result</w:t>
            </w:r>
            <w:r>
              <w:rPr>
                <w:spacing w:val="-1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in a DUI charge.</w:t>
            </w:r>
          </w:p>
        </w:tc>
      </w:tr>
      <w:tr w:rsidR="00D74E0D" w14:paraId="71E68E20" w14:textId="77777777">
        <w:trPr>
          <w:trHeight w:val="605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6E87D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5F3E51" w14:textId="77777777" w:rsidR="00D74E0D" w:rsidRDefault="003C15F9">
            <w:pPr>
              <w:pStyle w:val="TableParagraph"/>
              <w:kinsoku w:val="0"/>
              <w:overflowPunct w:val="0"/>
              <w:spacing w:before="116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any measurable amount</w:t>
            </w:r>
          </w:p>
        </w:tc>
      </w:tr>
      <w:tr w:rsidR="00D74E0D" w14:paraId="76363B9B" w14:textId="77777777">
        <w:trPr>
          <w:trHeight w:val="720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E766A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58CB7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833933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a BAC of 0.10%</w:t>
            </w:r>
          </w:p>
        </w:tc>
      </w:tr>
      <w:tr w:rsidR="00D74E0D" w14:paraId="351B9B08" w14:textId="77777777">
        <w:trPr>
          <w:trHeight w:val="720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99A09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B2C7A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A222BE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a BAC of 0.08%</w:t>
            </w:r>
          </w:p>
        </w:tc>
      </w:tr>
      <w:tr w:rsidR="00D74E0D" w14:paraId="3714002D" w14:textId="77777777">
        <w:trPr>
          <w:trHeight w:val="720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174AB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9AFD6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3F8B3BC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 BAC of 0.15%</w:t>
            </w:r>
          </w:p>
        </w:tc>
      </w:tr>
      <w:tr w:rsidR="00D74E0D" w14:paraId="2C2A9270" w14:textId="77777777">
        <w:trPr>
          <w:trHeight w:val="1080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577FC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CD254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11BA234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05DABAD0" w14:textId="77777777">
        <w:trPr>
          <w:trHeight w:val="1375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409B9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19DE5F1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18B3296" w14:textId="77777777" w:rsidR="00D74E0D" w:rsidRDefault="003C15F9">
            <w:pPr>
              <w:pStyle w:val="TableParagraph"/>
              <w:kinsoku w:val="0"/>
              <w:overflowPunct w:val="0"/>
              <w:ind w:left="2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5.)</w:t>
            </w:r>
          </w:p>
        </w:tc>
        <w:tc>
          <w:tcPr>
            <w:tcW w:w="85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20446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4ED5885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069CC98" w14:textId="77777777" w:rsidR="00D74E0D" w:rsidRDefault="003C15F9">
            <w:pPr>
              <w:pStyle w:val="TableParagraph"/>
              <w:tabs>
                <w:tab w:val="left" w:pos="1201"/>
              </w:tabs>
              <w:kinsoku w:val="0"/>
              <w:overflowPunct w:val="0"/>
              <w:spacing w:line="276" w:lineRule="auto"/>
              <w:ind w:left="233" w:right="39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When your car tires ride up on the surface of the water like skis, this is referred to as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.</w:t>
            </w:r>
          </w:p>
        </w:tc>
      </w:tr>
      <w:tr w:rsidR="00D74E0D" w14:paraId="348073E0" w14:textId="77777777">
        <w:trPr>
          <w:trHeight w:val="725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3D7E0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17A7EE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923ECF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A) Hydroplaning</w:t>
            </w:r>
          </w:p>
        </w:tc>
      </w:tr>
      <w:tr w:rsidR="00D74E0D" w14:paraId="5FC0B520" w14:textId="77777777">
        <w:trPr>
          <w:trHeight w:val="720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EA28C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2B09F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62976D5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Skipping</w:t>
            </w:r>
          </w:p>
        </w:tc>
      </w:tr>
      <w:tr w:rsidR="00D74E0D" w14:paraId="416E289B" w14:textId="77777777">
        <w:trPr>
          <w:trHeight w:val="720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F16E1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19E7B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DB0C27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Vortex</w:t>
            </w:r>
          </w:p>
        </w:tc>
      </w:tr>
      <w:tr w:rsidR="00D74E0D" w14:paraId="7BB3D4BA" w14:textId="77777777">
        <w:trPr>
          <w:trHeight w:val="719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18A6A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BD9D5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B4B1D67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Motion</w:t>
            </w:r>
          </w:p>
        </w:tc>
      </w:tr>
      <w:tr w:rsidR="00D74E0D" w14:paraId="59FDB1A6" w14:textId="77777777">
        <w:trPr>
          <w:trHeight w:val="483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F4DB6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91032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331D74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Slipping</w:t>
            </w:r>
          </w:p>
        </w:tc>
      </w:tr>
    </w:tbl>
    <w:p w14:paraId="74950438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13CFCD29" w14:textId="77777777" w:rsidR="00D74E0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25FE5844" w14:textId="77777777" w:rsidR="00D74E0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298CEF4A" w14:textId="77777777" w:rsidR="00D74E0D" w:rsidRDefault="00D74E0D">
      <w:pPr>
        <w:pStyle w:val="BodyText"/>
        <w:kinsoku w:val="0"/>
        <w:overflowPunct w:val="0"/>
        <w:spacing w:before="8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1"/>
        <w:gridCol w:w="8445"/>
      </w:tblGrid>
      <w:tr w:rsidR="00D74E0D" w14:paraId="1CDF5C35" w14:textId="77777777">
        <w:trPr>
          <w:trHeight w:val="483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C4A168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2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6.)</w:t>
            </w:r>
          </w:p>
        </w:tc>
        <w:tc>
          <w:tcPr>
            <w:tcW w:w="844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70DD1B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is the ideal speed for backing up?</w:t>
            </w:r>
          </w:p>
        </w:tc>
      </w:tr>
      <w:tr w:rsidR="00D74E0D" w14:paraId="7759FEC5" w14:textId="77777777">
        <w:trPr>
          <w:trHeight w:val="720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E1196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99189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151BA04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Running pace</w:t>
            </w:r>
          </w:p>
        </w:tc>
      </w:tr>
      <w:tr w:rsidR="00D74E0D" w14:paraId="4D7106DE" w14:textId="77777777">
        <w:trPr>
          <w:trHeight w:val="720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8FCB2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72175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0F68C4C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Sprinting pace</w:t>
            </w:r>
          </w:p>
        </w:tc>
      </w:tr>
      <w:tr w:rsidR="00D74E0D" w14:paraId="1EF6B713" w14:textId="77777777">
        <w:trPr>
          <w:trHeight w:val="720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21428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01DA4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1FE08F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Walking pace</w:t>
            </w:r>
          </w:p>
        </w:tc>
      </w:tr>
      <w:tr w:rsidR="00D74E0D" w14:paraId="3BA40FC2" w14:textId="77777777">
        <w:trPr>
          <w:trHeight w:val="720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DA27A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30CE2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623BFD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Crawling pace</w:t>
            </w:r>
          </w:p>
        </w:tc>
      </w:tr>
      <w:tr w:rsidR="00D74E0D" w14:paraId="02641C22" w14:textId="77777777">
        <w:trPr>
          <w:trHeight w:val="1080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FD5DD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04FAA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811EAA9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5F0657F5" w14:textId="77777777">
        <w:trPr>
          <w:trHeight w:val="1080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97E37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EFD74DE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C793B12" w14:textId="77777777" w:rsidR="00D74E0D" w:rsidRDefault="003C15F9">
            <w:pPr>
              <w:pStyle w:val="TableParagraph"/>
              <w:kinsoku w:val="0"/>
              <w:overflowPunct w:val="0"/>
              <w:ind w:left="2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7.)</w:t>
            </w:r>
          </w:p>
        </w:tc>
        <w:tc>
          <w:tcPr>
            <w:tcW w:w="844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DBF3E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E2816D8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3012C1F" w14:textId="77777777" w:rsidR="00D74E0D" w:rsidRDefault="003C15F9">
            <w:pPr>
              <w:pStyle w:val="TableParagraph"/>
              <w:tabs>
                <w:tab w:val="left" w:pos="6872"/>
              </w:tabs>
              <w:kinsoku w:val="0"/>
              <w:overflowPunct w:val="0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When backing up your car, you should check behind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vehicle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.</w:t>
            </w:r>
          </w:p>
        </w:tc>
      </w:tr>
      <w:tr w:rsidR="00D74E0D" w14:paraId="4A2CB14C" w14:textId="77777777">
        <w:trPr>
          <w:trHeight w:val="720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6942C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337E9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8B7C4E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while backing up</w:t>
            </w:r>
          </w:p>
        </w:tc>
      </w:tr>
      <w:tr w:rsidR="00D74E0D" w14:paraId="12B79004" w14:textId="77777777">
        <w:trPr>
          <w:trHeight w:val="720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9A9F3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DA6BA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B5FBBE2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just before backing up, when you are in your vehicle</w:t>
            </w:r>
          </w:p>
        </w:tc>
      </w:tr>
      <w:tr w:rsidR="00D74E0D" w14:paraId="4ECD218A" w14:textId="77777777">
        <w:trPr>
          <w:trHeight w:val="720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1CA4C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EAFA8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19AE843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before getting into the vehicle</w:t>
            </w:r>
          </w:p>
        </w:tc>
      </w:tr>
      <w:tr w:rsidR="00D74E0D" w14:paraId="42246BDB" w14:textId="77777777">
        <w:trPr>
          <w:trHeight w:val="720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8C84C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CD768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488BB4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14:paraId="04D0E611" w14:textId="77777777">
        <w:trPr>
          <w:trHeight w:val="1080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4A86E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2522C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B51419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35CF2969" w14:textId="77777777">
        <w:trPr>
          <w:trHeight w:val="1375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16CBB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E9194B4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2028ED6" w14:textId="77777777" w:rsidR="00D74E0D" w:rsidRDefault="003C15F9">
            <w:pPr>
              <w:pStyle w:val="TableParagraph"/>
              <w:kinsoku w:val="0"/>
              <w:overflowPunct w:val="0"/>
              <w:ind w:left="2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8.)</w:t>
            </w:r>
          </w:p>
        </w:tc>
        <w:tc>
          <w:tcPr>
            <w:tcW w:w="844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2E929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0BA8571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E9E311F" w14:textId="77777777" w:rsidR="00D74E0D" w:rsidRDefault="003C15F9">
            <w:pPr>
              <w:pStyle w:val="TableParagraph"/>
              <w:tabs>
                <w:tab w:val="left" w:pos="779"/>
              </w:tabs>
              <w:kinsoku w:val="0"/>
              <w:overflowPunct w:val="0"/>
              <w:spacing w:line="276" w:lineRule="auto"/>
              <w:ind w:left="233" w:right="197"/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occurs when there is a buildup of water between your tires and the road, and usually happens when driving through standing water at high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speed.</w:t>
            </w:r>
          </w:p>
        </w:tc>
      </w:tr>
      <w:tr w:rsidR="00D74E0D" w14:paraId="798A6227" w14:textId="77777777">
        <w:trPr>
          <w:trHeight w:val="488"/>
        </w:trPr>
        <w:tc>
          <w:tcPr>
            <w:tcW w:w="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746EF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D2FBE8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116FA3A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Fishtailing</w:t>
            </w:r>
          </w:p>
        </w:tc>
      </w:tr>
    </w:tbl>
    <w:p w14:paraId="4CE45F43" w14:textId="77777777" w:rsidR="00D74E0D" w:rsidRDefault="00D74E0D">
      <w:pPr>
        <w:rPr>
          <w:rFonts w:ascii="Times New Roman" w:hAnsi="Times New Roman" w:cs="Times New Roman"/>
          <w:sz w:val="26"/>
          <w:szCs w:val="26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70277929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8519"/>
      </w:tblGrid>
      <w:tr w:rsidR="00D74E0D" w14:paraId="1A091FE8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60025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46CBE7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Acceleration Skidding</w:t>
            </w:r>
          </w:p>
        </w:tc>
      </w:tr>
      <w:tr w:rsidR="00D74E0D" w14:paraId="1A81798A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19C99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579C8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1D4F8B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Locked wheel skidding</w:t>
            </w:r>
          </w:p>
        </w:tc>
      </w:tr>
      <w:tr w:rsidR="00D74E0D" w14:paraId="14CE1C19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20682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48121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EA83C6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Sledding</w:t>
            </w:r>
          </w:p>
        </w:tc>
      </w:tr>
      <w:tr w:rsidR="00D74E0D" w14:paraId="41A57C36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18A46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67DB8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5DE1A0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E) None of the above</w:t>
            </w:r>
          </w:p>
        </w:tc>
      </w:tr>
      <w:tr w:rsidR="00D74E0D" w14:paraId="035AE2A0" w14:textId="77777777">
        <w:trPr>
          <w:trHeight w:val="1375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9AE93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5F22618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5AC4041" w14:textId="77777777" w:rsidR="00D74E0D" w:rsidRDefault="003C15F9">
            <w:pPr>
              <w:pStyle w:val="TableParagraph"/>
              <w:kinsoku w:val="0"/>
              <w:overflowPunct w:val="0"/>
              <w:ind w:left="2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9.)</w:t>
            </w:r>
          </w:p>
        </w:tc>
        <w:tc>
          <w:tcPr>
            <w:tcW w:w="85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2A002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25428BE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1ABB567" w14:textId="77777777" w:rsidR="00D74E0D" w:rsidRDefault="003C15F9">
            <w:pPr>
              <w:pStyle w:val="TableParagraph"/>
              <w:tabs>
                <w:tab w:val="left" w:pos="2943"/>
              </w:tabs>
              <w:kinsoku w:val="0"/>
              <w:overflowPunct w:val="0"/>
              <w:spacing w:line="276" w:lineRule="auto"/>
              <w:ind w:left="171" w:right="19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whole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point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of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is, in essence, to avoid becoming involved in a collision because of someone else's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mistake.</w:t>
            </w:r>
          </w:p>
        </w:tc>
      </w:tr>
      <w:tr w:rsidR="00D74E0D" w14:paraId="65AB3261" w14:textId="77777777">
        <w:trPr>
          <w:trHeight w:val="724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B4BC1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9F8489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2AC43A0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Offensive Driving</w:t>
            </w:r>
          </w:p>
        </w:tc>
      </w:tr>
      <w:tr w:rsidR="00D74E0D" w14:paraId="11EF0CE2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B8AA9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7596F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02E0E7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Carefree living</w:t>
            </w:r>
          </w:p>
        </w:tc>
      </w:tr>
      <w:tr w:rsidR="00D74E0D" w14:paraId="0FBD0FD4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CDFF6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CC39A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CCCC0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Easy Driving</w:t>
            </w:r>
          </w:p>
        </w:tc>
      </w:tr>
      <w:tr w:rsidR="00D74E0D" w14:paraId="6658F19D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14EA3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6A34A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97270A9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Defensive Driving</w:t>
            </w:r>
          </w:p>
        </w:tc>
      </w:tr>
      <w:tr w:rsidR="00D74E0D" w14:paraId="604BC4EB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39F54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840F3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C49A4F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5469CD1E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CE55F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7C5DD51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CC869C8" w14:textId="77777777" w:rsidR="00D74E0D" w:rsidRDefault="003C15F9">
            <w:pPr>
              <w:pStyle w:val="TableParagraph"/>
              <w:kinsoku w:val="0"/>
              <w:overflowPunct w:val="0"/>
              <w:ind w:left="2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10.)</w:t>
            </w:r>
          </w:p>
        </w:tc>
        <w:tc>
          <w:tcPr>
            <w:tcW w:w="85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8EF31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A0FFC70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2543B0A" w14:textId="77777777" w:rsidR="00D74E0D" w:rsidRDefault="003C15F9">
            <w:pPr>
              <w:pStyle w:val="TableParagraph"/>
              <w:tabs>
                <w:tab w:val="left" w:pos="4593"/>
              </w:tabs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When being crowded by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tailgater,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can help you avoid being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rear-ended.</w:t>
            </w:r>
          </w:p>
        </w:tc>
      </w:tr>
      <w:tr w:rsidR="00D74E0D" w14:paraId="58F0B13B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EED39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38EE1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5131A9C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Slamming on the brakes</w:t>
            </w:r>
          </w:p>
        </w:tc>
      </w:tr>
      <w:tr w:rsidR="00D74E0D" w14:paraId="4DAEDAE5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CC071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39C5D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67AEE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Swerving</w:t>
            </w:r>
          </w:p>
        </w:tc>
      </w:tr>
      <w:tr w:rsidR="00D74E0D" w14:paraId="445D5813" w14:textId="77777777">
        <w:trPr>
          <w:trHeight w:val="719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10556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A89AC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0464F4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Making a rude gesture</w:t>
            </w:r>
          </w:p>
        </w:tc>
      </w:tr>
      <w:tr w:rsidR="00D74E0D" w14:paraId="33BE60E8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08AA9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854CF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BE60E46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Turning abruptly</w:t>
            </w:r>
          </w:p>
        </w:tc>
      </w:tr>
    </w:tbl>
    <w:p w14:paraId="29987714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591D0917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6826"/>
      </w:tblGrid>
      <w:tr w:rsidR="00D74E0D" w14:paraId="3CE2AA52" w14:textId="77777777">
        <w:trPr>
          <w:trHeight w:val="84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F2947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377724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E) Keeping a 4 second space cushion ahead of you</w:t>
            </w:r>
          </w:p>
        </w:tc>
      </w:tr>
      <w:tr w:rsidR="00D74E0D" w14:paraId="3949AF09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ACEA9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AAFDAA0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7630212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11.)</w:t>
            </w:r>
          </w:p>
        </w:tc>
        <w:tc>
          <w:tcPr>
            <w:tcW w:w="68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532D2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DF7147E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ADA06F5" w14:textId="77777777" w:rsidR="00D74E0D" w:rsidRDefault="003C15F9">
            <w:pPr>
              <w:pStyle w:val="TableParagraph"/>
              <w:tabs>
                <w:tab w:val="left" w:pos="3138"/>
              </w:tabs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Perception time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is 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</w:p>
        </w:tc>
      </w:tr>
      <w:tr w:rsidR="00D74E0D" w14:paraId="21C08243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CCB16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BF958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5D89B09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A) the time it takes to see and mentally process a situation</w:t>
            </w:r>
          </w:p>
        </w:tc>
      </w:tr>
      <w:tr w:rsidR="00D74E0D" w14:paraId="219C5A3E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51FD9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7A34A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84246A0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the distance a vehicle travels during the perception time</w:t>
            </w:r>
          </w:p>
        </w:tc>
      </w:tr>
      <w:tr w:rsidR="00D74E0D" w14:paraId="38AD6E1C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3EC89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A1974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F346903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the time it takes to react to a situation</w:t>
            </w:r>
          </w:p>
        </w:tc>
      </w:tr>
      <w:tr w:rsidR="00D74E0D" w14:paraId="617FEBEC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65EFB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AA9E5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886B0E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the distance a vehicle travels during the reaction time</w:t>
            </w:r>
          </w:p>
        </w:tc>
      </w:tr>
      <w:tr w:rsidR="00D74E0D" w14:paraId="0F48F94E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8AB5E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70E10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753397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All of the above</w:t>
            </w:r>
          </w:p>
        </w:tc>
      </w:tr>
      <w:tr w:rsidR="00D74E0D" w14:paraId="2D386EFE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90E9D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B66F7E1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8403D70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12.)</w:t>
            </w:r>
          </w:p>
        </w:tc>
        <w:tc>
          <w:tcPr>
            <w:tcW w:w="68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81F58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BB6632A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F071188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Violating a right-of-way rule might:</w:t>
            </w:r>
          </w:p>
        </w:tc>
      </w:tr>
      <w:tr w:rsidR="00D74E0D" w14:paraId="213E7A58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06BEE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D7238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279AF14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Get you to your destination faster</w:t>
            </w:r>
          </w:p>
        </w:tc>
      </w:tr>
      <w:tr w:rsidR="00D74E0D" w14:paraId="660C25B8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E840E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0EF44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BEF6BB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Cause a mix-up of expectations and throw off other drivers</w:t>
            </w:r>
          </w:p>
        </w:tc>
      </w:tr>
      <w:tr w:rsidR="00D74E0D" w14:paraId="393F59E6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0FF01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7B746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42E8F60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Cause a collision</w:t>
            </w:r>
          </w:p>
        </w:tc>
      </w:tr>
      <w:tr w:rsidR="00D74E0D" w14:paraId="5DCF2940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68A87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14BEB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6E6581D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B and C only</w:t>
            </w:r>
          </w:p>
        </w:tc>
      </w:tr>
      <w:tr w:rsidR="00D74E0D" w14:paraId="291BA85B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6E587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457DE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FB5C95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All of the above</w:t>
            </w:r>
          </w:p>
        </w:tc>
      </w:tr>
      <w:tr w:rsidR="00D74E0D" w14:paraId="3D7907FC" w14:textId="77777777">
        <w:trPr>
          <w:trHeight w:val="1079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1677F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A03F399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4A52460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13.)</w:t>
            </w:r>
          </w:p>
        </w:tc>
        <w:tc>
          <w:tcPr>
            <w:tcW w:w="68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71510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C3DCDA3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A06AF20" w14:textId="77777777" w:rsidR="00D74E0D" w:rsidRDefault="003C15F9">
            <w:pPr>
              <w:pStyle w:val="TableParagraph"/>
              <w:tabs>
                <w:tab w:val="left" w:pos="4864"/>
              </w:tabs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When being hit from the rear, it is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best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to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proofErr w:type="spellStart"/>
            <w:r>
              <w:rPr>
                <w:sz w:val="22"/>
                <w:szCs w:val="22"/>
              </w:rPr>
              <w:t>to</w:t>
            </w:r>
            <w:proofErr w:type="spellEnd"/>
            <w:r>
              <w:rPr>
                <w:sz w:val="22"/>
                <w:szCs w:val="22"/>
              </w:rPr>
              <w:t xml:space="preserve"> minimize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injury.</w:t>
            </w:r>
          </w:p>
        </w:tc>
      </w:tr>
      <w:tr w:rsidR="00D74E0D" w14:paraId="47E2F91C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34329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851E0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DE9ABD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lean forward towards the wheel</w:t>
            </w:r>
          </w:p>
        </w:tc>
      </w:tr>
    </w:tbl>
    <w:p w14:paraId="697B86B4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42EB97EF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7609"/>
      </w:tblGrid>
      <w:tr w:rsidR="00D74E0D" w14:paraId="50B0C731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307EE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81E811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press back into the seat</w:t>
            </w:r>
          </w:p>
        </w:tc>
      </w:tr>
      <w:tr w:rsidR="00D74E0D" w14:paraId="6C30A7F2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D675A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6D1D4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30905CE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lean to the side</w:t>
            </w:r>
          </w:p>
        </w:tc>
      </w:tr>
      <w:tr w:rsidR="00D74E0D" w14:paraId="11DA04CB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A7CF4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C77AA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BA65A4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Any of the above</w:t>
            </w:r>
          </w:p>
        </w:tc>
      </w:tr>
      <w:tr w:rsidR="00D74E0D" w14:paraId="25A758BB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F6ACC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4EF74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571466B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73221D0D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03B9F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A018C13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86784DA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14.)</w:t>
            </w:r>
          </w:p>
        </w:tc>
        <w:tc>
          <w:tcPr>
            <w:tcW w:w="76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6071C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CF94C7C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2F81A9F" w14:textId="77777777" w:rsidR="00D74E0D" w:rsidRDefault="003C15F9">
            <w:pPr>
              <w:pStyle w:val="TableParagraph"/>
              <w:tabs>
                <w:tab w:val="left" w:pos="1782"/>
              </w:tabs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your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when necessary to avoid collisions, but not at other</w:t>
            </w:r>
            <w:r>
              <w:rPr>
                <w:spacing w:val="-1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times.</w:t>
            </w:r>
          </w:p>
        </w:tc>
      </w:tr>
      <w:tr w:rsidR="00D74E0D" w14:paraId="28CD56C0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C16D0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7FFE8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5382CB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A) horn</w:t>
            </w:r>
          </w:p>
        </w:tc>
      </w:tr>
      <w:tr w:rsidR="00D74E0D" w14:paraId="4FC45221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85D5A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62093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092B05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headlights</w:t>
            </w:r>
          </w:p>
        </w:tc>
      </w:tr>
      <w:tr w:rsidR="00D74E0D" w14:paraId="28F03150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8FAAB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95B39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5181BD3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trunk</w:t>
            </w:r>
          </w:p>
        </w:tc>
      </w:tr>
      <w:tr w:rsidR="00D74E0D" w14:paraId="0E095958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A0A4B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DC452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56550A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emergency brake</w:t>
            </w:r>
          </w:p>
        </w:tc>
      </w:tr>
      <w:tr w:rsidR="00D74E0D" w14:paraId="5ADE5682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B5505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D835D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E95FB80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All of the above</w:t>
            </w:r>
          </w:p>
        </w:tc>
      </w:tr>
      <w:tr w:rsidR="00D74E0D" w14:paraId="7398A0E8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A9A08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C812D91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2BE068B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15.)</w:t>
            </w:r>
          </w:p>
        </w:tc>
        <w:tc>
          <w:tcPr>
            <w:tcW w:w="76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0DC78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EAB84DF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5150CCA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Drivers should not provoke other drivers by doing things such as:</w:t>
            </w:r>
          </w:p>
        </w:tc>
      </w:tr>
      <w:tr w:rsidR="00D74E0D" w14:paraId="29526BBB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61EA5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6770B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5BA193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Making rude gestures</w:t>
            </w:r>
          </w:p>
        </w:tc>
      </w:tr>
      <w:tr w:rsidR="00D74E0D" w14:paraId="63A1EFEF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FBAAF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DBA5B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725133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Shouting at other drivers</w:t>
            </w:r>
          </w:p>
        </w:tc>
      </w:tr>
      <w:tr w:rsidR="00D74E0D" w14:paraId="1C4B99F4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7E9EE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A3FB0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E160CD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Honking repeatedly and loudly</w:t>
            </w:r>
          </w:p>
        </w:tc>
      </w:tr>
      <w:tr w:rsidR="00D74E0D" w14:paraId="3947DC49" w14:textId="77777777">
        <w:trPr>
          <w:trHeight w:val="719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5DD45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A72DD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D96B26E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14:paraId="2E58DB29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DAAA7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C9ADA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17E27F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</w:tbl>
    <w:p w14:paraId="21DC7024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20C6CA0E" w14:textId="77777777" w:rsidR="00D74E0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05423EAD" w14:textId="77777777" w:rsidR="00D74E0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596B202E" w14:textId="77777777" w:rsidR="00D74E0D" w:rsidRDefault="00D74E0D">
      <w:pPr>
        <w:pStyle w:val="BodyText"/>
        <w:kinsoku w:val="0"/>
        <w:overflowPunct w:val="0"/>
        <w:spacing w:before="8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8568"/>
      </w:tblGrid>
      <w:tr w:rsidR="00D74E0D" w14:paraId="372D22AC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BE5A6D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16.)</w:t>
            </w:r>
          </w:p>
        </w:tc>
        <w:tc>
          <w:tcPr>
            <w:tcW w:w="85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A00003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You use your lights:</w:t>
            </w:r>
          </w:p>
        </w:tc>
      </w:tr>
      <w:tr w:rsidR="00D74E0D" w14:paraId="30A962E4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97E11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A25F6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A32F9E4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During hours of darkness</w:t>
            </w:r>
          </w:p>
        </w:tc>
      </w:tr>
      <w:tr w:rsidR="00D74E0D" w14:paraId="3E879000" w14:textId="77777777">
        <w:trPr>
          <w:trHeight w:val="1015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438E1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AF946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DBF661" w14:textId="77777777" w:rsidR="00D74E0D" w:rsidRDefault="003C15F9">
            <w:pPr>
              <w:pStyle w:val="TableParagraph"/>
              <w:kinsoku w:val="0"/>
              <w:overflowPunct w:val="0"/>
              <w:spacing w:line="276" w:lineRule="auto"/>
              <w:ind w:left="171" w:right="45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Whenever conditions prevent a driver from clearly discerning a person or other motor vehicle on the highway from a distance of 1000 feet.</w:t>
            </w:r>
          </w:p>
        </w:tc>
      </w:tr>
      <w:tr w:rsidR="00D74E0D" w14:paraId="62D6B126" w14:textId="77777777">
        <w:trPr>
          <w:trHeight w:val="10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AC22A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B9FB31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0E66C54" w14:textId="77777777" w:rsidR="00D74E0D" w:rsidRDefault="003C15F9">
            <w:pPr>
              <w:pStyle w:val="TableParagraph"/>
              <w:kinsoku w:val="0"/>
              <w:overflowPunct w:val="0"/>
              <w:spacing w:line="276" w:lineRule="auto"/>
              <w:ind w:left="171" w:right="18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In weather conditions requiring the windshield wipers to be in continuous use due to rain, mist, snow, fog, or other precipitation or atmospheric moisture.</w:t>
            </w:r>
          </w:p>
        </w:tc>
      </w:tr>
      <w:tr w:rsidR="00D74E0D" w14:paraId="1A05799C" w14:textId="77777777">
        <w:trPr>
          <w:trHeight w:val="90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56E87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208853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11ABE5B" w14:textId="77777777" w:rsidR="00D74E0D" w:rsidRDefault="003C15F9">
            <w:pPr>
              <w:pStyle w:val="TableParagraph"/>
              <w:kinsoku w:val="0"/>
              <w:overflowPunct w:val="0"/>
              <w:spacing w:line="276" w:lineRule="auto"/>
              <w:ind w:left="171" w:right="2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Within 30 minutes after the sun sets, all night and until 30 minutes before the sun rises.</w:t>
            </w:r>
          </w:p>
        </w:tc>
      </w:tr>
      <w:tr w:rsidR="00D74E0D" w14:paraId="3927A0F3" w14:textId="77777777">
        <w:trPr>
          <w:trHeight w:val="964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17134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4AD705" w14:textId="77777777" w:rsidR="00D74E0D" w:rsidRDefault="003C15F9">
            <w:pPr>
              <w:pStyle w:val="TableParagraph"/>
              <w:kinsoku w:val="0"/>
              <w:overflowPunct w:val="0"/>
              <w:spacing w:before="115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14:paraId="69D73069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5664B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D62A389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C289D8D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17.)</w:t>
            </w:r>
          </w:p>
        </w:tc>
        <w:tc>
          <w:tcPr>
            <w:tcW w:w="85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3121D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0EAD825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C72C407" w14:textId="77777777" w:rsidR="00D74E0D" w:rsidRDefault="003C15F9">
            <w:pPr>
              <w:pStyle w:val="TableParagraph"/>
              <w:tabs>
                <w:tab w:val="left" w:pos="5117"/>
              </w:tabs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Mixing various drugs with alcohol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will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usually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the effects of both.</w:t>
            </w:r>
          </w:p>
        </w:tc>
      </w:tr>
      <w:tr w:rsidR="00D74E0D" w14:paraId="57218C4A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6918B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E605E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C7CB465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hinder</w:t>
            </w:r>
          </w:p>
        </w:tc>
      </w:tr>
      <w:tr w:rsidR="00D74E0D" w14:paraId="67A2756C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0FC7A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6A2FA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1B3BE91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neutralize</w:t>
            </w:r>
          </w:p>
        </w:tc>
      </w:tr>
      <w:tr w:rsidR="00D74E0D" w14:paraId="08301D3F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7FABA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E8A9A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C0C41C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magnify</w:t>
            </w:r>
          </w:p>
        </w:tc>
      </w:tr>
      <w:tr w:rsidR="00D74E0D" w14:paraId="7FD36AEE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DEC0C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9618F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D487594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stop</w:t>
            </w:r>
          </w:p>
        </w:tc>
      </w:tr>
      <w:tr w:rsidR="00D74E0D" w14:paraId="1C9FBFC6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BA273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7E710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C2AE26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6AC517DC" w14:textId="77777777">
        <w:trPr>
          <w:trHeight w:val="1079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8CCBD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F751129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92016C1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18.)</w:t>
            </w:r>
          </w:p>
        </w:tc>
        <w:tc>
          <w:tcPr>
            <w:tcW w:w="85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15C12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0A0DE1A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6753D7F" w14:textId="77777777" w:rsidR="00D74E0D" w:rsidRDefault="003C15F9">
            <w:pPr>
              <w:pStyle w:val="TableParagraph"/>
              <w:tabs>
                <w:tab w:val="left" w:pos="3210"/>
              </w:tabs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same laws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apply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to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as drinking and driving.</w:t>
            </w:r>
          </w:p>
        </w:tc>
      </w:tr>
      <w:tr w:rsidR="00D74E0D" w14:paraId="2F7A620D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31544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79E28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F36519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driving on a restricted license</w:t>
            </w:r>
          </w:p>
        </w:tc>
      </w:tr>
    </w:tbl>
    <w:p w14:paraId="05104AC4" w14:textId="77777777" w:rsidR="00D74E0D" w:rsidRDefault="00D74E0D">
      <w:pPr>
        <w:rPr>
          <w:rFonts w:ascii="Times New Roman" w:hAnsi="Times New Roman" w:cs="Times New Roman"/>
          <w:sz w:val="26"/>
          <w:szCs w:val="26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5D1103F6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5154"/>
      </w:tblGrid>
      <w:tr w:rsidR="00D74E0D" w14:paraId="5AE3DC70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D1EE7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15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B78130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falling asleep at the wheel</w:t>
            </w:r>
          </w:p>
        </w:tc>
      </w:tr>
      <w:tr w:rsidR="00D74E0D" w14:paraId="43F7753B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8C91E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15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C5FCE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783BD06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failing to yield</w:t>
            </w:r>
          </w:p>
        </w:tc>
      </w:tr>
      <w:tr w:rsidR="00D74E0D" w14:paraId="7C1B2FEC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59416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15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2F1EF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C441B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taking drugs and driving</w:t>
            </w:r>
          </w:p>
        </w:tc>
      </w:tr>
      <w:tr w:rsidR="00D74E0D" w14:paraId="7C69C381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0A746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15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1FB2F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225027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all of the above</w:t>
            </w:r>
          </w:p>
        </w:tc>
      </w:tr>
      <w:tr w:rsidR="00D74E0D" w14:paraId="6C4CD766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7E15D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017A069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5719970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19.)</w:t>
            </w:r>
          </w:p>
        </w:tc>
        <w:tc>
          <w:tcPr>
            <w:tcW w:w="515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1832F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5690AB5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9CCAE6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Blind pedestrians can usually be recognized by:</w:t>
            </w:r>
          </w:p>
        </w:tc>
      </w:tr>
      <w:tr w:rsidR="00D74E0D" w14:paraId="7D693144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F066A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15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9F059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A61B12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Walking slowly</w:t>
            </w:r>
          </w:p>
        </w:tc>
      </w:tr>
      <w:tr w:rsidR="00D74E0D" w14:paraId="0EA32284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93F29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15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CE727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0ABA8A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A white cane and seeing-eye dog</w:t>
            </w:r>
          </w:p>
        </w:tc>
      </w:tr>
      <w:tr w:rsidR="00D74E0D" w14:paraId="3A2F9A0D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6FE86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15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32EDE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7DDFC95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Dark glasses</w:t>
            </w:r>
          </w:p>
        </w:tc>
      </w:tr>
      <w:tr w:rsidR="00D74E0D" w14:paraId="487786F9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35A7D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15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75732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CD02711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Walking quickly</w:t>
            </w:r>
          </w:p>
        </w:tc>
      </w:tr>
      <w:tr w:rsidR="00D74E0D" w14:paraId="6F999384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81E97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15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E5EFA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283582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3A30EBFD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BD203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F8ADCEF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D4ACB1E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20.)</w:t>
            </w:r>
          </w:p>
        </w:tc>
        <w:tc>
          <w:tcPr>
            <w:tcW w:w="515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5EEEF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A02C5B0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766B4B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signal indicating it is safe to cross a street is:</w:t>
            </w:r>
          </w:p>
        </w:tc>
      </w:tr>
      <w:tr w:rsidR="00D74E0D" w14:paraId="194113BF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DA124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15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FB8DE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7E95AE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A sign which reads "go"</w:t>
            </w:r>
          </w:p>
        </w:tc>
      </w:tr>
      <w:tr w:rsidR="00D74E0D" w14:paraId="62FAD239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9F509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15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E29DC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2CB7957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A red raised hand</w:t>
            </w:r>
          </w:p>
        </w:tc>
      </w:tr>
      <w:tr w:rsidR="00D74E0D" w14:paraId="2D4F0E25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5FC9D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15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CE537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6484F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A white raised hand</w:t>
            </w:r>
          </w:p>
        </w:tc>
      </w:tr>
      <w:tr w:rsidR="00D74E0D" w14:paraId="7BF092E6" w14:textId="77777777">
        <w:trPr>
          <w:trHeight w:val="719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DE5D4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15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AE7E9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63A0C25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A walking person</w:t>
            </w:r>
          </w:p>
        </w:tc>
      </w:tr>
      <w:tr w:rsidR="00D74E0D" w14:paraId="2203BAF7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4068E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15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046C2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DB6345E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</w:tbl>
    <w:p w14:paraId="04284DC8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193CA00A" w14:textId="77777777" w:rsidR="00D74E0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45D463D1" w14:textId="77777777" w:rsidR="00D74E0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00062E02" w14:textId="77777777" w:rsidR="00D74E0D" w:rsidRDefault="00D74E0D">
      <w:pPr>
        <w:pStyle w:val="BodyText"/>
        <w:kinsoku w:val="0"/>
        <w:overflowPunct w:val="0"/>
        <w:spacing w:before="8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8492"/>
      </w:tblGrid>
      <w:tr w:rsidR="00D74E0D" w14:paraId="67B8157F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1FB77B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21.)</w:t>
            </w: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CE985E" w14:textId="77777777" w:rsidR="00D74E0D" w:rsidRDefault="003C15F9">
            <w:pPr>
              <w:pStyle w:val="TableParagraph"/>
              <w:tabs>
                <w:tab w:val="left" w:pos="5755"/>
              </w:tabs>
              <w:kinsoku w:val="0"/>
              <w:overflowPunct w:val="0"/>
              <w:spacing w:line="247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driver of the car being passed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must not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until the pass is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complete.</w:t>
            </w:r>
          </w:p>
        </w:tc>
      </w:tr>
      <w:tr w:rsidR="00D74E0D" w14:paraId="578914E6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1D9E7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55730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2AC309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Decrease speed</w:t>
            </w:r>
          </w:p>
        </w:tc>
      </w:tr>
      <w:tr w:rsidR="00D74E0D" w14:paraId="663FF8B1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F3933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63B91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BC16B59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Increase speed</w:t>
            </w:r>
          </w:p>
        </w:tc>
      </w:tr>
      <w:tr w:rsidR="00D74E0D" w14:paraId="37BF02EC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34837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A3DB3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51DEAA2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Move over</w:t>
            </w:r>
          </w:p>
        </w:tc>
      </w:tr>
      <w:tr w:rsidR="00D74E0D" w14:paraId="569023BF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DFE8C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F3153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815B16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Lower the power</w:t>
            </w:r>
          </w:p>
        </w:tc>
      </w:tr>
      <w:tr w:rsidR="00D74E0D" w14:paraId="67343354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B83E8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43FA0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7DC3D9B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30126EBF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A21D6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E4F6E08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83D12C8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22.)</w:t>
            </w: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064F6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F203C70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2BB8CB9" w14:textId="77777777" w:rsidR="00D74E0D" w:rsidRDefault="003C15F9">
            <w:pPr>
              <w:pStyle w:val="TableParagraph"/>
              <w:tabs>
                <w:tab w:val="left" w:pos="2456"/>
              </w:tabs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It is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best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to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proofErr w:type="spellStart"/>
            <w:r>
              <w:rPr>
                <w:sz w:val="22"/>
                <w:szCs w:val="22"/>
              </w:rPr>
              <w:t>to</w:t>
            </w:r>
            <w:proofErr w:type="spellEnd"/>
            <w:r>
              <w:rPr>
                <w:sz w:val="22"/>
                <w:szCs w:val="22"/>
              </w:rPr>
              <w:t xml:space="preserve"> help prevent skidding on slippery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surfaces.</w:t>
            </w:r>
          </w:p>
        </w:tc>
      </w:tr>
      <w:tr w:rsidR="00D74E0D" w14:paraId="370B6E05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2F718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23F1B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6FD8606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Avoid fast turns</w:t>
            </w:r>
          </w:p>
        </w:tc>
      </w:tr>
      <w:tr w:rsidR="00D74E0D" w14:paraId="650D23C7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88877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C29FC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17949B3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Slow down as you approach curves and intersections</w:t>
            </w:r>
          </w:p>
        </w:tc>
      </w:tr>
      <w:tr w:rsidR="00D74E0D" w14:paraId="0BCC2D93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227BA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EDD6B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53BED1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Drive more slowly and stay farther behind the vehicle ahead</w:t>
            </w:r>
          </w:p>
        </w:tc>
      </w:tr>
      <w:tr w:rsidR="00D74E0D" w14:paraId="715FAF0C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FD051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BA29E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3E5C914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Avoid especially slippery areas</w:t>
            </w:r>
          </w:p>
        </w:tc>
      </w:tr>
      <w:tr w:rsidR="00D74E0D" w14:paraId="34D4DFAA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CB54B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7D1BE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FA3AA9C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14:paraId="434241C2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95510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C5346D3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1D0E419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23.)</w:t>
            </w: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CB459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2394F4E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BA42592" w14:textId="77777777" w:rsidR="00D74E0D" w:rsidRDefault="003C15F9">
            <w:pPr>
              <w:pStyle w:val="TableParagraph"/>
              <w:tabs>
                <w:tab w:val="left" w:pos="3546"/>
              </w:tabs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Driving in high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altitude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can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.</w:t>
            </w:r>
          </w:p>
        </w:tc>
      </w:tr>
      <w:tr w:rsidR="00D74E0D" w14:paraId="3D175023" w14:textId="77777777">
        <w:trPr>
          <w:trHeight w:val="719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E182A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5DE59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23E5A34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Overheat your engine.</w:t>
            </w:r>
          </w:p>
        </w:tc>
      </w:tr>
      <w:tr w:rsidR="00D74E0D" w14:paraId="59DD51E5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6A20F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804E5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497368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Force your engine to work harder to get the same power.</w:t>
            </w:r>
          </w:p>
        </w:tc>
      </w:tr>
    </w:tbl>
    <w:p w14:paraId="1A9B945D" w14:textId="77777777" w:rsidR="00D74E0D" w:rsidRDefault="00D74E0D">
      <w:pPr>
        <w:rPr>
          <w:rFonts w:ascii="Times New Roman" w:hAnsi="Times New Roman" w:cs="Times New Roman"/>
          <w:sz w:val="26"/>
          <w:szCs w:val="26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5D9762EA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6940"/>
      </w:tblGrid>
      <w:tr w:rsidR="00D74E0D" w14:paraId="73BD6C25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BA8E8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FA19D1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Cause vapor lock.</w:t>
            </w:r>
          </w:p>
        </w:tc>
      </w:tr>
      <w:tr w:rsidR="00D74E0D" w14:paraId="100B2FD0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EAC62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C0594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2DB87B" w14:textId="02B41772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 w:rsidRPr="006749A3">
              <w:rPr>
                <w:color w:val="FF0000"/>
                <w:sz w:val="22"/>
                <w:szCs w:val="22"/>
              </w:rPr>
              <w:t xml:space="preserve">D) </w:t>
            </w:r>
            <w:r w:rsidR="006749A3" w:rsidRPr="006749A3">
              <w:rPr>
                <w:color w:val="FF0000"/>
                <w:sz w:val="22"/>
                <w:szCs w:val="22"/>
              </w:rPr>
              <w:t>All of the above</w:t>
            </w:r>
          </w:p>
        </w:tc>
      </w:tr>
      <w:tr w:rsidR="00D74E0D" w14:paraId="5F6B655F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35EBF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AA65C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F0F7796" w14:textId="571BC79A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 w:rsidRPr="006749A3">
              <w:rPr>
                <w:sz w:val="22"/>
                <w:szCs w:val="22"/>
              </w:rPr>
              <w:t>E) A</w:t>
            </w:r>
            <w:r w:rsidR="006749A3" w:rsidRPr="006749A3">
              <w:rPr>
                <w:sz w:val="22"/>
                <w:szCs w:val="22"/>
              </w:rPr>
              <w:t>&amp;C</w:t>
            </w:r>
          </w:p>
        </w:tc>
      </w:tr>
      <w:tr w:rsidR="00D74E0D" w14:paraId="7433E570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1CC9F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97D34D8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360FEB7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24.)</w:t>
            </w:r>
          </w:p>
        </w:tc>
        <w:tc>
          <w:tcPr>
            <w:tcW w:w="69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18677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245B717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78DC10D" w14:textId="77777777" w:rsidR="00D74E0D" w:rsidRDefault="003C15F9">
            <w:pPr>
              <w:pStyle w:val="TableParagraph"/>
              <w:tabs>
                <w:tab w:val="left" w:pos="1281"/>
              </w:tabs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on a highway is generally used for slower moving</w:t>
            </w:r>
            <w:r>
              <w:rPr>
                <w:spacing w:val="-1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traffic.</w:t>
            </w:r>
          </w:p>
        </w:tc>
      </w:tr>
      <w:tr w:rsidR="00D74E0D" w14:paraId="5D6711DB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F5F21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557F0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F6F022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carpool lane</w:t>
            </w:r>
          </w:p>
        </w:tc>
      </w:tr>
      <w:tr w:rsidR="00D74E0D" w14:paraId="31F18943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24DFA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A5662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74DE25A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right lane</w:t>
            </w:r>
          </w:p>
        </w:tc>
      </w:tr>
      <w:tr w:rsidR="00D74E0D" w14:paraId="43ADED50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2B9EC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768D5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19D930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left lane</w:t>
            </w:r>
          </w:p>
        </w:tc>
      </w:tr>
      <w:tr w:rsidR="00D74E0D" w14:paraId="2C3772DD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75FEF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C3089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C2D9845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center lane</w:t>
            </w:r>
          </w:p>
        </w:tc>
      </w:tr>
      <w:tr w:rsidR="00D74E0D" w14:paraId="7BDE17A9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3E50E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B2150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DDE1525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all of the above</w:t>
            </w:r>
          </w:p>
        </w:tc>
      </w:tr>
      <w:tr w:rsidR="00D74E0D" w14:paraId="7CC6A288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3EABE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95579FD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F3593D0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25.)</w:t>
            </w:r>
          </w:p>
        </w:tc>
        <w:tc>
          <w:tcPr>
            <w:tcW w:w="69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744F2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A0E6F87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6D96363" w14:textId="556B67E4" w:rsidR="00D74E0D" w:rsidRDefault="003C15F9">
            <w:pPr>
              <w:pStyle w:val="TableParagraph"/>
              <w:tabs>
                <w:tab w:val="left" w:pos="5356"/>
              </w:tabs>
              <w:kinsoku w:val="0"/>
              <w:overflowPunct w:val="0"/>
              <w:spacing w:before="1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If the gas pedal sticks while </w:t>
            </w:r>
            <w:r w:rsidR="0061392B">
              <w:rPr>
                <w:sz w:val="22"/>
                <w:szCs w:val="22"/>
              </w:rPr>
              <w:t>driving,</w:t>
            </w:r>
            <w:r>
              <w:rPr>
                <w:spacing w:val="-1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you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should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.</w:t>
            </w:r>
          </w:p>
        </w:tc>
      </w:tr>
      <w:tr w:rsidR="00D74E0D" w14:paraId="70D8B49A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5625E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F806E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02E7203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Keep your eyes on the road.</w:t>
            </w:r>
          </w:p>
        </w:tc>
      </w:tr>
      <w:tr w:rsidR="00D74E0D" w14:paraId="3867BE75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957E2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15113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41E7D5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Quickly shift to neutral.</w:t>
            </w:r>
          </w:p>
        </w:tc>
      </w:tr>
      <w:tr w:rsidR="00D74E0D" w14:paraId="33446C66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024D7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61D81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2AAF34B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Pull off the road when it is safe.</w:t>
            </w:r>
          </w:p>
        </w:tc>
      </w:tr>
      <w:tr w:rsidR="00D74E0D" w14:paraId="4CC0A836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FF4AF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EBAB4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A1618C2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Turn off your engine.</w:t>
            </w:r>
          </w:p>
        </w:tc>
      </w:tr>
      <w:tr w:rsidR="00D74E0D" w14:paraId="6F02CB03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02026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9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21DFC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C9303BA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E) All of the above</w:t>
            </w:r>
          </w:p>
        </w:tc>
      </w:tr>
    </w:tbl>
    <w:p w14:paraId="59332720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1A70EC57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7328"/>
      </w:tblGrid>
      <w:tr w:rsidR="00D74E0D" w14:paraId="2E37D16E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2786CA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26.)</w:t>
            </w:r>
          </w:p>
        </w:tc>
        <w:tc>
          <w:tcPr>
            <w:tcW w:w="73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6AF4A1" w14:textId="69BC733A" w:rsidR="00D74E0D" w:rsidRDefault="003C15F9">
            <w:pPr>
              <w:pStyle w:val="TableParagraph"/>
              <w:tabs>
                <w:tab w:val="left" w:pos="5687"/>
              </w:tabs>
              <w:kinsoku w:val="0"/>
              <w:overflowPunct w:val="0"/>
              <w:spacing w:line="247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If you have a tire blowout while </w:t>
            </w:r>
            <w:r w:rsidR="0061392B">
              <w:rPr>
                <w:sz w:val="22"/>
                <w:szCs w:val="22"/>
              </w:rPr>
              <w:t>driving,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you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should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.</w:t>
            </w:r>
          </w:p>
        </w:tc>
      </w:tr>
      <w:tr w:rsidR="00D74E0D" w14:paraId="3CBA6F22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6A361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A8DA2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C5076B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Not slam on the brakes.</w:t>
            </w:r>
          </w:p>
        </w:tc>
      </w:tr>
      <w:tr w:rsidR="00D74E0D" w14:paraId="565C164B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464E5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37EAB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338401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Concentrate on steering.</w:t>
            </w:r>
          </w:p>
        </w:tc>
      </w:tr>
      <w:tr w:rsidR="00D74E0D" w14:paraId="6906620B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D025B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43E1F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0402CD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Slow down gradually.</w:t>
            </w:r>
          </w:p>
        </w:tc>
      </w:tr>
      <w:tr w:rsidR="00D74E0D" w14:paraId="59B4478B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EC23B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23675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406D78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Brake softly when the car is under control.</w:t>
            </w:r>
          </w:p>
        </w:tc>
      </w:tr>
      <w:tr w:rsidR="00D74E0D" w14:paraId="30D05C31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298D1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179EC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A32FAE8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14:paraId="35D9437B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6D895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93A714C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2194E46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27.)</w:t>
            </w:r>
          </w:p>
        </w:tc>
        <w:tc>
          <w:tcPr>
            <w:tcW w:w="73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DC88D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A7B0096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BD28230" w14:textId="77777777" w:rsidR="00D74E0D" w:rsidRDefault="003C15F9">
            <w:pPr>
              <w:pStyle w:val="TableParagraph"/>
              <w:tabs>
                <w:tab w:val="left" w:pos="2861"/>
              </w:tabs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Drivers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should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not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.</w:t>
            </w:r>
          </w:p>
        </w:tc>
      </w:tr>
      <w:tr w:rsidR="00D74E0D" w14:paraId="56E41DAD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FE899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F06F3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E88932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Let driving become a contest between themselves and another.</w:t>
            </w:r>
          </w:p>
        </w:tc>
      </w:tr>
      <w:tr w:rsidR="00D74E0D" w14:paraId="4C82F5D6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535FE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91C8A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0CC6672" w14:textId="142C86A1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B) Take </w:t>
            </w:r>
            <w:r w:rsidR="00863446">
              <w:rPr>
                <w:sz w:val="22"/>
                <w:szCs w:val="22"/>
              </w:rPr>
              <w:t>other</w:t>
            </w:r>
            <w:r>
              <w:rPr>
                <w:sz w:val="22"/>
                <w:szCs w:val="22"/>
              </w:rPr>
              <w:t xml:space="preserve"> driver</w:t>
            </w:r>
            <w:r w:rsidR="007902F0">
              <w:rPr>
                <w:sz w:val="22"/>
                <w:szCs w:val="22"/>
              </w:rPr>
              <w:t>’</w:t>
            </w:r>
            <w:r>
              <w:rPr>
                <w:sz w:val="22"/>
                <w:szCs w:val="22"/>
              </w:rPr>
              <w:t>s actions personally.</w:t>
            </w:r>
          </w:p>
        </w:tc>
      </w:tr>
      <w:tr w:rsidR="00D74E0D" w14:paraId="1432DD43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1DF08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A23AF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BC3B12" w14:textId="18DD57FD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C) Cut off other </w:t>
            </w:r>
            <w:r w:rsidR="0061392B">
              <w:rPr>
                <w:sz w:val="22"/>
                <w:szCs w:val="22"/>
              </w:rPr>
              <w:t>drivers or</w:t>
            </w:r>
            <w:r>
              <w:rPr>
                <w:sz w:val="22"/>
                <w:szCs w:val="22"/>
              </w:rPr>
              <w:t xml:space="preserve"> force them to let you merge before your turn.</w:t>
            </w:r>
          </w:p>
        </w:tc>
      </w:tr>
      <w:tr w:rsidR="00D74E0D" w14:paraId="6D283D6C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5EFDE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3F40F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EACFB0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Call the police if a situation gets out of hand.</w:t>
            </w:r>
          </w:p>
        </w:tc>
      </w:tr>
      <w:tr w:rsidR="00D74E0D" w14:paraId="3EB98680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C9434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27F6E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F37E784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E) A, B, &amp; C</w:t>
            </w:r>
          </w:p>
        </w:tc>
      </w:tr>
      <w:tr w:rsidR="00D74E0D" w14:paraId="11A2A15A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69A44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5D03871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012429D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28.)</w:t>
            </w:r>
          </w:p>
        </w:tc>
        <w:tc>
          <w:tcPr>
            <w:tcW w:w="73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92224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C3AD6B1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84B08F0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 example of a contributing collision factor to is:</w:t>
            </w:r>
          </w:p>
        </w:tc>
      </w:tr>
      <w:tr w:rsidR="00D74E0D" w14:paraId="1C7555D0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14BC1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8048E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7A50AA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Speeding</w:t>
            </w:r>
          </w:p>
        </w:tc>
      </w:tr>
      <w:tr w:rsidR="00D74E0D" w14:paraId="6B4261B6" w14:textId="77777777">
        <w:trPr>
          <w:trHeight w:val="719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69CE0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12991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E891047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An improper maneuver</w:t>
            </w:r>
          </w:p>
        </w:tc>
      </w:tr>
      <w:tr w:rsidR="00D74E0D" w14:paraId="75E8EECF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AB6EF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CBD5B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1D28FF1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Following too close to another vehicle</w:t>
            </w:r>
          </w:p>
        </w:tc>
      </w:tr>
    </w:tbl>
    <w:p w14:paraId="041E6860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1D96D104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4492"/>
      </w:tblGrid>
      <w:tr w:rsidR="00D74E0D" w14:paraId="78F41F43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DD4B6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A1F2FF" w14:textId="77777777" w:rsidR="00D74E0D" w:rsidRPr="006749A3" w:rsidRDefault="003C15F9">
            <w:pPr>
              <w:pStyle w:val="TableParagraph"/>
              <w:kinsoku w:val="0"/>
              <w:overflowPunct w:val="0"/>
              <w:spacing w:line="247" w:lineRule="exact"/>
              <w:ind w:left="171"/>
              <w:rPr>
                <w:sz w:val="22"/>
                <w:szCs w:val="22"/>
              </w:rPr>
            </w:pPr>
            <w:r w:rsidRPr="006749A3">
              <w:rPr>
                <w:sz w:val="22"/>
                <w:szCs w:val="22"/>
              </w:rPr>
              <w:t>D) Road conditions</w:t>
            </w:r>
          </w:p>
        </w:tc>
      </w:tr>
      <w:tr w:rsidR="00D74E0D" w14:paraId="30E6FEC6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604CA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6920C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1BF732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 w:rsidRPr="006749A3"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14:paraId="2AB9B5C1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C8C1F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8C5872E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CDFCBE0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29.)</w:t>
            </w:r>
          </w:p>
        </w:tc>
        <w:tc>
          <w:tcPr>
            <w:tcW w:w="4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9D13E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510B832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D7709A5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 example of a primary collision factor is:</w:t>
            </w:r>
          </w:p>
        </w:tc>
      </w:tr>
      <w:tr w:rsidR="00D74E0D" w14:paraId="6A8D7502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7E6EC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6D0A0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42640B7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Impeding Traffic</w:t>
            </w:r>
          </w:p>
        </w:tc>
      </w:tr>
      <w:tr w:rsidR="00D74E0D" w14:paraId="37079F68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CEC75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C2008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F9A8C5E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Vehicle/Mechanical Failure</w:t>
            </w:r>
          </w:p>
        </w:tc>
      </w:tr>
      <w:tr w:rsidR="00D74E0D" w14:paraId="7F1012B1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7B278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A8629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DA76E5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Improper Turning</w:t>
            </w:r>
          </w:p>
        </w:tc>
      </w:tr>
      <w:tr w:rsidR="00D74E0D" w14:paraId="7A60D6B8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AA18E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89E82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9AF2C8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Speeding</w:t>
            </w:r>
          </w:p>
        </w:tc>
      </w:tr>
      <w:tr w:rsidR="00D74E0D" w14:paraId="3C6E9E67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1A388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F8155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056C920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14:paraId="67CFF554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BF9DB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412A6EA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A9A1747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30.)</w:t>
            </w:r>
          </w:p>
        </w:tc>
        <w:tc>
          <w:tcPr>
            <w:tcW w:w="4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7BE87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0911563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8EE44BD" w14:textId="77777777" w:rsidR="00D74E0D" w:rsidRDefault="003C15F9">
            <w:pPr>
              <w:pStyle w:val="TableParagraph"/>
              <w:tabs>
                <w:tab w:val="left" w:pos="2370"/>
              </w:tabs>
              <w:kinsoku w:val="0"/>
              <w:overflowPunct w:val="0"/>
              <w:spacing w:before="1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6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calls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"white line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fever".</w:t>
            </w:r>
          </w:p>
        </w:tc>
      </w:tr>
      <w:tr w:rsidR="00D74E0D" w14:paraId="0A5447FC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037C4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C42ED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146205C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road rage</w:t>
            </w:r>
          </w:p>
        </w:tc>
      </w:tr>
      <w:tr w:rsidR="00D74E0D" w14:paraId="69A42DA4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5A4AD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F6E29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25FA0A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drowsy driving</w:t>
            </w:r>
          </w:p>
        </w:tc>
      </w:tr>
      <w:tr w:rsidR="00D74E0D" w14:paraId="03F126D4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77E52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9E538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F6ED10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highway hypnosis</w:t>
            </w:r>
          </w:p>
        </w:tc>
      </w:tr>
      <w:tr w:rsidR="00D74E0D" w14:paraId="4B996BA8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6B465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7661B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B8F1806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defensive driving</w:t>
            </w:r>
          </w:p>
        </w:tc>
      </w:tr>
      <w:tr w:rsidR="00D74E0D" w14:paraId="4D5E7DE5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C3DED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4839D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DFCA3E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</w:tbl>
    <w:p w14:paraId="3D109E12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418CF740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8577"/>
      </w:tblGrid>
      <w:tr w:rsidR="00D74E0D" w14:paraId="639D1CAC" w14:textId="77777777">
        <w:trPr>
          <w:trHeight w:val="778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F61C81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31.)</w:t>
            </w:r>
          </w:p>
        </w:tc>
        <w:tc>
          <w:tcPr>
            <w:tcW w:w="85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B05AEE" w14:textId="77777777" w:rsidR="00D74E0D" w:rsidRDefault="003C15F9">
            <w:pPr>
              <w:pStyle w:val="TableParagraph"/>
              <w:tabs>
                <w:tab w:val="left" w:pos="595"/>
              </w:tabs>
              <w:kinsoku w:val="0"/>
              <w:overflowPunct w:val="0"/>
              <w:spacing w:line="276" w:lineRule="auto"/>
              <w:ind w:left="171" w:right="846"/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is a good way to make sure you arrive early at your destination, even at a cautious speed.</w:t>
            </w:r>
          </w:p>
        </w:tc>
      </w:tr>
      <w:tr w:rsidR="00D74E0D" w14:paraId="01C6E65E" w14:textId="77777777">
        <w:trPr>
          <w:trHeight w:val="724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61E5E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BC91B9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2F4DC3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A) Leaving early</w:t>
            </w:r>
          </w:p>
        </w:tc>
      </w:tr>
      <w:tr w:rsidR="00D74E0D" w14:paraId="64D75C4A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80644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9430F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267806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Keeping supplies in the vehicle</w:t>
            </w:r>
          </w:p>
        </w:tc>
      </w:tr>
      <w:tr w:rsidR="00D74E0D" w14:paraId="0D7D21D1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FC621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4CED9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F42B742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Keeping car tools in the vehicle</w:t>
            </w:r>
          </w:p>
        </w:tc>
      </w:tr>
      <w:tr w:rsidR="00D74E0D" w14:paraId="2D29820C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87034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96798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C1716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Frequently changing lanes</w:t>
            </w:r>
          </w:p>
        </w:tc>
      </w:tr>
      <w:tr w:rsidR="00D74E0D" w14:paraId="69FD43EE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6ECE3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E9F53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71F628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28123748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23F4C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2723EAC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3DB3828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32.)</w:t>
            </w:r>
          </w:p>
        </w:tc>
        <w:tc>
          <w:tcPr>
            <w:tcW w:w="85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06310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4945D05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AC1637B" w14:textId="77777777" w:rsidR="00D74E0D" w:rsidRDefault="003C15F9">
            <w:pPr>
              <w:pStyle w:val="TableParagraph"/>
              <w:tabs>
                <w:tab w:val="left" w:pos="4005"/>
              </w:tabs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trucker's blind spots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are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called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.</w:t>
            </w:r>
          </w:p>
        </w:tc>
      </w:tr>
      <w:tr w:rsidR="00D74E0D" w14:paraId="196C8A82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DF979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C6DB1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8D0B2EA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the end zone</w:t>
            </w:r>
          </w:p>
        </w:tc>
      </w:tr>
      <w:tr w:rsidR="00D74E0D" w14:paraId="5ECBE9CE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0A6C5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EB8B5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4D6FE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the no zone</w:t>
            </w:r>
          </w:p>
        </w:tc>
      </w:tr>
      <w:tr w:rsidR="00D74E0D" w14:paraId="35AEDBB4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D576B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379C5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F74FA30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no man's land</w:t>
            </w:r>
          </w:p>
        </w:tc>
      </w:tr>
      <w:tr w:rsidR="00D74E0D" w14:paraId="384CDBEA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2F612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B004E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B971BA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the safe zone</w:t>
            </w:r>
          </w:p>
        </w:tc>
      </w:tr>
      <w:tr w:rsidR="00D74E0D" w14:paraId="49665C8B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9D76D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E550A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54E1C6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42D53F02" w14:textId="77777777">
        <w:trPr>
          <w:trHeight w:val="1375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F924D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F0694CF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A87A13D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33.)</w:t>
            </w:r>
          </w:p>
        </w:tc>
        <w:tc>
          <w:tcPr>
            <w:tcW w:w="85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418B6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D8E0459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C49B5EE" w14:textId="77777777" w:rsidR="00D74E0D" w:rsidRDefault="003C15F9">
            <w:pPr>
              <w:pStyle w:val="TableParagraph"/>
              <w:tabs>
                <w:tab w:val="left" w:pos="839"/>
              </w:tabs>
              <w:kinsoku w:val="0"/>
              <w:overflowPunct w:val="0"/>
              <w:spacing w:line="276" w:lineRule="auto"/>
              <w:ind w:left="171" w:right="198"/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occurs when a driver tries to recover from over steering and they lose traction with the rear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wheels.</w:t>
            </w:r>
          </w:p>
        </w:tc>
      </w:tr>
      <w:tr w:rsidR="00D74E0D" w14:paraId="5AAD3290" w14:textId="77777777">
        <w:trPr>
          <w:trHeight w:val="724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DEF78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CA1084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7E86D12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Acceleration Skids</w:t>
            </w:r>
          </w:p>
        </w:tc>
      </w:tr>
      <w:tr w:rsidR="00D74E0D" w14:paraId="54EDEAD5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79B52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274FC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2CE230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Fishtailing</w:t>
            </w:r>
          </w:p>
        </w:tc>
      </w:tr>
    </w:tbl>
    <w:p w14:paraId="4656CB57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0AC3A84B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6668"/>
      </w:tblGrid>
      <w:tr w:rsidR="00D74E0D" w14:paraId="201EE7A5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1BF70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DF85DB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Locked Wheel Skids</w:t>
            </w:r>
          </w:p>
        </w:tc>
      </w:tr>
      <w:tr w:rsidR="00D74E0D" w14:paraId="74E45EC2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A96A8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69733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77116C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Hydroplaning</w:t>
            </w:r>
          </w:p>
        </w:tc>
      </w:tr>
      <w:tr w:rsidR="00D74E0D" w14:paraId="71B83455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14225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76A37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6B2004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292E5751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BC9CE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8DB7B9E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7223D5A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34.)</w:t>
            </w:r>
          </w:p>
        </w:tc>
        <w:tc>
          <w:tcPr>
            <w:tcW w:w="66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98A78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6607775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DD39600" w14:textId="77777777" w:rsidR="00D74E0D" w:rsidRDefault="003C15F9">
            <w:pPr>
              <w:pStyle w:val="TableParagraph"/>
              <w:tabs>
                <w:tab w:val="left" w:pos="4290"/>
              </w:tabs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When the road is wet your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tires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can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.</w:t>
            </w:r>
          </w:p>
        </w:tc>
      </w:tr>
      <w:tr w:rsidR="00D74E0D" w14:paraId="44816262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D885A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8D5A7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BD3B988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still have good traction up to about 35 mph</w:t>
            </w:r>
          </w:p>
        </w:tc>
      </w:tr>
      <w:tr w:rsidR="00D74E0D" w14:paraId="674EA7F1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A82A7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72AB9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2CAF51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hydroplane</w:t>
            </w:r>
          </w:p>
        </w:tc>
      </w:tr>
      <w:tr w:rsidR="00D74E0D" w14:paraId="4C8D4AD1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8DA98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ACBBB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AA2D00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lose all traction on the road at higher speeds</w:t>
            </w:r>
          </w:p>
        </w:tc>
      </w:tr>
      <w:tr w:rsidR="00D74E0D" w14:paraId="267C874E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7C0A6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A78FB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4072A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lose traction faster if they are in poor condition</w:t>
            </w:r>
          </w:p>
        </w:tc>
      </w:tr>
      <w:tr w:rsidR="00D74E0D" w14:paraId="5F9B64F1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5F8C1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8EE0A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4DD96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14:paraId="56E41FA0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7C67C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AA67BFD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FEF56F3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35.)</w:t>
            </w:r>
          </w:p>
        </w:tc>
        <w:tc>
          <w:tcPr>
            <w:tcW w:w="66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E7916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DC1F02F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4283E20" w14:textId="77777777" w:rsidR="00D74E0D" w:rsidRDefault="003C15F9">
            <w:pPr>
              <w:pStyle w:val="TableParagraph"/>
              <w:tabs>
                <w:tab w:val="left" w:pos="3051"/>
              </w:tabs>
              <w:kinsoku w:val="0"/>
              <w:overflowPunct w:val="0"/>
              <w:spacing w:before="1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Driving aids,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such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as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can help reduce risks while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driving.</w:t>
            </w:r>
          </w:p>
        </w:tc>
      </w:tr>
      <w:tr w:rsidR="00D74E0D" w14:paraId="1933BF8D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9E1A5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652D9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928CE4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Car decals</w:t>
            </w:r>
          </w:p>
        </w:tc>
      </w:tr>
      <w:tr w:rsidR="00D74E0D" w14:paraId="14428E28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484AF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705E7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E4BD64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Novelty horns</w:t>
            </w:r>
          </w:p>
        </w:tc>
      </w:tr>
      <w:tr w:rsidR="00D74E0D" w14:paraId="1C50AF9B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544C6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04DEC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E2F7F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Sunglasses</w:t>
            </w:r>
          </w:p>
        </w:tc>
      </w:tr>
      <w:tr w:rsidR="00D74E0D" w14:paraId="3AAF8E09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6D891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31825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561F98E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Spinning rims</w:t>
            </w:r>
          </w:p>
        </w:tc>
      </w:tr>
      <w:tr w:rsidR="00D74E0D" w14:paraId="04F89F3C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E8B3C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44CDB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943D18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</w:tbl>
    <w:p w14:paraId="51016849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3E0A87CB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7939"/>
      </w:tblGrid>
      <w:tr w:rsidR="00D74E0D" w14:paraId="7AC230C7" w14:textId="77777777">
        <w:trPr>
          <w:trHeight w:val="658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085754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36.)</w:t>
            </w:r>
          </w:p>
        </w:tc>
        <w:tc>
          <w:tcPr>
            <w:tcW w:w="793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0B1087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"You may never drive faster than what is safe for the current conditions" is the</w:t>
            </w:r>
          </w:p>
          <w:p w14:paraId="6F85CACE" w14:textId="77777777" w:rsidR="00D74E0D" w:rsidRDefault="003C15F9">
            <w:pPr>
              <w:pStyle w:val="TableParagraph"/>
              <w:tabs>
                <w:tab w:val="left" w:pos="783"/>
              </w:tabs>
              <w:kinsoku w:val="0"/>
              <w:overflowPunct w:val="0"/>
              <w:spacing w:before="37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.</w:t>
            </w:r>
          </w:p>
        </w:tc>
      </w:tr>
      <w:tr w:rsidR="00D74E0D" w14:paraId="22E60873" w14:textId="77777777">
        <w:trPr>
          <w:trHeight w:val="604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D62A8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3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29FD44" w14:textId="77777777" w:rsidR="00D74E0D" w:rsidRDefault="003C15F9">
            <w:pPr>
              <w:pStyle w:val="TableParagraph"/>
              <w:kinsoku w:val="0"/>
              <w:overflowPunct w:val="0"/>
              <w:spacing w:before="115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A) Basic Speed Law</w:t>
            </w:r>
          </w:p>
        </w:tc>
      </w:tr>
      <w:tr w:rsidR="00D74E0D" w14:paraId="1B37C821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DEE91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3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A0CB8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2ABFDE4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Minimum Speed Law</w:t>
            </w:r>
          </w:p>
        </w:tc>
      </w:tr>
      <w:tr w:rsidR="00D74E0D" w14:paraId="3228A4DF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056B9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3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FD42E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6FCFAA8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Speed Trap Law</w:t>
            </w:r>
          </w:p>
        </w:tc>
      </w:tr>
      <w:tr w:rsidR="00D74E0D" w14:paraId="7E473BAC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49CE6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3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8166D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D53433B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Three Second Rule</w:t>
            </w:r>
          </w:p>
        </w:tc>
      </w:tr>
      <w:tr w:rsidR="00D74E0D" w14:paraId="3CFA1312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C91E7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3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A25AC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A8149D4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5E4E6498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BA773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C7BBB50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1CDD975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37.)</w:t>
            </w:r>
          </w:p>
        </w:tc>
        <w:tc>
          <w:tcPr>
            <w:tcW w:w="793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1C3ED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3A36FB6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0015609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 example of a common collision type is:</w:t>
            </w:r>
          </w:p>
        </w:tc>
      </w:tr>
      <w:tr w:rsidR="00D74E0D" w14:paraId="2C747767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76067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3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E1F41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5EFF49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Head On</w:t>
            </w:r>
          </w:p>
        </w:tc>
      </w:tr>
      <w:tr w:rsidR="00D74E0D" w14:paraId="35125641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1562C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3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7AC37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6A93991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Broadside</w:t>
            </w:r>
          </w:p>
        </w:tc>
      </w:tr>
      <w:tr w:rsidR="00D74E0D" w14:paraId="09257432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83C8A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3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B50AE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1710DA7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Stationary Object</w:t>
            </w:r>
          </w:p>
        </w:tc>
      </w:tr>
      <w:tr w:rsidR="00D74E0D" w14:paraId="7529D9F0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E7624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3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B3106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788C63D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Auto/Pedestrian or Others such as Cyclists</w:t>
            </w:r>
          </w:p>
        </w:tc>
      </w:tr>
      <w:tr w:rsidR="00D74E0D" w14:paraId="565DA4A9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9ACCD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3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B1294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98A369B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14:paraId="3B93EE71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82C4C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0C30663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4D901D9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38.)</w:t>
            </w:r>
          </w:p>
        </w:tc>
        <w:tc>
          <w:tcPr>
            <w:tcW w:w="793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289B4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4DABF06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6DF3228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Which action(s) helps avoid collisions?</w:t>
            </w:r>
          </w:p>
        </w:tc>
      </w:tr>
      <w:tr w:rsidR="00D74E0D" w14:paraId="515EAF41" w14:textId="77777777">
        <w:trPr>
          <w:trHeight w:val="719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2F2A9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3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81858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CED2986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Speeding when traffic around you is also doing so</w:t>
            </w:r>
          </w:p>
        </w:tc>
      </w:tr>
      <w:tr w:rsidR="00D74E0D" w14:paraId="58E252AF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76259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3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8C9E3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9EA30F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Protecting yourself in a collision</w:t>
            </w:r>
          </w:p>
        </w:tc>
      </w:tr>
    </w:tbl>
    <w:p w14:paraId="7D8AF46A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56CF757A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8391"/>
      </w:tblGrid>
      <w:tr w:rsidR="00D74E0D" w14:paraId="31316869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DAA39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C36CCB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Taking necessary risks</w:t>
            </w:r>
          </w:p>
        </w:tc>
      </w:tr>
      <w:tr w:rsidR="00D74E0D" w14:paraId="0F87C82E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7F549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DE0E6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DAAF66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Identifying hazards</w:t>
            </w:r>
          </w:p>
        </w:tc>
      </w:tr>
      <w:tr w:rsidR="00D74E0D" w14:paraId="640887E5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17446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A73BD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B08C70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All of the above</w:t>
            </w:r>
          </w:p>
        </w:tc>
      </w:tr>
      <w:tr w:rsidR="00D74E0D" w14:paraId="50B81649" w14:textId="77777777">
        <w:trPr>
          <w:trHeight w:val="1375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52398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B76BC81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52A5204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39.)</w:t>
            </w:r>
          </w:p>
        </w:tc>
        <w:tc>
          <w:tcPr>
            <w:tcW w:w="83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99434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9B72D92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35C2304" w14:textId="77777777" w:rsidR="00D74E0D" w:rsidRDefault="003C15F9">
            <w:pPr>
              <w:pStyle w:val="TableParagraph"/>
              <w:kinsoku w:val="0"/>
              <w:overflowPunct w:val="0"/>
              <w:spacing w:line="276" w:lineRule="auto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Courteous driving means acknowledging others and going a step beyond following just the rules of the road. To follow this rule, you should:</w:t>
            </w:r>
          </w:p>
        </w:tc>
      </w:tr>
      <w:tr w:rsidR="00D74E0D" w14:paraId="2CD26368" w14:textId="77777777">
        <w:trPr>
          <w:trHeight w:val="724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3BD37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2BAFF4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A0A00ED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Allow other drivers to merge.</w:t>
            </w:r>
          </w:p>
        </w:tc>
      </w:tr>
      <w:tr w:rsidR="00D74E0D" w14:paraId="75BBF992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3C686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7EB05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3F7017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Give others plenty of space when on the road.</w:t>
            </w:r>
          </w:p>
        </w:tc>
      </w:tr>
      <w:tr w:rsidR="00D74E0D" w14:paraId="36CE497F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62405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4C000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1AA215A" w14:textId="5B3AD852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C) Cut off other </w:t>
            </w:r>
            <w:r w:rsidR="0061392B">
              <w:rPr>
                <w:sz w:val="22"/>
                <w:szCs w:val="22"/>
              </w:rPr>
              <w:t>drivers or</w:t>
            </w:r>
            <w:r>
              <w:rPr>
                <w:sz w:val="22"/>
                <w:szCs w:val="22"/>
              </w:rPr>
              <w:t xml:space="preserve"> force them to let you merge before your turn.</w:t>
            </w:r>
          </w:p>
        </w:tc>
      </w:tr>
      <w:tr w:rsidR="00D74E0D" w14:paraId="77D1E53F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E651C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DBDB1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570EA1B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Signal your intentions clearly.</w:t>
            </w:r>
          </w:p>
        </w:tc>
      </w:tr>
      <w:tr w:rsidR="00D74E0D" w14:paraId="47181F32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54A11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B5BFD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68E2B18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E) A, B, &amp; D</w:t>
            </w:r>
          </w:p>
        </w:tc>
      </w:tr>
      <w:tr w:rsidR="00D74E0D" w14:paraId="7F9E22F2" w14:textId="77777777">
        <w:trPr>
          <w:trHeight w:val="1375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71952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7741120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AC1BA2F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40.)</w:t>
            </w:r>
          </w:p>
        </w:tc>
        <w:tc>
          <w:tcPr>
            <w:tcW w:w="83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109AC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90FA2E3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7E88E0C" w14:textId="77777777" w:rsidR="00D74E0D" w:rsidRDefault="003C15F9">
            <w:pPr>
              <w:pStyle w:val="TableParagraph"/>
              <w:tabs>
                <w:tab w:val="left" w:pos="1601"/>
              </w:tabs>
              <w:kinsoku w:val="0"/>
              <w:overflowPunct w:val="0"/>
              <w:spacing w:line="276" w:lineRule="auto"/>
              <w:ind w:left="171" w:right="5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About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of drivers who have been involved in a violent clash with another driver were young men.</w:t>
            </w:r>
          </w:p>
        </w:tc>
      </w:tr>
      <w:tr w:rsidR="00D74E0D" w14:paraId="1729BFBF" w14:textId="77777777">
        <w:trPr>
          <w:trHeight w:val="725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AF8DC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DF12D7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DE28C36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66%</w:t>
            </w:r>
          </w:p>
        </w:tc>
      </w:tr>
      <w:tr w:rsidR="00D74E0D" w14:paraId="7F4529B0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ADCAD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4B8CB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6351C7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76%</w:t>
            </w:r>
          </w:p>
        </w:tc>
      </w:tr>
      <w:tr w:rsidR="00D74E0D" w14:paraId="613AD7E5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5D427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CACC7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61365F1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86%</w:t>
            </w:r>
          </w:p>
        </w:tc>
      </w:tr>
      <w:tr w:rsidR="00D74E0D" w14:paraId="2719B47C" w14:textId="77777777">
        <w:trPr>
          <w:trHeight w:val="719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79441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35B5F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91B000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96%</w:t>
            </w:r>
          </w:p>
        </w:tc>
      </w:tr>
      <w:tr w:rsidR="00D74E0D" w14:paraId="59E7D40F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2DD3A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1CDED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9DDB04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</w:tbl>
    <w:p w14:paraId="2DBF38B7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1BEF8239" w14:textId="77777777" w:rsidR="00D74E0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4E6391F5" w14:textId="77777777" w:rsidR="00D74E0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5CE34842" w14:textId="77777777" w:rsidR="00D74E0D" w:rsidRDefault="00D74E0D">
      <w:pPr>
        <w:pStyle w:val="BodyText"/>
        <w:kinsoku w:val="0"/>
        <w:overflowPunct w:val="0"/>
        <w:spacing w:before="8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8110"/>
      </w:tblGrid>
      <w:tr w:rsidR="00D74E0D" w14:paraId="1265BD02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57E72B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41.)</w:t>
            </w:r>
          </w:p>
        </w:tc>
        <w:tc>
          <w:tcPr>
            <w:tcW w:w="81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4C1245" w14:textId="77777777" w:rsidR="00D74E0D" w:rsidRDefault="003C15F9">
            <w:pPr>
              <w:pStyle w:val="TableParagraph"/>
              <w:tabs>
                <w:tab w:val="left" w:pos="7140"/>
              </w:tabs>
              <w:kinsoku w:val="0"/>
              <w:overflowPunct w:val="0"/>
              <w:spacing w:line="247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When an emergency vehicle comes up behind you, you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should 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</w:p>
        </w:tc>
      </w:tr>
      <w:tr w:rsidR="00D74E0D" w14:paraId="5E2CCC6F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10A45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7D29F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5BFE7CE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Not stop in an intersection.</w:t>
            </w:r>
          </w:p>
        </w:tc>
      </w:tr>
      <w:tr w:rsidR="00D74E0D" w14:paraId="15DC429E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ABAF3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6EAD1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F36E54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Pull to the right and stop.</w:t>
            </w:r>
          </w:p>
        </w:tc>
      </w:tr>
      <w:tr w:rsidR="00D74E0D" w14:paraId="6CD83F42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F4606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23D6F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0FB1EC4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Wait for the emergency vehicle to completely pass and move down the road.</w:t>
            </w:r>
          </w:p>
        </w:tc>
      </w:tr>
      <w:tr w:rsidR="00D74E0D" w14:paraId="73DF8E70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FFC32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EDC87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2F6FC4" w14:textId="1828B607" w:rsidR="00D74E0D" w:rsidRPr="003D3D40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 w:rsidRPr="003D3D40">
              <w:rPr>
                <w:color w:val="FF0000"/>
                <w:sz w:val="22"/>
                <w:szCs w:val="22"/>
              </w:rPr>
              <w:t xml:space="preserve">D) </w:t>
            </w:r>
            <w:r w:rsidR="003D3D40" w:rsidRPr="003D3D40">
              <w:rPr>
                <w:color w:val="FF0000"/>
                <w:sz w:val="22"/>
                <w:szCs w:val="22"/>
              </w:rPr>
              <w:t>All of the above</w:t>
            </w:r>
          </w:p>
        </w:tc>
      </w:tr>
      <w:tr w:rsidR="00D74E0D" w14:paraId="6AB5D044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684F8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BFDD2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94560C" w14:textId="1AF73578" w:rsidR="00D74E0D" w:rsidRPr="003D3D40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 w:rsidRPr="003D3D40">
              <w:rPr>
                <w:sz w:val="22"/>
                <w:szCs w:val="22"/>
              </w:rPr>
              <w:t xml:space="preserve">E) </w:t>
            </w:r>
            <w:r w:rsidR="003D3D40">
              <w:rPr>
                <w:sz w:val="22"/>
                <w:szCs w:val="22"/>
              </w:rPr>
              <w:t>None of the above</w:t>
            </w:r>
          </w:p>
        </w:tc>
      </w:tr>
      <w:tr w:rsidR="00D74E0D" w14:paraId="027DF50C" w14:textId="77777777">
        <w:trPr>
          <w:trHeight w:val="1375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03AC9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4015901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2C032AA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42.)</w:t>
            </w:r>
          </w:p>
        </w:tc>
        <w:tc>
          <w:tcPr>
            <w:tcW w:w="81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64592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EBE271C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FEF1824" w14:textId="77777777" w:rsidR="00D74E0D" w:rsidRDefault="003C15F9">
            <w:pPr>
              <w:pStyle w:val="TableParagraph"/>
              <w:tabs>
                <w:tab w:val="left" w:pos="5108"/>
              </w:tabs>
              <w:kinsoku w:val="0"/>
              <w:overflowPunct w:val="0"/>
              <w:spacing w:line="276" w:lineRule="auto"/>
              <w:ind w:left="171" w:right="20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Traffic laws help to establish a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sense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of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so that all drivers can expect predictable driving behavior from each other and avoid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collisions.</w:t>
            </w:r>
          </w:p>
        </w:tc>
      </w:tr>
      <w:tr w:rsidR="00D74E0D" w14:paraId="1020E1A1" w14:textId="77777777">
        <w:trPr>
          <w:trHeight w:val="725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2E8A4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7B931F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C7E821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competition</w:t>
            </w:r>
          </w:p>
        </w:tc>
      </w:tr>
      <w:tr w:rsidR="00D74E0D" w14:paraId="25160FB4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7C945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538B1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0B9313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pleasantness</w:t>
            </w:r>
          </w:p>
        </w:tc>
      </w:tr>
      <w:tr w:rsidR="00D74E0D" w14:paraId="3A4A0985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65310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169BB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9603124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suspicion</w:t>
            </w:r>
          </w:p>
        </w:tc>
      </w:tr>
      <w:tr w:rsidR="00D74E0D" w14:paraId="2858AABF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5C0C2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4C2AE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01608B4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common understanding</w:t>
            </w:r>
          </w:p>
        </w:tc>
      </w:tr>
      <w:tr w:rsidR="00D74E0D" w14:paraId="1EC3B18F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9B348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3C1D4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23B0F38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597997E0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7F891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BBB6F3B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0A6FA89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43.)</w:t>
            </w:r>
          </w:p>
        </w:tc>
        <w:tc>
          <w:tcPr>
            <w:tcW w:w="81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E613E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596D00C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5B8469C" w14:textId="4633C0A1" w:rsidR="00D74E0D" w:rsidRDefault="003C15F9">
            <w:pPr>
              <w:pStyle w:val="TableParagraph"/>
              <w:tabs>
                <w:tab w:val="left" w:pos="5784"/>
              </w:tabs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 </w:t>
            </w:r>
            <w:r w:rsidR="0061392B">
              <w:rPr>
                <w:sz w:val="22"/>
                <w:szCs w:val="22"/>
              </w:rPr>
              <w:t>general,</w:t>
            </w:r>
            <w:r>
              <w:rPr>
                <w:sz w:val="22"/>
                <w:szCs w:val="22"/>
              </w:rPr>
              <w:t xml:space="preserve"> it is illegal for any driver under age</w:t>
            </w:r>
            <w:r>
              <w:rPr>
                <w:spacing w:val="-1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21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to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.</w:t>
            </w:r>
          </w:p>
        </w:tc>
      </w:tr>
      <w:tr w:rsidR="00D74E0D" w14:paraId="79D8D2BA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C457F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6FBF0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FF5125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transport alcohol</w:t>
            </w:r>
          </w:p>
        </w:tc>
      </w:tr>
    </w:tbl>
    <w:p w14:paraId="0E19250E" w14:textId="77777777" w:rsidR="00D74E0D" w:rsidRDefault="00D74E0D">
      <w:pPr>
        <w:rPr>
          <w:rFonts w:ascii="Times New Roman" w:hAnsi="Times New Roman" w:cs="Times New Roman"/>
          <w:sz w:val="26"/>
          <w:szCs w:val="26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75AF4ABF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8258"/>
      </w:tblGrid>
      <w:tr w:rsidR="00D74E0D" w14:paraId="4CDED2D7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D3783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B7FFD8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consume alcohol</w:t>
            </w:r>
          </w:p>
        </w:tc>
      </w:tr>
      <w:tr w:rsidR="00D74E0D" w14:paraId="18E31280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4B65F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94534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4AD53A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possess alcohol</w:t>
            </w:r>
          </w:p>
        </w:tc>
      </w:tr>
      <w:tr w:rsidR="00D74E0D" w14:paraId="644B8A5B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4978D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AE913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070B5B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drive with a BAC of .01% or higher</w:t>
            </w:r>
          </w:p>
        </w:tc>
      </w:tr>
      <w:tr w:rsidR="00D74E0D" w14:paraId="5FD05DB0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07BF4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41775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78CCE3A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14:paraId="2DD0DBC6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A701E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CFFDF84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F2EAF6F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44.)</w:t>
            </w:r>
          </w:p>
        </w:tc>
        <w:tc>
          <w:tcPr>
            <w:tcW w:w="825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0CFF0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6A18BBB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E7A886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You must keep your vehicle completely out of a crosswalk when stopped, unless:</w:t>
            </w:r>
          </w:p>
        </w:tc>
      </w:tr>
      <w:tr w:rsidR="00D74E0D" w14:paraId="378D41A9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8BFF6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D2601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2BD69B7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there are no pedestrians crossing.</w:t>
            </w:r>
          </w:p>
        </w:tc>
      </w:tr>
      <w:tr w:rsidR="00D74E0D" w14:paraId="7D5425E9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1CC25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59760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12ABC4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the light is yellow.</w:t>
            </w:r>
          </w:p>
        </w:tc>
      </w:tr>
      <w:tr w:rsidR="00D74E0D" w14:paraId="0C7034B7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3F663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4013B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441D409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it is only a stop sign.</w:t>
            </w:r>
          </w:p>
        </w:tc>
      </w:tr>
      <w:tr w:rsidR="00D74E0D" w14:paraId="2B82A4C0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A302F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B6415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F628A9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there are no pedestrians crossing and you are making a turn.</w:t>
            </w:r>
          </w:p>
        </w:tc>
      </w:tr>
      <w:tr w:rsidR="00D74E0D" w14:paraId="703C5380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F72CE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83250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30B92A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6DE0C6ED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5C4E2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12E5946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A23B3FC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45.)</w:t>
            </w:r>
          </w:p>
        </w:tc>
        <w:tc>
          <w:tcPr>
            <w:tcW w:w="825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BCB76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0D55ADD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40BA5B5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When changing lanes, you should NOT:</w:t>
            </w:r>
          </w:p>
        </w:tc>
      </w:tr>
      <w:tr w:rsidR="00D74E0D" w14:paraId="3BD35CEE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3C587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1A126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C412FCC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A) cause others to slow down</w:t>
            </w:r>
          </w:p>
        </w:tc>
      </w:tr>
      <w:tr w:rsidR="00D74E0D" w14:paraId="6EB4C68F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A0FCA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09D64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96F524A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indicate</w:t>
            </w:r>
          </w:p>
        </w:tc>
      </w:tr>
      <w:tr w:rsidR="00D74E0D" w14:paraId="5BE61B08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32487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1217D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29E940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take only one lane at a time</w:t>
            </w:r>
          </w:p>
        </w:tc>
      </w:tr>
      <w:tr w:rsidR="00D74E0D" w14:paraId="65E71ED4" w14:textId="77777777">
        <w:trPr>
          <w:trHeight w:val="719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A7F97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1B2CB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8F4F70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check your blinds spots</w:t>
            </w:r>
          </w:p>
        </w:tc>
      </w:tr>
      <w:tr w:rsidR="00D74E0D" w14:paraId="1B572F6B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968C1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8A6AB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92BAB4A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All of the above</w:t>
            </w:r>
          </w:p>
        </w:tc>
      </w:tr>
    </w:tbl>
    <w:p w14:paraId="7AC2E752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2231319F" w14:textId="77777777" w:rsidR="00D74E0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54496BEA" w14:textId="77777777" w:rsidR="00D74E0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1FBDD0F8" w14:textId="77777777" w:rsidR="00D74E0D" w:rsidRDefault="00D74E0D">
      <w:pPr>
        <w:pStyle w:val="BodyText"/>
        <w:kinsoku w:val="0"/>
        <w:overflowPunct w:val="0"/>
        <w:spacing w:before="8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7977"/>
      </w:tblGrid>
      <w:tr w:rsidR="00D74E0D" w14:paraId="7DC07819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066F38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46.)</w:t>
            </w:r>
          </w:p>
        </w:tc>
        <w:tc>
          <w:tcPr>
            <w:tcW w:w="79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E588DE" w14:textId="77777777" w:rsidR="00D74E0D" w:rsidRDefault="003C15F9">
            <w:pPr>
              <w:pStyle w:val="TableParagraph"/>
              <w:tabs>
                <w:tab w:val="left" w:pos="4510"/>
              </w:tabs>
              <w:kinsoku w:val="0"/>
              <w:overflowPunct w:val="0"/>
              <w:spacing w:line="247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 a speed of 55mph you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need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about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to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pass.</w:t>
            </w:r>
          </w:p>
        </w:tc>
      </w:tr>
      <w:tr w:rsidR="00D74E0D" w14:paraId="6AA9B2AE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CC53E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BC032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D21CD9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25 sec</w:t>
            </w:r>
          </w:p>
        </w:tc>
      </w:tr>
      <w:tr w:rsidR="00D74E0D" w14:paraId="0DD7485F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38B52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8B2B6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0D0722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2 sec</w:t>
            </w:r>
          </w:p>
        </w:tc>
      </w:tr>
      <w:tr w:rsidR="00D74E0D" w14:paraId="364F1FA3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000DA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18686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6B169B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10 sec</w:t>
            </w:r>
          </w:p>
        </w:tc>
      </w:tr>
      <w:tr w:rsidR="00D74E0D" w14:paraId="5806D824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7D763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2C4F0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AE0AAD7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5 sec</w:t>
            </w:r>
          </w:p>
        </w:tc>
      </w:tr>
      <w:tr w:rsidR="00D74E0D" w14:paraId="579CD1EE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9EB55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9FC9C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50BFAA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4 sec</w:t>
            </w:r>
          </w:p>
        </w:tc>
      </w:tr>
      <w:tr w:rsidR="00D74E0D" w14:paraId="67AF1518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2E86C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1F66387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45511F3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47.)</w:t>
            </w:r>
          </w:p>
        </w:tc>
        <w:tc>
          <w:tcPr>
            <w:tcW w:w="79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9E844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2463C78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B8A6770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There are times when you may have to drive across a sidewalk such as when:</w:t>
            </w:r>
          </w:p>
        </w:tc>
      </w:tr>
      <w:tr w:rsidR="00D74E0D" w14:paraId="6308D16E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C92FA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36162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4FB9827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Exiting/entering a driveway</w:t>
            </w:r>
          </w:p>
        </w:tc>
      </w:tr>
      <w:tr w:rsidR="00D74E0D" w14:paraId="03EE374E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574AD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DE165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0A9B21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Exiting/entering a parking lot</w:t>
            </w:r>
          </w:p>
        </w:tc>
      </w:tr>
      <w:tr w:rsidR="00D74E0D" w14:paraId="210F8233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CC579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4A2FA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12D8A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Exiting/entering an alley</w:t>
            </w:r>
          </w:p>
        </w:tc>
      </w:tr>
      <w:tr w:rsidR="00D74E0D" w14:paraId="421B0B98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02A31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37648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B193BE1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Exiting/entering a building</w:t>
            </w:r>
          </w:p>
        </w:tc>
      </w:tr>
      <w:tr w:rsidR="00D74E0D" w14:paraId="070F9F2D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988C9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55D2B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82C014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14:paraId="6C315700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5A480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B893338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97EB1B4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48.)</w:t>
            </w:r>
          </w:p>
        </w:tc>
        <w:tc>
          <w:tcPr>
            <w:tcW w:w="79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740F5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B7E8635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FEF58E1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You may only pass if:</w:t>
            </w:r>
          </w:p>
        </w:tc>
      </w:tr>
      <w:tr w:rsidR="00D74E0D" w14:paraId="33CEB858" w14:textId="77777777">
        <w:trPr>
          <w:trHeight w:val="719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E37BB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0EA1F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967F27E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there is a broken yellow or white line to your left</w:t>
            </w:r>
          </w:p>
        </w:tc>
      </w:tr>
      <w:tr w:rsidR="00D74E0D" w14:paraId="43DE011F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82E96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3FE6C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86725B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you are not threatening oncoming traffic</w:t>
            </w:r>
          </w:p>
        </w:tc>
      </w:tr>
    </w:tbl>
    <w:p w14:paraId="36DDE9F7" w14:textId="77777777" w:rsidR="00D74E0D" w:rsidRDefault="00D74E0D">
      <w:pPr>
        <w:rPr>
          <w:rFonts w:ascii="Times New Roman" w:hAnsi="Times New Roman" w:cs="Times New Roman"/>
          <w:sz w:val="26"/>
          <w:szCs w:val="26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7A656B30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5864"/>
      </w:tblGrid>
      <w:tr w:rsidR="00D74E0D" w14:paraId="7984D8ED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CE151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86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0ACDC5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you do not use a shoulder or unpaved section of road</w:t>
            </w:r>
          </w:p>
        </w:tc>
      </w:tr>
      <w:tr w:rsidR="00D74E0D" w14:paraId="668A00F2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82FE8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86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6C23D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A7C6F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you are not on a blind curve</w:t>
            </w:r>
          </w:p>
        </w:tc>
      </w:tr>
      <w:tr w:rsidR="00D74E0D" w14:paraId="335BE97A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533BB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86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27130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12DAAE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14:paraId="74CBC473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18C3D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91EC742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CCEFDE0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49.)</w:t>
            </w:r>
          </w:p>
        </w:tc>
        <w:tc>
          <w:tcPr>
            <w:tcW w:w="586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EE5E7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2AB61EF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3D8F214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driver must stop for a pedestrian in the road:</w:t>
            </w:r>
          </w:p>
        </w:tc>
      </w:tr>
      <w:tr w:rsidR="00D74E0D" w14:paraId="665D9961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3C722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86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F41E1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D33C6C8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A) At all times</w:t>
            </w:r>
          </w:p>
        </w:tc>
      </w:tr>
      <w:tr w:rsidR="00D74E0D" w14:paraId="1EBA68C5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D21D5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86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BB88A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76AC3C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Only when they are crossing at a crosswalk</w:t>
            </w:r>
          </w:p>
        </w:tc>
      </w:tr>
      <w:tr w:rsidR="00D74E0D" w14:paraId="0C72BA09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52017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86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1013E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4D7F8DB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Only when they are crossing legally</w:t>
            </w:r>
          </w:p>
        </w:tc>
      </w:tr>
      <w:tr w:rsidR="00D74E0D" w14:paraId="69DAB5D8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57A1E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86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EA91A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5E1933E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Only when it is convenient</w:t>
            </w:r>
          </w:p>
        </w:tc>
      </w:tr>
      <w:tr w:rsidR="00D74E0D" w14:paraId="00C82341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7F174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86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ACE9A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8C132C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0897E6F1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FD24C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27951B8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340DA3F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50.)</w:t>
            </w:r>
          </w:p>
        </w:tc>
        <w:tc>
          <w:tcPr>
            <w:tcW w:w="586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016F5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4183465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F9EC27B" w14:textId="77777777" w:rsidR="00D74E0D" w:rsidRDefault="003C15F9">
            <w:pPr>
              <w:pStyle w:val="TableParagraph"/>
              <w:tabs>
                <w:tab w:val="left" w:pos="4147"/>
              </w:tabs>
              <w:kinsoku w:val="0"/>
              <w:overflowPunct w:val="0"/>
              <w:spacing w:before="1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carpool lane is marked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with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.</w:t>
            </w:r>
          </w:p>
        </w:tc>
      </w:tr>
      <w:tr w:rsidR="00D74E0D" w14:paraId="6FE335A1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83619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86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431CD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B564A7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A) diamond</w:t>
            </w:r>
          </w:p>
        </w:tc>
      </w:tr>
      <w:tr w:rsidR="00D74E0D" w14:paraId="35E86321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8D4EF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86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1AF56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7446521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square</w:t>
            </w:r>
          </w:p>
        </w:tc>
      </w:tr>
      <w:tr w:rsidR="00D74E0D" w14:paraId="305AF436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2FAF0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86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5B32D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CB9D631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triangle</w:t>
            </w:r>
          </w:p>
        </w:tc>
      </w:tr>
      <w:tr w:rsidR="00D74E0D" w14:paraId="6BD04118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57905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86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4A03F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087262C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circle</w:t>
            </w:r>
          </w:p>
        </w:tc>
      </w:tr>
      <w:tr w:rsidR="00D74E0D" w14:paraId="79DB061F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5E312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86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8F78C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18860A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</w:tbl>
    <w:p w14:paraId="6286C0F4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66A54DD8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7706"/>
      </w:tblGrid>
      <w:tr w:rsidR="00D74E0D" w14:paraId="3CAC07C9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A84550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51.)</w:t>
            </w:r>
          </w:p>
        </w:tc>
        <w:tc>
          <w:tcPr>
            <w:tcW w:w="770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77F2D7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When crossing a road as a pedestrian, you should:</w:t>
            </w:r>
          </w:p>
        </w:tc>
      </w:tr>
      <w:tr w:rsidR="00D74E0D" w14:paraId="19A04992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B3702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0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E2629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BEDB75D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Cross at any point in the road</w:t>
            </w:r>
          </w:p>
        </w:tc>
      </w:tr>
      <w:tr w:rsidR="00D74E0D" w14:paraId="248C8BE2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33375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0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DEBB2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3BEA9F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Cross only at designated crosswalks</w:t>
            </w:r>
          </w:p>
        </w:tc>
      </w:tr>
      <w:tr w:rsidR="00D74E0D" w14:paraId="145FD8A2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DF145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0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1B88F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E62839D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Hold up traffic as you walk across</w:t>
            </w:r>
          </w:p>
        </w:tc>
      </w:tr>
      <w:tr w:rsidR="00D74E0D" w14:paraId="7F69FBB3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0673F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0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9C0F5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4056E6C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Expect all traffic to stop for you at all times</w:t>
            </w:r>
          </w:p>
        </w:tc>
      </w:tr>
      <w:tr w:rsidR="00D74E0D" w14:paraId="435EC07F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E9F36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0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2B3CC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EC7D5B8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65E92B4B" w14:textId="77777777">
        <w:trPr>
          <w:trHeight w:val="1375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0B9B0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9467185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E7DD455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52.)</w:t>
            </w:r>
          </w:p>
        </w:tc>
        <w:tc>
          <w:tcPr>
            <w:tcW w:w="770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4792A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0D0E47B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8DA3326" w14:textId="481857DE" w:rsidR="00D74E0D" w:rsidRDefault="003C15F9">
            <w:pPr>
              <w:pStyle w:val="TableParagraph"/>
              <w:tabs>
                <w:tab w:val="left" w:pos="2281"/>
              </w:tabs>
              <w:kinsoku w:val="0"/>
              <w:overflowPunct w:val="0"/>
              <w:spacing w:line="276" w:lineRule="auto"/>
              <w:ind w:left="171" w:right="19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"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" is a way to determine,</w:t>
            </w:r>
            <w:r w:rsidR="006749A3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that you have</w:t>
            </w:r>
            <w:r>
              <w:rPr>
                <w:spacing w:val="-1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 reasonable space cushion to help avoid a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collision.</w:t>
            </w:r>
          </w:p>
        </w:tc>
      </w:tr>
      <w:tr w:rsidR="00D74E0D" w14:paraId="3DF1B2CE" w14:textId="77777777">
        <w:trPr>
          <w:trHeight w:val="725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2ECB1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0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311774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15D9388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Wide Space Gap</w:t>
            </w:r>
          </w:p>
        </w:tc>
      </w:tr>
      <w:tr w:rsidR="00D74E0D" w14:paraId="7320C96B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655FF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0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1FDD2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74DBCA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Maneuver Rule</w:t>
            </w:r>
          </w:p>
        </w:tc>
      </w:tr>
      <w:tr w:rsidR="00D74E0D" w14:paraId="54134711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DC036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0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7C930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20C431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Three Second Rule</w:t>
            </w:r>
          </w:p>
        </w:tc>
      </w:tr>
      <w:tr w:rsidR="00D74E0D" w14:paraId="68381E1D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9A4B0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0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3CAB3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6828513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Safety First Rule</w:t>
            </w:r>
          </w:p>
        </w:tc>
      </w:tr>
      <w:tr w:rsidR="00D74E0D" w14:paraId="0378F0B5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E8342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0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265C9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BA05B0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3662677E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B6F2F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293FC2B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23DE2ED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53.)</w:t>
            </w:r>
          </w:p>
        </w:tc>
        <w:tc>
          <w:tcPr>
            <w:tcW w:w="770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3767C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7941FCB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8948FEE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When you feel fatigue set in as you are driving, it is best NOT to:</w:t>
            </w:r>
          </w:p>
        </w:tc>
      </w:tr>
      <w:tr w:rsidR="00D74E0D" w14:paraId="764BEC71" w14:textId="77777777">
        <w:trPr>
          <w:trHeight w:val="719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2911E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0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A1CA6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DE9D79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Grab a cup of coffee</w:t>
            </w:r>
          </w:p>
        </w:tc>
      </w:tr>
      <w:tr w:rsidR="00D74E0D" w14:paraId="6DE74C36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BAA1D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0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DE7EA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ADC18E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Continue driving</w:t>
            </w:r>
          </w:p>
        </w:tc>
      </w:tr>
    </w:tbl>
    <w:p w14:paraId="5D639579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506A257D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5104"/>
      </w:tblGrid>
      <w:tr w:rsidR="00D74E0D" w14:paraId="1977831C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2D00C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1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83C05D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Pull over in a safe area and take a nap</w:t>
            </w:r>
          </w:p>
        </w:tc>
      </w:tr>
      <w:tr w:rsidR="00D74E0D" w14:paraId="46A1D938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ED7C0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1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BCBF0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F8AA17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Switch drivers, if driving with a passenger</w:t>
            </w:r>
          </w:p>
        </w:tc>
      </w:tr>
      <w:tr w:rsidR="00D74E0D" w14:paraId="3F6539B7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17214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1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642B6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1E31339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2DDBDA7D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63EA5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920C7D1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99E8513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54.)</w:t>
            </w:r>
          </w:p>
        </w:tc>
        <w:tc>
          <w:tcPr>
            <w:tcW w:w="51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64165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7B941B3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91A37CE" w14:textId="77777777" w:rsidR="00D74E0D" w:rsidRDefault="003C15F9">
            <w:pPr>
              <w:pStyle w:val="TableParagraph"/>
              <w:tabs>
                <w:tab w:val="left" w:pos="3780"/>
              </w:tabs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Just one drink can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impair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your</w:t>
            </w:r>
            <w:proofErr w:type="spellEnd"/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.</w:t>
            </w:r>
          </w:p>
        </w:tc>
      </w:tr>
      <w:tr w:rsidR="00D74E0D" w14:paraId="63906313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59C28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1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889C1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D82F03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judgment</w:t>
            </w:r>
          </w:p>
        </w:tc>
      </w:tr>
      <w:tr w:rsidR="00D74E0D" w14:paraId="5AEEB780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35B9B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1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21F42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6A033C4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response time</w:t>
            </w:r>
          </w:p>
        </w:tc>
      </w:tr>
      <w:tr w:rsidR="00D74E0D" w14:paraId="07C39C9E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02866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1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EB4CF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F4DCB2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vision</w:t>
            </w:r>
          </w:p>
        </w:tc>
      </w:tr>
      <w:tr w:rsidR="00D74E0D" w14:paraId="52FBCE97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5C07E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1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A9079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694BBF7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coordination</w:t>
            </w:r>
          </w:p>
        </w:tc>
      </w:tr>
      <w:tr w:rsidR="00D74E0D" w14:paraId="6D6BC6EE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316B3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1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EB208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4CBFEC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14:paraId="34B21E01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BB7E9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5F43082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3F5DA45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55.)</w:t>
            </w:r>
          </w:p>
        </w:tc>
        <w:tc>
          <w:tcPr>
            <w:tcW w:w="51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C36A3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8CFE348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A4F0651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When scanning, be especially on the lookout for:</w:t>
            </w:r>
          </w:p>
        </w:tc>
      </w:tr>
      <w:tr w:rsidR="00D74E0D" w14:paraId="2A7D14E7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35D84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1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B6829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0BDC00A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Nice scenery</w:t>
            </w:r>
          </w:p>
        </w:tc>
      </w:tr>
      <w:tr w:rsidR="00D74E0D" w14:paraId="550277F9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97B08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1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5BA68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8112698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Erratic drivers</w:t>
            </w:r>
          </w:p>
        </w:tc>
      </w:tr>
      <w:tr w:rsidR="00D74E0D" w14:paraId="68241FDA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C174B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1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A80BA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BD36706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Window shops</w:t>
            </w:r>
          </w:p>
        </w:tc>
      </w:tr>
      <w:tr w:rsidR="00D74E0D" w14:paraId="32AD16CD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E6E3C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1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BC631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6324C7C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Billboards</w:t>
            </w:r>
          </w:p>
        </w:tc>
      </w:tr>
      <w:tr w:rsidR="00D74E0D" w14:paraId="52C14AC4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50839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1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D474B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8E9A46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</w:tbl>
    <w:p w14:paraId="5C5E2B26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23AA4ADD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7916"/>
      </w:tblGrid>
      <w:tr w:rsidR="00D74E0D" w14:paraId="65FEB003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06D601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56.)</w:t>
            </w:r>
          </w:p>
        </w:tc>
        <w:tc>
          <w:tcPr>
            <w:tcW w:w="791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4CB669" w14:textId="77777777" w:rsidR="00D74E0D" w:rsidRDefault="003C15F9">
            <w:pPr>
              <w:pStyle w:val="TableParagraph"/>
              <w:tabs>
                <w:tab w:val="left" w:pos="1538"/>
              </w:tabs>
              <w:kinsoku w:val="0"/>
              <w:overflowPunct w:val="0"/>
              <w:spacing w:line="247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while going up or down long, steep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hills.</w:t>
            </w:r>
          </w:p>
        </w:tc>
      </w:tr>
      <w:tr w:rsidR="00D74E0D" w14:paraId="1DE30CE1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B3431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1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20FD8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AAB04C6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tire chains</w:t>
            </w:r>
          </w:p>
        </w:tc>
      </w:tr>
      <w:tr w:rsidR="00D74E0D" w14:paraId="067702A1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71CB4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1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8F93A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120E828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fog lights</w:t>
            </w:r>
          </w:p>
        </w:tc>
      </w:tr>
      <w:tr w:rsidR="00D74E0D" w14:paraId="318DF7C4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AC818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1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F1E3D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CBFB4F6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a lower gear</w:t>
            </w:r>
          </w:p>
        </w:tc>
      </w:tr>
      <w:tr w:rsidR="00D74E0D" w14:paraId="7C3CEA6E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66EF1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1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EF643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E3FBBB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Both A &amp; C</w:t>
            </w:r>
          </w:p>
        </w:tc>
      </w:tr>
      <w:tr w:rsidR="00D74E0D" w14:paraId="4A6D6C46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FA725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1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00B77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C8A22F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all of the above</w:t>
            </w:r>
          </w:p>
        </w:tc>
      </w:tr>
      <w:tr w:rsidR="00D74E0D" w14:paraId="093DC592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DF98E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6F9260A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F3524DA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57.)</w:t>
            </w:r>
          </w:p>
        </w:tc>
        <w:tc>
          <w:tcPr>
            <w:tcW w:w="791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D3832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15B65B4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A5991DD" w14:textId="77777777" w:rsidR="00D74E0D" w:rsidRDefault="003C15F9">
            <w:pPr>
              <w:pStyle w:val="TableParagraph"/>
              <w:tabs>
                <w:tab w:val="left" w:pos="3481"/>
              </w:tabs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Reaction distance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is 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</w:p>
        </w:tc>
      </w:tr>
      <w:tr w:rsidR="00D74E0D" w14:paraId="632444AC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D1364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1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1CEDA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D61D06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the time it takes to see a situation.</w:t>
            </w:r>
          </w:p>
        </w:tc>
      </w:tr>
      <w:tr w:rsidR="00D74E0D" w14:paraId="45042EE1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6B5DF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1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01952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AC364F0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the distance a vehicle travels during the perception time.</w:t>
            </w:r>
          </w:p>
        </w:tc>
      </w:tr>
      <w:tr w:rsidR="00D74E0D" w14:paraId="194123B1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874E3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1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D19EE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DCAD458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the time it takes to react to a situation.</w:t>
            </w:r>
          </w:p>
        </w:tc>
      </w:tr>
      <w:tr w:rsidR="00D74E0D" w14:paraId="07269563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02EA2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1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DEDF5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2B1DE4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the distance a vehicle travels during the time it takes for the driver to react.</w:t>
            </w:r>
          </w:p>
        </w:tc>
      </w:tr>
      <w:tr w:rsidR="00D74E0D" w14:paraId="3E02CB75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3DBD9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1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A0619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CDB0C2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All of the above</w:t>
            </w:r>
          </w:p>
        </w:tc>
      </w:tr>
      <w:tr w:rsidR="00D74E0D" w14:paraId="7AE24359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441E3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C474413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50B538F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58.)</w:t>
            </w:r>
          </w:p>
        </w:tc>
        <w:tc>
          <w:tcPr>
            <w:tcW w:w="791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9179C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DFA9A0C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1F47967" w14:textId="77777777" w:rsidR="00D74E0D" w:rsidRDefault="003C15F9">
            <w:pPr>
              <w:pStyle w:val="TableParagraph"/>
              <w:tabs>
                <w:tab w:val="left" w:pos="7375"/>
              </w:tabs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you double your driving speed your braking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distance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becomes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.</w:t>
            </w:r>
          </w:p>
        </w:tc>
      </w:tr>
      <w:tr w:rsidR="00D74E0D" w14:paraId="329BB974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3EB2D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1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60496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5ED106B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2x as far</w:t>
            </w:r>
          </w:p>
        </w:tc>
      </w:tr>
      <w:tr w:rsidR="00D74E0D" w14:paraId="2CA4267F" w14:textId="77777777">
        <w:trPr>
          <w:trHeight w:val="719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26762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1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8F75E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AC1B67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3x as far</w:t>
            </w:r>
          </w:p>
        </w:tc>
      </w:tr>
      <w:tr w:rsidR="00D74E0D" w14:paraId="5FFAD2E4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65952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1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17C9C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A5354E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4x as far</w:t>
            </w:r>
          </w:p>
        </w:tc>
      </w:tr>
    </w:tbl>
    <w:p w14:paraId="347961B3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2FA5E6F2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8514"/>
      </w:tblGrid>
      <w:tr w:rsidR="00D74E0D" w14:paraId="0C7A0508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99A05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A9F071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5x as far</w:t>
            </w:r>
          </w:p>
        </w:tc>
      </w:tr>
      <w:tr w:rsidR="00D74E0D" w14:paraId="0354869F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1FBF8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044E2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937F8E7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58A6B3FB" w14:textId="77777777">
        <w:trPr>
          <w:trHeight w:val="1375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BD26E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F8B2F89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9AB78A7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59.)</w:t>
            </w:r>
          </w:p>
        </w:tc>
        <w:tc>
          <w:tcPr>
            <w:tcW w:w="85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408F5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1C89D74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84D4D99" w14:textId="77777777" w:rsidR="00D74E0D" w:rsidRDefault="003C15F9">
            <w:pPr>
              <w:pStyle w:val="TableParagraph"/>
              <w:tabs>
                <w:tab w:val="left" w:pos="1206"/>
              </w:tabs>
              <w:kinsoku w:val="0"/>
              <w:overflowPunct w:val="0"/>
              <w:spacing w:line="276" w:lineRule="auto"/>
              <w:ind w:left="171" w:right="198"/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should wear safety belts or be restrained in the appropriate type of safety restraint system any time a vehicle is on the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highway.</w:t>
            </w:r>
          </w:p>
        </w:tc>
      </w:tr>
      <w:tr w:rsidR="00D74E0D" w14:paraId="2F17339E" w14:textId="77777777">
        <w:trPr>
          <w:trHeight w:val="725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53966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BCB3D2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4B5C0C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The driver</w:t>
            </w:r>
          </w:p>
        </w:tc>
      </w:tr>
      <w:tr w:rsidR="00D74E0D" w14:paraId="0E93E5E9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24068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1AF92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D52907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children</w:t>
            </w:r>
          </w:p>
        </w:tc>
      </w:tr>
      <w:tr w:rsidR="00D74E0D" w14:paraId="78C7E888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E7D29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85E3F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88162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The front passenger</w:t>
            </w:r>
          </w:p>
        </w:tc>
      </w:tr>
      <w:tr w:rsidR="00D74E0D" w14:paraId="4976384D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3092F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837E7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197D93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rear passengers</w:t>
            </w:r>
          </w:p>
        </w:tc>
      </w:tr>
      <w:tr w:rsidR="00D74E0D" w14:paraId="62DBFC94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5AC9D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FD740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59ECBE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14:paraId="2722C74D" w14:textId="77777777">
        <w:trPr>
          <w:trHeight w:val="1375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75A58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85B7413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780BC71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60.)</w:t>
            </w:r>
          </w:p>
        </w:tc>
        <w:tc>
          <w:tcPr>
            <w:tcW w:w="85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CA161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3BE3E6F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46DE624" w14:textId="544E8591" w:rsidR="00D74E0D" w:rsidRDefault="003C15F9">
            <w:pPr>
              <w:pStyle w:val="TableParagraph"/>
              <w:tabs>
                <w:tab w:val="left" w:pos="7964"/>
              </w:tabs>
              <w:kinsoku w:val="0"/>
              <w:overflowPunct w:val="0"/>
              <w:spacing w:before="1" w:line="276" w:lineRule="auto"/>
              <w:ind w:left="171" w:right="54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Drivers should never follow the car in front too closely; </w:t>
            </w:r>
            <w:r w:rsidR="0061392B">
              <w:rPr>
                <w:sz w:val="22"/>
                <w:szCs w:val="22"/>
              </w:rPr>
              <w:t>generally,</w:t>
            </w:r>
            <w:r>
              <w:rPr>
                <w:spacing w:val="-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keep</w:t>
            </w:r>
            <w:r w:rsidR="000A00B8">
              <w:rPr>
                <w:sz w:val="22"/>
                <w:szCs w:val="22"/>
              </w:rPr>
              <w:t>ing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 xml:space="preserve">      space between your car and the car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ahead.</w:t>
            </w:r>
          </w:p>
        </w:tc>
      </w:tr>
      <w:tr w:rsidR="00D74E0D" w14:paraId="3DF6CEB2" w14:textId="77777777">
        <w:trPr>
          <w:trHeight w:val="724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448EB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24EA95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C485522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2 second</w:t>
            </w:r>
          </w:p>
        </w:tc>
      </w:tr>
      <w:tr w:rsidR="00D74E0D" w14:paraId="0EBCF691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64583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99B9E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87DD763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3 second</w:t>
            </w:r>
          </w:p>
        </w:tc>
      </w:tr>
      <w:tr w:rsidR="00D74E0D" w14:paraId="51067993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4BC70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204EA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7581EE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10 second</w:t>
            </w:r>
          </w:p>
        </w:tc>
      </w:tr>
      <w:tr w:rsidR="00D74E0D" w14:paraId="43605894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72EEB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3DCFE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5DCBCD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379F7BCE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330F3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DA941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B6FB5D4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</w:tbl>
    <w:p w14:paraId="7C5D55FD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23B8C80B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8429"/>
      </w:tblGrid>
      <w:tr w:rsidR="00D74E0D" w14:paraId="01B2D6A4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DF0EAA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61.)</w:t>
            </w:r>
          </w:p>
        </w:tc>
        <w:tc>
          <w:tcPr>
            <w:tcW w:w="842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4239DE" w14:textId="77777777" w:rsidR="00D74E0D" w:rsidRDefault="003C15F9">
            <w:pPr>
              <w:pStyle w:val="TableParagraph"/>
              <w:tabs>
                <w:tab w:val="left" w:pos="3141"/>
              </w:tabs>
              <w:kinsoku w:val="0"/>
              <w:overflowPunct w:val="0"/>
              <w:spacing w:line="247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Allow other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drivers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to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; it helps keep traffic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flowing.</w:t>
            </w:r>
          </w:p>
        </w:tc>
      </w:tr>
      <w:tr w:rsidR="00D74E0D" w14:paraId="6AE43ECA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E105A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2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A2BAB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E240F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honk</w:t>
            </w:r>
          </w:p>
        </w:tc>
      </w:tr>
      <w:tr w:rsidR="00D74E0D" w14:paraId="3DA16100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49C88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2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9E309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BBEDD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merge</w:t>
            </w:r>
          </w:p>
        </w:tc>
      </w:tr>
      <w:tr w:rsidR="00D74E0D" w14:paraId="0C7AD90C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13006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2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048E7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D98973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stop</w:t>
            </w:r>
          </w:p>
        </w:tc>
      </w:tr>
      <w:tr w:rsidR="00D74E0D" w14:paraId="2624B105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E553C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2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CC293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565C6D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enter speed contests</w:t>
            </w:r>
          </w:p>
        </w:tc>
      </w:tr>
      <w:tr w:rsidR="00D74E0D" w14:paraId="19B38F69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A7C41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2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1B685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17DFF2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All of the above</w:t>
            </w:r>
          </w:p>
        </w:tc>
      </w:tr>
      <w:tr w:rsidR="00D74E0D" w14:paraId="1DBB15EA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9160C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C3962AB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08B0772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62.)</w:t>
            </w:r>
          </w:p>
        </w:tc>
        <w:tc>
          <w:tcPr>
            <w:tcW w:w="842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A98BA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35EC349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5767D8B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you feel yourself losing control of your emotions while driving, it would be best to:</w:t>
            </w:r>
          </w:p>
        </w:tc>
      </w:tr>
      <w:tr w:rsidR="00D74E0D" w14:paraId="5445F9E6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44725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2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E4817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A47EC6E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Turn on some calming music.</w:t>
            </w:r>
          </w:p>
        </w:tc>
      </w:tr>
      <w:tr w:rsidR="00D74E0D" w14:paraId="3465F35A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90C06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2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31ECB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52CBEB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Honk to indicate your frustration.</w:t>
            </w:r>
          </w:p>
        </w:tc>
      </w:tr>
      <w:tr w:rsidR="00D74E0D" w14:paraId="34A394D8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359CA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2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C6E3F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256BC1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Continue to drive while trying to calm yourself down.</w:t>
            </w:r>
          </w:p>
        </w:tc>
      </w:tr>
      <w:tr w:rsidR="00D74E0D" w14:paraId="58B75C92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91F21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2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0245F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642B8C6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Pull over and wait for the feelings to pass.</w:t>
            </w:r>
          </w:p>
        </w:tc>
      </w:tr>
      <w:tr w:rsidR="00D74E0D" w14:paraId="7DD4A99F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67225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2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9BFF4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9DF535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5A488A73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7C41E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3F83E29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5759A89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63.)</w:t>
            </w:r>
          </w:p>
        </w:tc>
        <w:tc>
          <w:tcPr>
            <w:tcW w:w="842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B66C5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066EEBD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7E1BE25" w14:textId="77777777" w:rsidR="00D74E0D" w:rsidRDefault="003C15F9">
            <w:pPr>
              <w:pStyle w:val="TableParagraph"/>
              <w:tabs>
                <w:tab w:val="left" w:pos="7019"/>
              </w:tabs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Gestures such as physical gesticulating and cursing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are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usually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.</w:t>
            </w:r>
          </w:p>
        </w:tc>
      </w:tr>
      <w:tr w:rsidR="00D74E0D" w14:paraId="0AFBD5FC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F4450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2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0902E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5C1E85B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Offensive and should be avoided</w:t>
            </w:r>
          </w:p>
        </w:tc>
      </w:tr>
      <w:tr w:rsidR="00D74E0D" w14:paraId="6B1B488C" w14:textId="77777777">
        <w:trPr>
          <w:trHeight w:val="719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4CDFB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2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30428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0753266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Can only receive limited feedback from other drivers</w:t>
            </w:r>
          </w:p>
        </w:tc>
      </w:tr>
      <w:tr w:rsidR="00D74E0D" w14:paraId="143D6D68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BB065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2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F0000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F3D7851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Can provoke road rage</w:t>
            </w:r>
          </w:p>
        </w:tc>
      </w:tr>
    </w:tbl>
    <w:p w14:paraId="139AE82E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38C9E56F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7079"/>
      </w:tblGrid>
      <w:tr w:rsidR="00D74E0D" w14:paraId="17B20ABC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739A0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07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E9F6E8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None of the above</w:t>
            </w:r>
          </w:p>
        </w:tc>
      </w:tr>
      <w:tr w:rsidR="00D74E0D" w14:paraId="1CF7A9F7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5289B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07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7A0CE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E4D77B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14:paraId="430C055A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40187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9F73565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BC824F4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64.)</w:t>
            </w:r>
          </w:p>
        </w:tc>
        <w:tc>
          <w:tcPr>
            <w:tcW w:w="707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3E867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1BA98AC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E7FAC91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Which of these is NOT considered a cause of distracted driving?</w:t>
            </w:r>
          </w:p>
        </w:tc>
      </w:tr>
      <w:tr w:rsidR="00D74E0D" w14:paraId="0EB58C7D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361CE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07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FF56C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B1FFF7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Electronic devices</w:t>
            </w:r>
          </w:p>
        </w:tc>
      </w:tr>
      <w:tr w:rsidR="00D74E0D" w14:paraId="58FB67F8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DB3E4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07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F1CDD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573727A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Scanning for hazards</w:t>
            </w:r>
          </w:p>
        </w:tc>
      </w:tr>
      <w:tr w:rsidR="00D74E0D" w14:paraId="6B3FE3F1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D0710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07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8D14E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166AE77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Eating</w:t>
            </w:r>
          </w:p>
        </w:tc>
      </w:tr>
      <w:tr w:rsidR="00D74E0D" w14:paraId="4AC25BC0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18972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07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6B7DB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C2F1C8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Looking at things off the road</w:t>
            </w:r>
          </w:p>
        </w:tc>
      </w:tr>
      <w:tr w:rsidR="00D74E0D" w14:paraId="29664DEF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46A34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07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F29C0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B59A6F2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above.</w:t>
            </w:r>
          </w:p>
        </w:tc>
      </w:tr>
      <w:tr w:rsidR="00D74E0D" w14:paraId="71B8BBD7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C8904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D5303ED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4CA6DAB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65.)</w:t>
            </w:r>
          </w:p>
        </w:tc>
        <w:tc>
          <w:tcPr>
            <w:tcW w:w="707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DE196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7816DEB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B62A09E" w14:textId="77777777" w:rsidR="00D74E0D" w:rsidRDefault="003C15F9">
            <w:pPr>
              <w:pStyle w:val="TableParagraph"/>
              <w:tabs>
                <w:tab w:val="left" w:pos="4203"/>
              </w:tabs>
              <w:kinsoku w:val="0"/>
              <w:overflowPunct w:val="0"/>
              <w:spacing w:before="1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term "rubbernecking"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refers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to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.</w:t>
            </w:r>
          </w:p>
        </w:tc>
      </w:tr>
      <w:tr w:rsidR="00D74E0D" w14:paraId="0E8C26DE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0B1D4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07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6EA4C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FB42F6D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Moving one's head quickly as they scan for hazards</w:t>
            </w:r>
          </w:p>
        </w:tc>
      </w:tr>
      <w:tr w:rsidR="00D74E0D" w14:paraId="6E5C0458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BBC3F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07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592F0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6EBD2B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Looking over one's shoulder to get a better look at a blind spot</w:t>
            </w:r>
          </w:p>
        </w:tc>
      </w:tr>
      <w:tr w:rsidR="00D74E0D" w14:paraId="0147715C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1F893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07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DF2C4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B2E6A8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Making an effort to look at something not directly related to driving</w:t>
            </w:r>
          </w:p>
        </w:tc>
      </w:tr>
      <w:tr w:rsidR="00D74E0D" w14:paraId="27F5090A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D47DF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07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F202C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561E758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 type of injury sustained in collisions</w:t>
            </w:r>
          </w:p>
        </w:tc>
      </w:tr>
      <w:tr w:rsidR="00D74E0D" w14:paraId="34D57A32" w14:textId="77777777">
        <w:trPr>
          <w:trHeight w:val="1079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6897F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07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9A44E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2515276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6428DAA5" w14:textId="77777777">
        <w:trPr>
          <w:trHeight w:val="84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BD976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066DA1C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4CA2FEC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66.)</w:t>
            </w:r>
          </w:p>
        </w:tc>
        <w:tc>
          <w:tcPr>
            <w:tcW w:w="707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9D631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FEEB0CA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300E39D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Distracting electronic devices include:</w:t>
            </w:r>
          </w:p>
        </w:tc>
      </w:tr>
    </w:tbl>
    <w:p w14:paraId="0E58D944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0193B9B5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8449"/>
      </w:tblGrid>
      <w:tr w:rsidR="00D74E0D" w14:paraId="26BC066C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480A7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C6CD3A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Cell phones</w:t>
            </w:r>
          </w:p>
        </w:tc>
      </w:tr>
      <w:tr w:rsidR="00D74E0D" w14:paraId="4EB895E2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4F1F0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65EF1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920AE5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Video monitors</w:t>
            </w:r>
          </w:p>
        </w:tc>
      </w:tr>
      <w:tr w:rsidR="00D74E0D" w14:paraId="1646BAA7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5ADCC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D400A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28E786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DVD players</w:t>
            </w:r>
          </w:p>
        </w:tc>
      </w:tr>
      <w:tr w:rsidR="00D74E0D" w14:paraId="11F5CB42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734A4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F51C5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54D4FA8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Music devices</w:t>
            </w:r>
          </w:p>
        </w:tc>
      </w:tr>
      <w:tr w:rsidR="00D74E0D" w14:paraId="3CDCF45D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8353A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2E169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25C3F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14:paraId="3905FF30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976EC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38082DB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428F3DC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67.)</w:t>
            </w:r>
          </w:p>
        </w:tc>
        <w:tc>
          <w:tcPr>
            <w:tcW w:w="84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2012C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37CCCDB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5CBDDBA" w14:textId="342A6634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One of the dangers unsecured </w:t>
            </w:r>
            <w:r w:rsidR="00C55EE9">
              <w:rPr>
                <w:sz w:val="22"/>
                <w:szCs w:val="22"/>
              </w:rPr>
              <w:t>cargo</w:t>
            </w:r>
            <w:r>
              <w:rPr>
                <w:sz w:val="22"/>
                <w:szCs w:val="22"/>
              </w:rPr>
              <w:t xml:space="preserve"> </w:t>
            </w:r>
            <w:r w:rsidR="00C55EE9">
              <w:rPr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ose</w:t>
            </w:r>
            <w:r w:rsidR="00C55EE9"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 is:</w:t>
            </w:r>
          </w:p>
        </w:tc>
      </w:tr>
      <w:tr w:rsidR="00D74E0D" w14:paraId="55D0588D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1BAD6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D72D0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E6D6EE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Injuring passengers or the driver</w:t>
            </w:r>
          </w:p>
        </w:tc>
      </w:tr>
      <w:tr w:rsidR="00D74E0D" w14:paraId="52C14727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E20F3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6F4DD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0ABB53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Distracting the driver</w:t>
            </w:r>
          </w:p>
        </w:tc>
      </w:tr>
      <w:tr w:rsidR="00D74E0D" w14:paraId="418108CE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D3818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1BFFA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92AFEE2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Rolling under the pedals, preventing their use</w:t>
            </w:r>
          </w:p>
        </w:tc>
      </w:tr>
      <w:tr w:rsidR="00D74E0D" w14:paraId="108993F6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3BA57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47D63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F2E6B5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14:paraId="3AD4F9AD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FDEE8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B57B2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D435307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35BD2DDF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7B3C4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DC49F92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B2AA930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68.)</w:t>
            </w:r>
          </w:p>
        </w:tc>
        <w:tc>
          <w:tcPr>
            <w:tcW w:w="84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A967B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3FD7435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D5FF816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Which of the following definitions best describe the meaning of "distracted driving"?</w:t>
            </w:r>
          </w:p>
        </w:tc>
      </w:tr>
      <w:tr w:rsidR="00D74E0D" w14:paraId="3D014AFF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95A19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653F6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3E1D92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Driving in an environment where there might be distractions</w:t>
            </w:r>
          </w:p>
        </w:tc>
      </w:tr>
      <w:tr w:rsidR="00D74E0D" w14:paraId="719A8C97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A6F44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F600E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88CEE31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Paying attention to objects or events outside the car</w:t>
            </w:r>
          </w:p>
        </w:tc>
      </w:tr>
      <w:tr w:rsidR="00D74E0D" w14:paraId="16BC687A" w14:textId="77777777">
        <w:trPr>
          <w:trHeight w:val="77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105EF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16EE2F" w14:textId="77777777" w:rsidR="00D74E0D" w:rsidRDefault="003C15F9">
            <w:pPr>
              <w:pStyle w:val="TableParagraph"/>
              <w:kinsoku w:val="0"/>
              <w:overflowPunct w:val="0"/>
              <w:spacing w:before="193" w:line="290" w:lineRule="atLeast"/>
              <w:ind w:left="171" w:right="286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The practice of committing mental, physical or visual faculties to activities other than driving when behind the wheel.</w:t>
            </w:r>
          </w:p>
        </w:tc>
      </w:tr>
    </w:tbl>
    <w:p w14:paraId="5500DD45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1D358ED0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8343"/>
      </w:tblGrid>
      <w:tr w:rsidR="00D74E0D" w14:paraId="21D945B5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B486D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A6F386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2A073AFC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53E50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871BA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23DDAF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058D927A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6EA0E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9207399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CFF83C9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69.)</w:t>
            </w:r>
          </w:p>
        </w:tc>
        <w:tc>
          <w:tcPr>
            <w:tcW w:w="83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6F694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A265F32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D1EE6EA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Visual distractions are defined as:</w:t>
            </w:r>
          </w:p>
        </w:tc>
      </w:tr>
      <w:tr w:rsidR="00D74E0D" w14:paraId="4EF2FF0E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39024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191AD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7284530" w14:textId="015A1074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Distractions that occupy a driver</w:t>
            </w:r>
            <w:r w:rsidR="00F76E64">
              <w:rPr>
                <w:sz w:val="22"/>
                <w:szCs w:val="22"/>
              </w:rPr>
              <w:t>’</w:t>
            </w:r>
            <w:r>
              <w:rPr>
                <w:sz w:val="22"/>
                <w:szCs w:val="22"/>
              </w:rPr>
              <w:t>s mental faculties</w:t>
            </w:r>
          </w:p>
        </w:tc>
      </w:tr>
      <w:tr w:rsidR="00D74E0D" w14:paraId="2086DBC2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2F93E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49DA4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B4711E8" w14:textId="4DFF9C6F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Distractions that occupy a driver</w:t>
            </w:r>
            <w:r w:rsidR="00F76E64">
              <w:rPr>
                <w:sz w:val="22"/>
                <w:szCs w:val="22"/>
              </w:rPr>
              <w:t>’</w:t>
            </w:r>
            <w:r>
              <w:rPr>
                <w:sz w:val="22"/>
                <w:szCs w:val="22"/>
              </w:rPr>
              <w:t>s physical means of controlling the vehicle</w:t>
            </w:r>
          </w:p>
        </w:tc>
      </w:tr>
      <w:tr w:rsidR="00D74E0D" w14:paraId="0840B021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A9594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D39ED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080621C" w14:textId="496C612D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Distractions that occupy a driver</w:t>
            </w:r>
            <w:r w:rsidR="00F76E64">
              <w:rPr>
                <w:sz w:val="22"/>
                <w:szCs w:val="22"/>
              </w:rPr>
              <w:t>’</w:t>
            </w:r>
            <w:r>
              <w:rPr>
                <w:sz w:val="22"/>
                <w:szCs w:val="22"/>
              </w:rPr>
              <w:t>s auditory attention</w:t>
            </w:r>
          </w:p>
        </w:tc>
      </w:tr>
      <w:tr w:rsidR="00D74E0D" w14:paraId="6F313F5D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B1A17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8BB33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366F0D1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1C33A6C2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58D0E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52894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2694974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E) None of the above</w:t>
            </w:r>
          </w:p>
        </w:tc>
      </w:tr>
      <w:tr w:rsidR="00D74E0D" w14:paraId="06704831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911C2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DF0B238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5F1E9D5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70.)</w:t>
            </w:r>
          </w:p>
        </w:tc>
        <w:tc>
          <w:tcPr>
            <w:tcW w:w="83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A461E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94CA65F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C9760FA" w14:textId="77777777" w:rsidR="00D74E0D" w:rsidRDefault="003C15F9">
            <w:pPr>
              <w:pStyle w:val="TableParagraph"/>
              <w:tabs>
                <w:tab w:val="left" w:pos="3680"/>
              </w:tabs>
              <w:kinsoku w:val="0"/>
              <w:overflowPunct w:val="0"/>
              <w:spacing w:before="1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You should be able to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focus on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hazards at any given time.</w:t>
            </w:r>
          </w:p>
        </w:tc>
      </w:tr>
      <w:tr w:rsidR="00D74E0D" w14:paraId="6BB481BC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8E2C8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4F481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D8E0076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One</w:t>
            </w:r>
          </w:p>
        </w:tc>
      </w:tr>
      <w:tr w:rsidR="00D74E0D" w14:paraId="20B0EA0B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E2057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F80C3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FA0C25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Two</w:t>
            </w:r>
          </w:p>
        </w:tc>
      </w:tr>
      <w:tr w:rsidR="00D74E0D" w14:paraId="147C0B7E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0F728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AA5AC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F6A1A34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Several</w:t>
            </w:r>
          </w:p>
        </w:tc>
      </w:tr>
      <w:tr w:rsidR="00D74E0D" w14:paraId="216CC8E4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D1A90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4D691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C5C6EA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None</w:t>
            </w:r>
          </w:p>
        </w:tc>
      </w:tr>
      <w:tr w:rsidR="00D74E0D" w14:paraId="113D7544" w14:textId="77777777">
        <w:trPr>
          <w:trHeight w:val="1079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638A0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B3E98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F1344A7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1348CD24" w14:textId="77777777">
        <w:trPr>
          <w:trHeight w:val="84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C866D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C1DA48B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83E0D95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71.)</w:t>
            </w:r>
          </w:p>
        </w:tc>
        <w:tc>
          <w:tcPr>
            <w:tcW w:w="83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9C09F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036ED60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63D2889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Which of the following is an example of a kind of change traffic laws must respond</w:t>
            </w:r>
          </w:p>
        </w:tc>
      </w:tr>
    </w:tbl>
    <w:p w14:paraId="6AF2887C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756AF5E7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8492"/>
      </w:tblGrid>
      <w:tr w:rsidR="00D74E0D" w14:paraId="1DF0C3BE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689EA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9BFAC8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to?</w:t>
            </w:r>
          </w:p>
        </w:tc>
      </w:tr>
      <w:tr w:rsidR="00D74E0D" w14:paraId="67588440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9217E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AAF3F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5F4EA2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Changes car manufacturing methods</w:t>
            </w:r>
          </w:p>
        </w:tc>
      </w:tr>
      <w:tr w:rsidR="00D74E0D" w14:paraId="0DA6B1FE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D67E9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C2490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C7989C1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Changes in climate</w:t>
            </w:r>
          </w:p>
        </w:tc>
      </w:tr>
      <w:tr w:rsidR="00D74E0D" w14:paraId="7D0A3B25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0720E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874B7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67CC01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Changes in taxes</w:t>
            </w:r>
          </w:p>
        </w:tc>
      </w:tr>
      <w:tr w:rsidR="00D74E0D" w14:paraId="67301E96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8BF32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FBEA9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E64AC3B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Changes in technology</w:t>
            </w:r>
          </w:p>
        </w:tc>
      </w:tr>
      <w:tr w:rsidR="00D74E0D" w14:paraId="097B8A87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12417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65B44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FC1663A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3F01EE49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7E0D2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5CB35CE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FDC1939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72.)</w:t>
            </w: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C05D1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3BF72AD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29F2958" w14:textId="77777777" w:rsidR="00D74E0D" w:rsidRDefault="003C15F9">
            <w:pPr>
              <w:pStyle w:val="TableParagraph"/>
              <w:tabs>
                <w:tab w:val="left" w:pos="1938"/>
              </w:tabs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How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many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or blind spots do trucks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have?</w:t>
            </w:r>
          </w:p>
        </w:tc>
      </w:tr>
      <w:tr w:rsidR="00D74E0D" w14:paraId="52F7AB2F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1F2DC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2BFB2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4F6C3A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blinders, 6</w:t>
            </w:r>
          </w:p>
        </w:tc>
      </w:tr>
      <w:tr w:rsidR="00D74E0D" w14:paraId="22CE4279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6F1A2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4BB34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293B22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truck spots, 5</w:t>
            </w:r>
          </w:p>
        </w:tc>
      </w:tr>
      <w:tr w:rsidR="00D74E0D" w14:paraId="4CF3716A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D8DB7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69722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4DF66C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no-zones, 4</w:t>
            </w:r>
          </w:p>
        </w:tc>
      </w:tr>
      <w:tr w:rsidR="00D74E0D" w14:paraId="28183322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52C3B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2B96B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F4152F5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bus zone, 3</w:t>
            </w:r>
          </w:p>
        </w:tc>
      </w:tr>
      <w:tr w:rsidR="00D74E0D" w14:paraId="76C57F9F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6E66A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661E6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1A9B65A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32758214" w14:textId="77777777">
        <w:trPr>
          <w:trHeight w:val="1255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BDEA4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DD26969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C22A807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73.)</w:t>
            </w: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94E7F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392C266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0387F39" w14:textId="77777777" w:rsidR="00D74E0D" w:rsidRDefault="003C15F9">
            <w:pPr>
              <w:pStyle w:val="TableParagraph"/>
              <w:kinsoku w:val="0"/>
              <w:overflowPunct w:val="0"/>
              <w:spacing w:line="276" w:lineRule="auto"/>
              <w:ind w:left="171" w:right="1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is an example of a driving technique one might need to learn to safely use the roads?</w:t>
            </w:r>
          </w:p>
        </w:tc>
      </w:tr>
      <w:tr w:rsidR="00D74E0D" w14:paraId="7BFF6287" w14:textId="77777777">
        <w:trPr>
          <w:trHeight w:val="604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0C00F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8E23C7" w14:textId="77777777" w:rsidR="00D74E0D" w:rsidRDefault="003C15F9">
            <w:pPr>
              <w:pStyle w:val="TableParagraph"/>
              <w:kinsoku w:val="0"/>
              <w:overflowPunct w:val="0"/>
              <w:spacing w:before="115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Scanning</w:t>
            </w:r>
          </w:p>
        </w:tc>
      </w:tr>
      <w:tr w:rsidR="00D74E0D" w14:paraId="697D046F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73E21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B42D9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45F961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Avoiding no-zones</w:t>
            </w:r>
          </w:p>
        </w:tc>
      </w:tr>
    </w:tbl>
    <w:p w14:paraId="7C1FFC73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7224B7B8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7940"/>
      </w:tblGrid>
      <w:tr w:rsidR="00D74E0D" w14:paraId="75E1F327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A8F61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F4DD7E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3-second system</w:t>
            </w:r>
          </w:p>
        </w:tc>
      </w:tr>
      <w:tr w:rsidR="00D74E0D" w14:paraId="4DBA82A9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3A0AD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BEB4B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026DB5E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Signaling</w:t>
            </w:r>
          </w:p>
        </w:tc>
      </w:tr>
      <w:tr w:rsidR="00D74E0D" w14:paraId="7996FF54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335B4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404F2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629B87A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14:paraId="1A3DD8C7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CE1FA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EA0C698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8EFA444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74.)</w:t>
            </w:r>
          </w:p>
        </w:tc>
        <w:tc>
          <w:tcPr>
            <w:tcW w:w="79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7D7FA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597C173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9E53C0E" w14:textId="791C51FA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What is the primary reason traffic laws </w:t>
            </w:r>
            <w:r w:rsidR="00EA6E3F">
              <w:rPr>
                <w:sz w:val="22"/>
                <w:szCs w:val="22"/>
              </w:rPr>
              <w:t>existing</w:t>
            </w:r>
            <w:r>
              <w:rPr>
                <w:sz w:val="22"/>
                <w:szCs w:val="22"/>
              </w:rPr>
              <w:t>?</w:t>
            </w:r>
          </w:p>
        </w:tc>
      </w:tr>
      <w:tr w:rsidR="00D74E0D" w14:paraId="5F70C77D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B20F2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FC223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1BA3430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Collecting citation fees</w:t>
            </w:r>
          </w:p>
        </w:tc>
      </w:tr>
      <w:tr w:rsidR="00D74E0D" w14:paraId="2EFF7C29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A1ED2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1349A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5FE7C9E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Punishing motorists</w:t>
            </w:r>
          </w:p>
        </w:tc>
      </w:tr>
      <w:tr w:rsidR="00D74E0D" w14:paraId="17D5F0DA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4B04A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FECA7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BA94557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Maintaining social order</w:t>
            </w:r>
          </w:p>
        </w:tc>
      </w:tr>
      <w:tr w:rsidR="00D74E0D" w14:paraId="64725C0E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85914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23C9A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7FB0819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Preventing cost to cities</w:t>
            </w:r>
          </w:p>
        </w:tc>
      </w:tr>
      <w:tr w:rsidR="00D74E0D" w14:paraId="2A1099D3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426F0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AA7FF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CFBFC73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E) Ensuring driver safety</w:t>
            </w:r>
          </w:p>
        </w:tc>
      </w:tr>
      <w:tr w:rsidR="00D74E0D" w14:paraId="4C3FEDCC" w14:textId="77777777">
        <w:trPr>
          <w:trHeight w:val="1255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EA098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27C134E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CFD3E99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75.)</w:t>
            </w:r>
          </w:p>
        </w:tc>
        <w:tc>
          <w:tcPr>
            <w:tcW w:w="79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57545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34A8504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CDD98E9" w14:textId="77777777" w:rsidR="00D74E0D" w:rsidRDefault="003C15F9">
            <w:pPr>
              <w:pStyle w:val="TableParagraph"/>
              <w:kinsoku w:val="0"/>
              <w:overflowPunct w:val="0"/>
              <w:spacing w:before="1" w:line="276" w:lineRule="auto"/>
              <w:ind w:left="171" w:right="1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Which of the following is NOT absolutely vital to the proper working of a motor vehicle?</w:t>
            </w:r>
          </w:p>
        </w:tc>
      </w:tr>
      <w:tr w:rsidR="00D74E0D" w14:paraId="3474A248" w14:textId="77777777">
        <w:trPr>
          <w:trHeight w:val="604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928C1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1443AA" w14:textId="77777777" w:rsidR="00D74E0D" w:rsidRDefault="003C15F9">
            <w:pPr>
              <w:pStyle w:val="TableParagraph"/>
              <w:kinsoku w:val="0"/>
              <w:overflowPunct w:val="0"/>
              <w:spacing w:before="115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Oil</w:t>
            </w:r>
          </w:p>
        </w:tc>
      </w:tr>
      <w:tr w:rsidR="00D74E0D" w14:paraId="7C1F8263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826F9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008A2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C0523B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Coolant</w:t>
            </w:r>
          </w:p>
        </w:tc>
      </w:tr>
      <w:tr w:rsidR="00D74E0D" w14:paraId="205772CB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DA11D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EA508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1FF719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Power Steering Fluid</w:t>
            </w:r>
          </w:p>
        </w:tc>
      </w:tr>
      <w:tr w:rsidR="00D74E0D" w14:paraId="6C0AB299" w14:textId="77777777">
        <w:trPr>
          <w:trHeight w:val="719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DBA13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C3F7F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A0DBCA4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Transmission Fluid</w:t>
            </w:r>
          </w:p>
        </w:tc>
      </w:tr>
      <w:tr w:rsidR="00D74E0D" w14:paraId="23AC773D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727B4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F17CE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E51D02E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Brake Fluid</w:t>
            </w:r>
          </w:p>
        </w:tc>
      </w:tr>
    </w:tbl>
    <w:p w14:paraId="2A6722D2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51AFACF4" w14:textId="77777777" w:rsidR="00D74E0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5B8ADE3C" w14:textId="77777777" w:rsidR="00D74E0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797C9C94" w14:textId="77777777" w:rsidR="00D74E0D" w:rsidRDefault="00D74E0D">
      <w:pPr>
        <w:pStyle w:val="BodyText"/>
        <w:kinsoku w:val="0"/>
        <w:overflowPunct w:val="0"/>
        <w:spacing w:before="8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8357"/>
      </w:tblGrid>
      <w:tr w:rsidR="00D74E0D" w14:paraId="7B3C4B65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8FD27A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76.)</w:t>
            </w:r>
          </w:p>
        </w:tc>
        <w:tc>
          <w:tcPr>
            <w:tcW w:w="83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8A5DC5" w14:textId="77777777" w:rsidR="00D74E0D" w:rsidRDefault="003C15F9">
            <w:pPr>
              <w:pStyle w:val="TableParagraph"/>
              <w:tabs>
                <w:tab w:val="left" w:pos="5074"/>
              </w:tabs>
              <w:kinsoku w:val="0"/>
              <w:overflowPunct w:val="0"/>
              <w:spacing w:line="247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Florida Driver's License is usually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valid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for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years.</w:t>
            </w:r>
          </w:p>
        </w:tc>
      </w:tr>
      <w:tr w:rsidR="00D74E0D" w14:paraId="7DFB0F38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25533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F5F94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6947FA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A) 6</w:t>
            </w:r>
          </w:p>
        </w:tc>
      </w:tr>
      <w:tr w:rsidR="00D74E0D" w14:paraId="57CB3B6B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83C98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D75FB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7FCC3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1</w:t>
            </w:r>
          </w:p>
        </w:tc>
      </w:tr>
      <w:tr w:rsidR="00D74E0D" w14:paraId="50D1BF45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B349F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2A721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6687808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3</w:t>
            </w:r>
          </w:p>
        </w:tc>
      </w:tr>
      <w:tr w:rsidR="00D74E0D" w14:paraId="7E8E7841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A3974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EF572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EE931B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9</w:t>
            </w:r>
          </w:p>
        </w:tc>
      </w:tr>
      <w:tr w:rsidR="00D74E0D" w14:paraId="2E540712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A842C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16E58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700A9D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4</w:t>
            </w:r>
          </w:p>
        </w:tc>
      </w:tr>
      <w:tr w:rsidR="00D74E0D" w14:paraId="3D6EA73D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A015C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07158A0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761D554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77.)</w:t>
            </w:r>
          </w:p>
        </w:tc>
        <w:tc>
          <w:tcPr>
            <w:tcW w:w="83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41E43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DDDC138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F4A38B7" w14:textId="77777777" w:rsidR="00D74E0D" w:rsidRDefault="003C15F9">
            <w:pPr>
              <w:pStyle w:val="TableParagraph"/>
              <w:tabs>
                <w:tab w:val="left" w:pos="2496"/>
              </w:tabs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Florida,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 Class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license allows operation of a standard passenger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vehicle.</w:t>
            </w:r>
          </w:p>
        </w:tc>
      </w:tr>
      <w:tr w:rsidR="00D74E0D" w14:paraId="015AAA8F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12921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7A9E3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15AB54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A</w:t>
            </w:r>
          </w:p>
        </w:tc>
      </w:tr>
      <w:tr w:rsidR="00D74E0D" w14:paraId="339B9420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4DD8C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8270A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627E57C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B</w:t>
            </w:r>
          </w:p>
        </w:tc>
      </w:tr>
      <w:tr w:rsidR="00D74E0D" w14:paraId="04F21718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8E4D7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3DBC4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6C8333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C</w:t>
            </w:r>
          </w:p>
        </w:tc>
      </w:tr>
      <w:tr w:rsidR="00D74E0D" w14:paraId="53C3EBED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6CA5D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233D2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EE4B19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E</w:t>
            </w:r>
          </w:p>
        </w:tc>
      </w:tr>
      <w:tr w:rsidR="00D74E0D" w14:paraId="4C5829E4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3EC7E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86C1F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CC7958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6EED6B29" w14:textId="77777777">
        <w:trPr>
          <w:trHeight w:val="1375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4BF2A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5A90747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088E62B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78.)</w:t>
            </w:r>
          </w:p>
        </w:tc>
        <w:tc>
          <w:tcPr>
            <w:tcW w:w="83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F2BC0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123A85D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FFED990" w14:textId="77777777" w:rsidR="00D74E0D" w:rsidRDefault="003C15F9">
            <w:pPr>
              <w:pStyle w:val="TableParagraph"/>
              <w:tabs>
                <w:tab w:val="left" w:pos="1458"/>
              </w:tabs>
              <w:kinsoku w:val="0"/>
              <w:overflowPunct w:val="0"/>
              <w:spacing w:line="276" w:lineRule="auto"/>
              <w:ind w:left="171" w:right="19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Drivers and pedestrians should be familiar enough with traffic laws that they follow them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.</w:t>
            </w:r>
          </w:p>
        </w:tc>
      </w:tr>
      <w:tr w:rsidR="00D74E0D" w14:paraId="0B80CBAE" w14:textId="77777777">
        <w:trPr>
          <w:trHeight w:val="488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34FBD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AED30D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E39966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A) instinctually</w:t>
            </w:r>
          </w:p>
        </w:tc>
      </w:tr>
    </w:tbl>
    <w:p w14:paraId="67127BB8" w14:textId="77777777" w:rsidR="00D74E0D" w:rsidRDefault="00D74E0D">
      <w:pPr>
        <w:rPr>
          <w:rFonts w:ascii="Times New Roman" w:hAnsi="Times New Roman" w:cs="Times New Roman"/>
          <w:sz w:val="26"/>
          <w:szCs w:val="26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4B2133CF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6876"/>
      </w:tblGrid>
      <w:tr w:rsidR="00D74E0D" w14:paraId="56AD5F4F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CD709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65AD13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with occasional reminders</w:t>
            </w:r>
          </w:p>
        </w:tc>
      </w:tr>
      <w:tr w:rsidR="00D74E0D" w14:paraId="0369F501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2E366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E941E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919E13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only when it is important</w:t>
            </w:r>
          </w:p>
        </w:tc>
      </w:tr>
      <w:tr w:rsidR="00D74E0D" w14:paraId="06F5A8CF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E8E06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F4F23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FCB697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just enough to avoid a collision</w:t>
            </w:r>
          </w:p>
        </w:tc>
      </w:tr>
      <w:tr w:rsidR="00D74E0D" w14:paraId="563316C2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59BAA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5B88D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C9E7674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All of the above</w:t>
            </w:r>
          </w:p>
        </w:tc>
      </w:tr>
      <w:tr w:rsidR="00D74E0D" w14:paraId="41D3630F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FCE96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19378A7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1885CCA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79.)</w:t>
            </w:r>
          </w:p>
        </w:tc>
        <w:tc>
          <w:tcPr>
            <w:tcW w:w="68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5C604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DE53E8B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E9D4100" w14:textId="77777777" w:rsidR="00D74E0D" w:rsidRDefault="003C15F9">
            <w:pPr>
              <w:pStyle w:val="TableParagraph"/>
              <w:tabs>
                <w:tab w:val="left" w:pos="4599"/>
              </w:tabs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body of traffic laws for any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state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is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.</w:t>
            </w:r>
          </w:p>
        </w:tc>
      </w:tr>
      <w:tr w:rsidR="00D74E0D" w14:paraId="0B4ABBD0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8C09E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65638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4A8D044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permanently set in stone</w:t>
            </w:r>
          </w:p>
        </w:tc>
      </w:tr>
      <w:tr w:rsidR="00D74E0D" w14:paraId="7D8C3F36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13DED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580A5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915C3B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only guidelines</w:t>
            </w:r>
          </w:p>
        </w:tc>
      </w:tr>
      <w:tr w:rsidR="00D74E0D" w14:paraId="0422E2E5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61FD8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47976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8749B0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a living system</w:t>
            </w:r>
          </w:p>
        </w:tc>
      </w:tr>
      <w:tr w:rsidR="00D74E0D" w14:paraId="5DF5F038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672BB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04814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5E0D91C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made to frustrate drivers</w:t>
            </w:r>
          </w:p>
        </w:tc>
      </w:tr>
      <w:tr w:rsidR="00D74E0D" w14:paraId="6F03FF0D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0D878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14670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C191D1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7DFF6067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5C86F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3B190B7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E0962B2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80.)</w:t>
            </w:r>
          </w:p>
        </w:tc>
        <w:tc>
          <w:tcPr>
            <w:tcW w:w="68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1C129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5011E97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6FF5F7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concept of "common understanding" on the road refers to:</w:t>
            </w:r>
          </w:p>
        </w:tc>
      </w:tr>
      <w:tr w:rsidR="00D74E0D" w14:paraId="25A96D2F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22446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A62BE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EF47FB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A) A sense of shared knowledge and expectations between drivers</w:t>
            </w:r>
          </w:p>
        </w:tc>
      </w:tr>
      <w:tr w:rsidR="00D74E0D" w14:paraId="3A0A4415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CE676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62F27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FD148D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Common sense</w:t>
            </w:r>
          </w:p>
        </w:tc>
      </w:tr>
      <w:tr w:rsidR="00D74E0D" w14:paraId="4829987C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E2B1D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CC971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CDF480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C) Understanding of how a car </w:t>
            </w:r>
            <w:proofErr w:type="gramStart"/>
            <w:r>
              <w:rPr>
                <w:sz w:val="22"/>
                <w:szCs w:val="22"/>
              </w:rPr>
              <w:t>functions</w:t>
            </w:r>
            <w:proofErr w:type="gramEnd"/>
          </w:p>
        </w:tc>
      </w:tr>
      <w:tr w:rsidR="00D74E0D" w14:paraId="509211F1" w14:textId="77777777">
        <w:trPr>
          <w:trHeight w:val="719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CB998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CE7B2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578B92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Understanding of why traffic laws exist</w:t>
            </w:r>
          </w:p>
        </w:tc>
      </w:tr>
      <w:tr w:rsidR="00D74E0D" w14:paraId="34BEAEB7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C7235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A3A3D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D028ED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</w:tbl>
    <w:p w14:paraId="1241792D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74D26CE4" w14:textId="77777777" w:rsidR="00D74E0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47A853D9" w14:textId="77777777" w:rsidR="00D74E0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1FA590C3" w14:textId="77777777" w:rsidR="00D74E0D" w:rsidRDefault="00D74E0D">
      <w:pPr>
        <w:pStyle w:val="BodyText"/>
        <w:kinsoku w:val="0"/>
        <w:overflowPunct w:val="0"/>
        <w:spacing w:before="8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7109"/>
      </w:tblGrid>
      <w:tr w:rsidR="00D74E0D" w14:paraId="69B995F7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AF5604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81.)</w:t>
            </w:r>
          </w:p>
        </w:tc>
        <w:tc>
          <w:tcPr>
            <w:tcW w:w="71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83B4BD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Which of the following counts as "One Drink" of alcohol?</w:t>
            </w:r>
          </w:p>
        </w:tc>
      </w:tr>
      <w:tr w:rsidR="00D74E0D" w14:paraId="4DD43122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BB26B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1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C9B36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9F3ECE6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15-ounce glass of 15% beer</w:t>
            </w:r>
          </w:p>
        </w:tc>
      </w:tr>
      <w:tr w:rsidR="00D74E0D" w14:paraId="2CA82C3E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6DCFA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1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C4F00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38D74A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10-ounce glass of 15% wine</w:t>
            </w:r>
          </w:p>
        </w:tc>
      </w:tr>
      <w:tr w:rsidR="00D74E0D" w14:paraId="1DD6BE15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B611D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1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D6BA8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BF601A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1.5-ounce shot of 80-proof liquor</w:t>
            </w:r>
          </w:p>
        </w:tc>
      </w:tr>
      <w:tr w:rsidR="00D74E0D" w14:paraId="607C7CF3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46F00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1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73834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87F235E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1CF07852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D2722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1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7165D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5D64CA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1AE226DB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449A9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2EB3A31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5245180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82.)</w:t>
            </w:r>
          </w:p>
        </w:tc>
        <w:tc>
          <w:tcPr>
            <w:tcW w:w="71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57845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17C426A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70CA350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Which of the following is a possible consequence of careless driving?</w:t>
            </w:r>
          </w:p>
        </w:tc>
      </w:tr>
      <w:tr w:rsidR="00D74E0D" w14:paraId="7E177EE7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F95D8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1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85BFD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1D4CC9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Damage to property</w:t>
            </w:r>
          </w:p>
        </w:tc>
      </w:tr>
      <w:tr w:rsidR="00D74E0D" w14:paraId="10294516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6C537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1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CBA7B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EE185B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Injury or death</w:t>
            </w:r>
          </w:p>
        </w:tc>
      </w:tr>
      <w:tr w:rsidR="00D74E0D" w14:paraId="21031074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4C115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1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431BB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08B09C7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Insurance rate increases</w:t>
            </w:r>
          </w:p>
        </w:tc>
      </w:tr>
      <w:tr w:rsidR="00D74E0D" w14:paraId="7DEBD1E5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9B010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1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83C0B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85DFE9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Legal action</w:t>
            </w:r>
          </w:p>
        </w:tc>
      </w:tr>
      <w:tr w:rsidR="00D74E0D" w14:paraId="26C90985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E03FE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1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FFF7D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D440DB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14:paraId="70AD81DC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7F05B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90BF601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AE9761C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83.)</w:t>
            </w:r>
          </w:p>
        </w:tc>
        <w:tc>
          <w:tcPr>
            <w:tcW w:w="71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64B94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825DAD2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F48A34D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Damage to or loss of a vehicle can affect one's ability to:</w:t>
            </w:r>
          </w:p>
        </w:tc>
      </w:tr>
      <w:tr w:rsidR="00D74E0D" w14:paraId="0867A687" w14:textId="77777777">
        <w:trPr>
          <w:trHeight w:val="719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5BBA4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1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06ECA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9B24E03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Get to work</w:t>
            </w:r>
          </w:p>
        </w:tc>
      </w:tr>
      <w:tr w:rsidR="00D74E0D" w14:paraId="126676B8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6C4FE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1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430A7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7F663FC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Move supplies</w:t>
            </w:r>
          </w:p>
        </w:tc>
      </w:tr>
    </w:tbl>
    <w:p w14:paraId="7FE51ED9" w14:textId="77777777" w:rsidR="00D74E0D" w:rsidRDefault="00D74E0D">
      <w:pPr>
        <w:rPr>
          <w:rFonts w:ascii="Times New Roman" w:hAnsi="Times New Roman" w:cs="Times New Roman"/>
          <w:sz w:val="26"/>
          <w:szCs w:val="26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13DD58E8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6597"/>
      </w:tblGrid>
      <w:tr w:rsidR="00D74E0D" w14:paraId="29ACF399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A8695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59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DD0246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See friends and family</w:t>
            </w:r>
          </w:p>
        </w:tc>
      </w:tr>
      <w:tr w:rsidR="00D74E0D" w14:paraId="4AE7E4DA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0A08F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59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06405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9DF69BA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14:paraId="25C57B28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4368B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59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1444E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AA48D17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3EA2A538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12722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2B29DC8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95BEA68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84.)</w:t>
            </w:r>
          </w:p>
        </w:tc>
        <w:tc>
          <w:tcPr>
            <w:tcW w:w="659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3C6F3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783B693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2FFE936" w14:textId="77777777" w:rsidR="00D74E0D" w:rsidRDefault="003C15F9">
            <w:pPr>
              <w:pStyle w:val="TableParagraph"/>
              <w:tabs>
                <w:tab w:val="left" w:pos="4155"/>
              </w:tabs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motor vehicle can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considered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when used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improperly.</w:t>
            </w:r>
          </w:p>
        </w:tc>
      </w:tr>
      <w:tr w:rsidR="00D74E0D" w14:paraId="487FFE86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A91EB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59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0B8C3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D0E4BD5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a liability</w:t>
            </w:r>
          </w:p>
        </w:tc>
      </w:tr>
      <w:tr w:rsidR="00D74E0D" w14:paraId="3DCD383E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5433D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59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55C52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379415B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a deadly weapon</w:t>
            </w:r>
          </w:p>
        </w:tc>
      </w:tr>
      <w:tr w:rsidR="00D74E0D" w14:paraId="5666B5EA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F389D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59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FC362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FB74F37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unimportant</w:t>
            </w:r>
          </w:p>
        </w:tc>
      </w:tr>
      <w:tr w:rsidR="00D74E0D" w14:paraId="3FCFAA32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5DB00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59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376E4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8DD921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self-correcting</w:t>
            </w:r>
          </w:p>
        </w:tc>
      </w:tr>
      <w:tr w:rsidR="00D74E0D" w14:paraId="639510E6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C1068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59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240BA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E02916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4AF782A6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B6349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10BD042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D413A30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85.)</w:t>
            </w:r>
          </w:p>
        </w:tc>
        <w:tc>
          <w:tcPr>
            <w:tcW w:w="659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61FE7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C6C939E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C67F38F" w14:textId="77777777" w:rsidR="00D74E0D" w:rsidRDefault="003C15F9">
            <w:pPr>
              <w:pStyle w:val="TableParagraph"/>
              <w:tabs>
                <w:tab w:val="left" w:pos="4424"/>
              </w:tabs>
              <w:kinsoku w:val="0"/>
              <w:overflowPunct w:val="0"/>
              <w:spacing w:before="1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medications have the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potential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to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in relation to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driving.</w:t>
            </w:r>
          </w:p>
        </w:tc>
      </w:tr>
      <w:tr w:rsidR="00D74E0D" w14:paraId="6B5ADDD5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5C020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59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C5C93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6C414B2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stimulate better reactions</w:t>
            </w:r>
          </w:p>
        </w:tc>
      </w:tr>
      <w:tr w:rsidR="00D74E0D" w14:paraId="23A69638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FD272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59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D480F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463CC6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be dangerous</w:t>
            </w:r>
          </w:p>
        </w:tc>
      </w:tr>
      <w:tr w:rsidR="00D74E0D" w14:paraId="20798F8C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DD984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59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2846B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C2CDF26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suppress poor habits</w:t>
            </w:r>
          </w:p>
        </w:tc>
      </w:tr>
      <w:tr w:rsidR="00D74E0D" w14:paraId="7AA31EB3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84A00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59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FD541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90AF54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583D24B7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DDBC8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59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96587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1CD9E42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</w:tbl>
    <w:p w14:paraId="3CB6590C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3A82EFA9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7319"/>
      </w:tblGrid>
      <w:tr w:rsidR="00D74E0D" w14:paraId="421CBC5F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30F91D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86.)</w:t>
            </w:r>
          </w:p>
        </w:tc>
        <w:tc>
          <w:tcPr>
            <w:tcW w:w="7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D1BBC2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can be damaged as a result of a traffic collision?</w:t>
            </w:r>
          </w:p>
        </w:tc>
      </w:tr>
      <w:tr w:rsidR="00D74E0D" w14:paraId="2F457F6F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73598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3DB7A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9BA6870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Health</w:t>
            </w:r>
          </w:p>
        </w:tc>
      </w:tr>
      <w:tr w:rsidR="00D74E0D" w14:paraId="1B874FF1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368AA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71435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3230C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Financial stability</w:t>
            </w:r>
          </w:p>
        </w:tc>
      </w:tr>
      <w:tr w:rsidR="00D74E0D" w14:paraId="3062F44B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1282C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2EF46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63593A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Reputation</w:t>
            </w:r>
          </w:p>
        </w:tc>
      </w:tr>
      <w:tr w:rsidR="00D74E0D" w14:paraId="3DA8AF4A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429C2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6CE21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129DA4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Personal relationships</w:t>
            </w:r>
          </w:p>
        </w:tc>
      </w:tr>
      <w:tr w:rsidR="00D74E0D" w14:paraId="22F0A03E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59724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816B7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04F9D1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14:paraId="4142F6BB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403D4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F7A61BF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5049749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87.)</w:t>
            </w:r>
          </w:p>
        </w:tc>
        <w:tc>
          <w:tcPr>
            <w:tcW w:w="7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2C762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0BD9D91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552B6FE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is the most widely used drug in our society?</w:t>
            </w:r>
          </w:p>
        </w:tc>
      </w:tr>
      <w:tr w:rsidR="00D74E0D" w14:paraId="28AE6BC5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00303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465E0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915D21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Aspirin</w:t>
            </w:r>
          </w:p>
        </w:tc>
      </w:tr>
      <w:tr w:rsidR="00D74E0D" w14:paraId="48F01591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69218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393F3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3C14A1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Marijuana</w:t>
            </w:r>
          </w:p>
        </w:tc>
      </w:tr>
      <w:tr w:rsidR="00D74E0D" w14:paraId="1441548C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78348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847C4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0A1A4F0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Alcohol</w:t>
            </w:r>
          </w:p>
        </w:tc>
      </w:tr>
      <w:tr w:rsidR="00D74E0D" w14:paraId="1384853D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552BA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790A6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591C022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Opioids</w:t>
            </w:r>
          </w:p>
        </w:tc>
      </w:tr>
      <w:tr w:rsidR="00D74E0D" w14:paraId="6102BA4D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F8211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1973F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28204E6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12CDDAD6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B2188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B62E25C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B92A090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88.)</w:t>
            </w:r>
          </w:p>
        </w:tc>
        <w:tc>
          <w:tcPr>
            <w:tcW w:w="7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26968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A6A316F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6F72832" w14:textId="77777777" w:rsidR="00D74E0D" w:rsidRDefault="003C15F9">
            <w:pPr>
              <w:pStyle w:val="TableParagraph"/>
              <w:tabs>
                <w:tab w:val="left" w:pos="3102"/>
              </w:tabs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It is illegal to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operate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when under the influence of a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substance.</w:t>
            </w:r>
          </w:p>
        </w:tc>
      </w:tr>
      <w:tr w:rsidR="00D74E0D" w14:paraId="1ECE8A0E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5100F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9EA03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74C5A1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car</w:t>
            </w:r>
          </w:p>
        </w:tc>
      </w:tr>
      <w:tr w:rsidR="00D74E0D" w14:paraId="64D48D00" w14:textId="77777777">
        <w:trPr>
          <w:trHeight w:val="719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93096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DBEDA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3A40CB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motorcycle</w:t>
            </w:r>
          </w:p>
        </w:tc>
      </w:tr>
      <w:tr w:rsidR="00D74E0D" w14:paraId="118801B1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32305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7620D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D60B9B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moped</w:t>
            </w:r>
          </w:p>
        </w:tc>
      </w:tr>
    </w:tbl>
    <w:p w14:paraId="29B5A89C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39124330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8223"/>
      </w:tblGrid>
      <w:tr w:rsidR="00D74E0D" w14:paraId="4B26B1FC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A84C1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2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7C35BF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truck</w:t>
            </w:r>
          </w:p>
        </w:tc>
      </w:tr>
      <w:tr w:rsidR="00D74E0D" w14:paraId="0B032377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86E2F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2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BE167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6FB86D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14:paraId="0161FAD7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7434F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F21C6EC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DD90CA0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89.)</w:t>
            </w:r>
          </w:p>
        </w:tc>
        <w:tc>
          <w:tcPr>
            <w:tcW w:w="822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C6152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C25D6B4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2AA7BF4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When under the influence of even just one drink of alcohol,</w:t>
            </w:r>
          </w:p>
        </w:tc>
      </w:tr>
      <w:tr w:rsidR="00D74E0D" w14:paraId="194CBF59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E0AA4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2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F0302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74BB94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your actions will be predictable</w:t>
            </w:r>
          </w:p>
        </w:tc>
      </w:tr>
      <w:tr w:rsidR="00D74E0D" w14:paraId="6F1E0BD2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55795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2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1D98B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C78533C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your actions will be logical</w:t>
            </w:r>
          </w:p>
        </w:tc>
      </w:tr>
      <w:tr w:rsidR="00D74E0D" w14:paraId="42488B5E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B86E1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2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659EC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988704A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your actions become different than when you are sober</w:t>
            </w:r>
          </w:p>
        </w:tc>
      </w:tr>
      <w:tr w:rsidR="00D74E0D" w14:paraId="60DA3091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176FB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2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26704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AE9D6D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0D391C65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861FF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2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841E4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08AF080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58202985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03038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5AABAF8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1D371AC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90.)</w:t>
            </w:r>
          </w:p>
        </w:tc>
        <w:tc>
          <w:tcPr>
            <w:tcW w:w="822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BC821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5D78574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8275622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is the legal drinking age for all 50 states?</w:t>
            </w:r>
          </w:p>
        </w:tc>
      </w:tr>
      <w:tr w:rsidR="00D74E0D" w14:paraId="6EB47DDC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E5C4F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2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C2C01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34F9284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16</w:t>
            </w:r>
          </w:p>
        </w:tc>
      </w:tr>
      <w:tr w:rsidR="00D74E0D" w14:paraId="28F5F120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4D4BB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2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5DBF5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C830223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18</w:t>
            </w:r>
          </w:p>
        </w:tc>
      </w:tr>
      <w:tr w:rsidR="00D74E0D" w14:paraId="71D6750C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302E7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2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7477C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4231B2E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21</w:t>
            </w:r>
          </w:p>
        </w:tc>
      </w:tr>
      <w:tr w:rsidR="00D74E0D" w14:paraId="0A64EA0B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55362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2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0C876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B394EC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25</w:t>
            </w:r>
          </w:p>
        </w:tc>
      </w:tr>
      <w:tr w:rsidR="00D74E0D" w14:paraId="32D8FA5E" w14:textId="77777777">
        <w:trPr>
          <w:trHeight w:val="1079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73665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2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29CFE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18AE07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4AB5145B" w14:textId="77777777">
        <w:trPr>
          <w:trHeight w:val="84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09A7F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27E6576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6071D76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91.)</w:t>
            </w:r>
          </w:p>
        </w:tc>
        <w:tc>
          <w:tcPr>
            <w:tcW w:w="822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01F72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8748C35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A33A7B2" w14:textId="77777777" w:rsidR="00D74E0D" w:rsidRDefault="003C15F9">
            <w:pPr>
              <w:pStyle w:val="TableParagraph"/>
              <w:tabs>
                <w:tab w:val="left" w:pos="3297"/>
              </w:tabs>
              <w:kinsoku w:val="0"/>
              <w:overflowPunct w:val="0"/>
              <w:spacing w:line="233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Situational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awareness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proportionally to how many drinks you have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had.</w:t>
            </w:r>
          </w:p>
        </w:tc>
      </w:tr>
    </w:tbl>
    <w:p w14:paraId="1FDAC5D8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26E4C0B1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6404"/>
      </w:tblGrid>
      <w:tr w:rsidR="00D74E0D" w14:paraId="7ABFDAD2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C11C3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4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655D79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increases</w:t>
            </w:r>
          </w:p>
        </w:tc>
      </w:tr>
      <w:tr w:rsidR="00D74E0D" w14:paraId="2CDC1DD3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3AB1D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4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C528D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BCD8F6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decreases</w:t>
            </w:r>
          </w:p>
        </w:tc>
      </w:tr>
      <w:tr w:rsidR="00D74E0D" w14:paraId="4E71FE5C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70F3E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4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4AC7D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E1E098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focuses</w:t>
            </w:r>
          </w:p>
        </w:tc>
      </w:tr>
      <w:tr w:rsidR="00D74E0D" w14:paraId="2C95EBA9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37F2C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4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69909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DCB199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36C8C623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7E8B4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4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B14D2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E99367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17AC555F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65FFE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71672C5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33DB819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92.)</w:t>
            </w:r>
          </w:p>
        </w:tc>
        <w:tc>
          <w:tcPr>
            <w:tcW w:w="64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CC6A5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A17EACA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2970BCC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One factor that affects the body's rate of alcohol absorption is:</w:t>
            </w:r>
          </w:p>
        </w:tc>
      </w:tr>
      <w:tr w:rsidR="00D74E0D" w14:paraId="7E0D19CF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53E33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4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3FCC2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87EFF3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Body Temperature</w:t>
            </w:r>
          </w:p>
        </w:tc>
      </w:tr>
      <w:tr w:rsidR="00D74E0D" w14:paraId="5B3C5D41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A426E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4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75BDA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2F92639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Exercise</w:t>
            </w:r>
          </w:p>
        </w:tc>
      </w:tr>
      <w:tr w:rsidR="00D74E0D" w14:paraId="51BBBF86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D26CE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4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A83E5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56C95CE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Caffeine Level</w:t>
            </w:r>
          </w:p>
        </w:tc>
      </w:tr>
      <w:tr w:rsidR="00D74E0D" w14:paraId="2A200429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AF60A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4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1BD2D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754D37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Body Weight</w:t>
            </w:r>
          </w:p>
        </w:tc>
      </w:tr>
      <w:tr w:rsidR="00D74E0D" w14:paraId="3E585ADC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4C4FD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4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9EE43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A6AD6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All of the above</w:t>
            </w:r>
          </w:p>
        </w:tc>
      </w:tr>
      <w:tr w:rsidR="00D74E0D" w14:paraId="511E7615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A2741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94CDC8B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4B584D5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93.)</w:t>
            </w:r>
          </w:p>
        </w:tc>
        <w:tc>
          <w:tcPr>
            <w:tcW w:w="64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B5AC0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E9581C6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8A08516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BAC range is classified as the "Euphoria" stage?</w:t>
            </w:r>
          </w:p>
        </w:tc>
      </w:tr>
      <w:tr w:rsidR="00D74E0D" w14:paraId="16DA9BE8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A4DC5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4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A5F83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2FD3BD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.01 - .05</w:t>
            </w:r>
          </w:p>
        </w:tc>
      </w:tr>
      <w:tr w:rsidR="00D74E0D" w14:paraId="4DE33E68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9BC72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4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33318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FEE6A7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.03 - .12</w:t>
            </w:r>
          </w:p>
        </w:tc>
      </w:tr>
      <w:tr w:rsidR="00D74E0D" w14:paraId="69E8A60B" w14:textId="77777777">
        <w:trPr>
          <w:trHeight w:val="719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DDECE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4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D6FBF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78D1197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.09 - .25</w:t>
            </w:r>
          </w:p>
        </w:tc>
      </w:tr>
      <w:tr w:rsidR="00D74E0D" w14:paraId="202B52E7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36EC2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4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0F880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E2AD9D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.18 - .30</w:t>
            </w:r>
          </w:p>
        </w:tc>
      </w:tr>
    </w:tbl>
    <w:p w14:paraId="39182CED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6F806519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6840"/>
      </w:tblGrid>
      <w:tr w:rsidR="00D74E0D" w14:paraId="16300B60" w14:textId="77777777">
        <w:trPr>
          <w:trHeight w:val="84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B36A9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0CFC19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29F665A4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310F8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12CB975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BD37F10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94.)</w:t>
            </w:r>
          </w:p>
        </w:tc>
        <w:tc>
          <w:tcPr>
            <w:tcW w:w="68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BE868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73C548B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0842E70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does BAC stand for?</w:t>
            </w:r>
          </w:p>
        </w:tc>
      </w:tr>
      <w:tr w:rsidR="00D74E0D" w14:paraId="04641F7E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A60E1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771CB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9641B9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Body Alcohol Conditioning</w:t>
            </w:r>
          </w:p>
        </w:tc>
      </w:tr>
      <w:tr w:rsidR="00D74E0D" w14:paraId="741A6FF2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18CA9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21B87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2AE4F07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Blood Accelerant Correspondence</w:t>
            </w:r>
          </w:p>
        </w:tc>
      </w:tr>
      <w:tr w:rsidR="00D74E0D" w14:paraId="1801B716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457DC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F7AE4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9E602AE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Body Acclimation Calculation</w:t>
            </w:r>
          </w:p>
        </w:tc>
      </w:tr>
      <w:tr w:rsidR="00D74E0D" w14:paraId="0E77F46E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D993B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04D3A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39B23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Blood Alcohol Content</w:t>
            </w:r>
          </w:p>
        </w:tc>
      </w:tr>
      <w:tr w:rsidR="00D74E0D" w14:paraId="7D769312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E8D5C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5D5D5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D3126C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67F2412E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F5119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CB00DF0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913B2B7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95.)</w:t>
            </w:r>
          </w:p>
        </w:tc>
        <w:tc>
          <w:tcPr>
            <w:tcW w:w="68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BBDA2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8AC71BD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A94579F" w14:textId="77777777" w:rsidR="00D74E0D" w:rsidRDefault="003C15F9">
            <w:pPr>
              <w:pStyle w:val="TableParagraph"/>
              <w:tabs>
                <w:tab w:val="left" w:pos="3027"/>
              </w:tabs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Stomach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content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may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alcohol absorption, but not prevent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it.</w:t>
            </w:r>
          </w:p>
        </w:tc>
      </w:tr>
      <w:tr w:rsidR="00D74E0D" w14:paraId="386440E5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BB7A6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544C9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0BF288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accelerate</w:t>
            </w:r>
          </w:p>
        </w:tc>
      </w:tr>
      <w:tr w:rsidR="00D74E0D" w14:paraId="324F3F09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1A63D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74EFF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527C8CE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eliminate</w:t>
            </w:r>
          </w:p>
        </w:tc>
      </w:tr>
      <w:tr w:rsidR="00D74E0D" w14:paraId="270E1A42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31F89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1A74C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6FF9BF0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delay</w:t>
            </w:r>
          </w:p>
        </w:tc>
      </w:tr>
      <w:tr w:rsidR="00D74E0D" w14:paraId="5FBE7E00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12282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9C03C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4A341F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enhance</w:t>
            </w:r>
          </w:p>
        </w:tc>
      </w:tr>
      <w:tr w:rsidR="00D74E0D" w14:paraId="1070B266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F49FB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9F0D0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8C3F3E6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061CBD52" w14:textId="77777777">
        <w:trPr>
          <w:trHeight w:val="1079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789FA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4910CFB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BABA7B7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96.)</w:t>
            </w:r>
          </w:p>
        </w:tc>
        <w:tc>
          <w:tcPr>
            <w:tcW w:w="68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4DE99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F0795C8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109F585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How does alcohol affect the function of a person's eyes?</w:t>
            </w:r>
          </w:p>
        </w:tc>
      </w:tr>
      <w:tr w:rsidR="00D74E0D" w14:paraId="147EB40E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97A9A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53AA8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C2E959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Relaxes eye muscles</w:t>
            </w:r>
          </w:p>
        </w:tc>
      </w:tr>
    </w:tbl>
    <w:p w14:paraId="5BCE43D1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130C94C0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8246"/>
      </w:tblGrid>
      <w:tr w:rsidR="00D74E0D" w14:paraId="0AAC1A19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B34BD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713286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Reduces ability to adjust to light</w:t>
            </w:r>
          </w:p>
        </w:tc>
      </w:tr>
      <w:tr w:rsidR="00D74E0D" w14:paraId="6B038107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71D54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0FAE0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933275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Reduces ability to judge distance accurately</w:t>
            </w:r>
          </w:p>
        </w:tc>
      </w:tr>
      <w:tr w:rsidR="00D74E0D" w14:paraId="6818B72D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79D12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5A408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D6B4A94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14:paraId="3EB233E8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38280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64062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84D0B2A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68EA5155" w14:textId="77777777">
        <w:trPr>
          <w:trHeight w:val="1255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7E299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40F602C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CE966A7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97.)</w:t>
            </w:r>
          </w:p>
        </w:tc>
        <w:tc>
          <w:tcPr>
            <w:tcW w:w="82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13F95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6529025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870C517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Alcohol alters the perception of reality, making moral and wise decision-making</w:t>
            </w:r>
          </w:p>
          <w:p w14:paraId="5945E18A" w14:textId="77777777" w:rsidR="00D74E0D" w:rsidRDefault="003C15F9">
            <w:pPr>
              <w:pStyle w:val="TableParagraph"/>
              <w:tabs>
                <w:tab w:val="left" w:pos="783"/>
              </w:tabs>
              <w:kinsoku w:val="0"/>
              <w:overflowPunct w:val="0"/>
              <w:spacing w:before="37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.</w:t>
            </w:r>
          </w:p>
        </w:tc>
      </w:tr>
      <w:tr w:rsidR="00D74E0D" w14:paraId="0E0DCDED" w14:textId="77777777">
        <w:trPr>
          <w:trHeight w:val="604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3F20C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D9C957" w14:textId="77777777" w:rsidR="00D74E0D" w:rsidRDefault="003C15F9">
            <w:pPr>
              <w:pStyle w:val="TableParagraph"/>
              <w:kinsoku w:val="0"/>
              <w:overflowPunct w:val="0"/>
              <w:spacing w:before="115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A) difficult</w:t>
            </w:r>
          </w:p>
        </w:tc>
      </w:tr>
      <w:tr w:rsidR="00D74E0D" w14:paraId="5774EBFE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A1AB3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32FA4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B8BE99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easier</w:t>
            </w:r>
          </w:p>
        </w:tc>
      </w:tr>
      <w:tr w:rsidR="00D74E0D" w14:paraId="1C7A06A0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8E453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0235E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DBDB54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clearer</w:t>
            </w:r>
          </w:p>
        </w:tc>
      </w:tr>
      <w:tr w:rsidR="00D74E0D" w14:paraId="197CFFC9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5CEB3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B759B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FF9B40C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more disciplined</w:t>
            </w:r>
          </w:p>
        </w:tc>
      </w:tr>
      <w:tr w:rsidR="00D74E0D" w14:paraId="4D14F6C9" w14:textId="77777777">
        <w:trPr>
          <w:trHeight w:val="108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6D8A2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5AB71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72FBA91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538DCA37" w14:textId="77777777">
        <w:trPr>
          <w:trHeight w:val="1376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4C5A0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425C229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7968B05" w14:textId="77777777" w:rsidR="00D74E0D" w:rsidRDefault="003C15F9">
            <w:pPr>
              <w:pStyle w:val="TableParagraph"/>
              <w:kinsoku w:val="0"/>
              <w:overflowPunct w:val="0"/>
              <w:ind w:left="180" w:right="15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98.)</w:t>
            </w:r>
          </w:p>
        </w:tc>
        <w:tc>
          <w:tcPr>
            <w:tcW w:w="82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5FF66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D7D11CE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220E8BF" w14:textId="77777777" w:rsidR="00D74E0D" w:rsidRDefault="003C15F9">
            <w:pPr>
              <w:pStyle w:val="TableParagraph"/>
              <w:kinsoku w:val="0"/>
              <w:overflowPunct w:val="0"/>
              <w:spacing w:line="278" w:lineRule="auto"/>
              <w:ind w:left="171" w:right="17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 individual who abstains from consuming alcohol in order to retain the ability to safely transport a group they are accompanying is called:</w:t>
            </w:r>
          </w:p>
        </w:tc>
      </w:tr>
      <w:tr w:rsidR="00D74E0D" w14:paraId="2F7264D5" w14:textId="77777777">
        <w:trPr>
          <w:trHeight w:val="72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93903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10B84C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7AEA11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Defined Drifter</w:t>
            </w:r>
          </w:p>
        </w:tc>
      </w:tr>
      <w:tr w:rsidR="00D74E0D" w14:paraId="6F073CE1" w14:textId="77777777">
        <w:trPr>
          <w:trHeight w:val="720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9308A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C0079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F04801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Definite Do-Gooder</w:t>
            </w:r>
          </w:p>
        </w:tc>
      </w:tr>
      <w:tr w:rsidR="00D74E0D" w14:paraId="3DD3F916" w14:textId="77777777">
        <w:trPr>
          <w:trHeight w:val="719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B780F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DA8B7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256658" w14:textId="77777777" w:rsidR="00D74E0D" w:rsidRDefault="003C15F9">
            <w:pPr>
              <w:pStyle w:val="TableParagraph"/>
              <w:kinsoku w:val="0"/>
              <w:overflowPunct w:val="0"/>
              <w:ind w:left="1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Designated Drinker</w:t>
            </w:r>
          </w:p>
        </w:tc>
      </w:tr>
      <w:tr w:rsidR="00D74E0D" w14:paraId="1BD71A69" w14:textId="77777777">
        <w:trPr>
          <w:trHeight w:val="483"/>
        </w:trPr>
        <w:tc>
          <w:tcPr>
            <w:tcW w:w="7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07A6E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9A7A3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94FF782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7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Designated Driver</w:t>
            </w:r>
          </w:p>
        </w:tc>
      </w:tr>
    </w:tbl>
    <w:p w14:paraId="261CDC01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3C30CC22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395"/>
      </w:tblGrid>
      <w:tr w:rsidR="00D74E0D" w14:paraId="56F061D5" w14:textId="77777777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140FE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B35C80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5DF0B989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E5FF3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87CF530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CD71738" w14:textId="77777777" w:rsidR="00D74E0D" w:rsidRDefault="003C15F9">
            <w:pPr>
              <w:pStyle w:val="TableParagraph"/>
              <w:kinsoku w:val="0"/>
              <w:overflowPunct w:val="0"/>
              <w:ind w:left="2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99.)</w:t>
            </w:r>
          </w:p>
        </w:tc>
        <w:tc>
          <w:tcPr>
            <w:tcW w:w="839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A27E9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EDEFFA8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C02AE98" w14:textId="77777777" w:rsidR="00D74E0D" w:rsidRDefault="003C15F9">
            <w:pPr>
              <w:pStyle w:val="TableParagraph"/>
              <w:tabs>
                <w:tab w:val="left" w:pos="2845"/>
              </w:tabs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Medications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have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effects when mixed with other medications or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alcohol.</w:t>
            </w:r>
          </w:p>
        </w:tc>
      </w:tr>
      <w:tr w:rsidR="00D74E0D" w14:paraId="56525381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0A9F1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8581B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CEB714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predictable</w:t>
            </w:r>
          </w:p>
        </w:tc>
      </w:tr>
      <w:tr w:rsidR="00D74E0D" w14:paraId="1D3B1AC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5A628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8235F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5C7681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unexpected</w:t>
            </w:r>
          </w:p>
        </w:tc>
      </w:tr>
      <w:tr w:rsidR="00D74E0D" w14:paraId="6E4722E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7F8EB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942DA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A8014F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stimulating</w:t>
            </w:r>
          </w:p>
        </w:tc>
      </w:tr>
      <w:tr w:rsidR="00D74E0D" w14:paraId="745F109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1273F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F6F32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DA78F4" w14:textId="7E3A8A8B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D) </w:t>
            </w:r>
            <w:r w:rsidR="00DA6714">
              <w:rPr>
                <w:sz w:val="22"/>
                <w:szCs w:val="22"/>
              </w:rPr>
              <w:t>slow acting</w:t>
            </w:r>
          </w:p>
        </w:tc>
      </w:tr>
      <w:tr w:rsidR="00D74E0D" w14:paraId="2B72AF24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0B620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BD120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6A05F1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3FDB26BA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B5C19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CD0523C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EEFB138" w14:textId="77777777" w:rsidR="00D74E0D" w:rsidRDefault="003C15F9">
            <w:pPr>
              <w:pStyle w:val="TableParagraph"/>
              <w:kinsoku w:val="0"/>
              <w:overflowPunct w:val="0"/>
              <w:ind w:left="2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100.)</w:t>
            </w:r>
          </w:p>
        </w:tc>
        <w:tc>
          <w:tcPr>
            <w:tcW w:w="839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6EA11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B25B5FC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0C34FD9" w14:textId="77777777" w:rsidR="00D74E0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9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When warning labels on medication bottles advise against "operating heavy machinery" while using them, this includes:</w:t>
            </w:r>
          </w:p>
        </w:tc>
      </w:tr>
      <w:tr w:rsidR="00D74E0D" w14:paraId="585656CE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6980D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7FA432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CAFCEF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construction vehicles</w:t>
            </w:r>
          </w:p>
        </w:tc>
      </w:tr>
      <w:tr w:rsidR="00D74E0D" w14:paraId="247E55C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4D11F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B66D7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9183E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cars</w:t>
            </w:r>
          </w:p>
        </w:tc>
      </w:tr>
      <w:tr w:rsidR="00D74E0D" w14:paraId="1B58431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ADFFA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345D6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F07F80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trucks</w:t>
            </w:r>
          </w:p>
        </w:tc>
      </w:tr>
      <w:tr w:rsidR="00D74E0D" w14:paraId="604A61C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12B14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27EE8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F65C94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14:paraId="50F7D36B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95B1C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D14E9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C1055E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1761403F" w14:textId="77777777">
        <w:trPr>
          <w:trHeight w:val="113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769BC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7429D9F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1A5BA6D" w14:textId="77777777" w:rsidR="00D74E0D" w:rsidRDefault="003C15F9">
            <w:pPr>
              <w:pStyle w:val="TableParagraph"/>
              <w:kinsoku w:val="0"/>
              <w:overflowPunct w:val="0"/>
              <w:ind w:left="2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101.)</w:t>
            </w:r>
          </w:p>
        </w:tc>
        <w:tc>
          <w:tcPr>
            <w:tcW w:w="839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ED9D0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FADB636" w14:textId="77777777" w:rsidR="00D74E0D" w:rsidRDefault="00D74E0D">
            <w:pPr>
              <w:pStyle w:val="TableParagraph"/>
              <w:kinsoku w:val="0"/>
              <w:overflowPunct w:val="0"/>
              <w:spacing w:before="1"/>
              <w:rPr>
                <w:rFonts w:ascii="Times New Roman" w:hAnsi="Times New Roman" w:cs="Times New Roman"/>
              </w:rPr>
            </w:pPr>
          </w:p>
          <w:p w14:paraId="063416F4" w14:textId="77777777" w:rsidR="00D74E0D" w:rsidRDefault="003C15F9">
            <w:pPr>
              <w:pStyle w:val="TableParagraph"/>
              <w:kinsoku w:val="0"/>
              <w:overflowPunct w:val="0"/>
              <w:spacing w:line="290" w:lineRule="atLeast"/>
              <w:ind w:left="110" w:right="18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term describing how mixing two substances can create an effect that is greater than the sum of its parts is:</w:t>
            </w:r>
          </w:p>
        </w:tc>
      </w:tr>
    </w:tbl>
    <w:p w14:paraId="08EA6DCF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2483452A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368"/>
      </w:tblGrid>
      <w:tr w:rsidR="00D74E0D" w14:paraId="6B5BAA1D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01211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6052F7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Recombination</w:t>
            </w:r>
          </w:p>
        </w:tc>
      </w:tr>
      <w:tr w:rsidR="00D74E0D" w14:paraId="7330757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9A195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C9F8C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5A385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Synergism</w:t>
            </w:r>
          </w:p>
        </w:tc>
      </w:tr>
      <w:tr w:rsidR="00D74E0D" w14:paraId="65BD967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16321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8B6AB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2893B89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Mutual Increase</w:t>
            </w:r>
          </w:p>
        </w:tc>
      </w:tr>
      <w:tr w:rsidR="00D74E0D" w14:paraId="379E882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4226B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D39F3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8F899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Incorrect Math</w:t>
            </w:r>
          </w:p>
        </w:tc>
      </w:tr>
      <w:tr w:rsidR="00D74E0D" w14:paraId="3CF472D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DA044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E2F5E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007E27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62CD07E0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E65F5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8E3B5FE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2C985A7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102.)</w:t>
            </w:r>
          </w:p>
        </w:tc>
        <w:tc>
          <w:tcPr>
            <w:tcW w:w="83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1909D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39C7E4F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5A695CA" w14:textId="77777777" w:rsidR="00D74E0D" w:rsidRDefault="003C15F9">
            <w:pPr>
              <w:pStyle w:val="TableParagraph"/>
              <w:tabs>
                <w:tab w:val="left" w:pos="8105"/>
              </w:tabs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you refuse to take a BAC test when asked to by a police officer</w:t>
            </w:r>
            <w:r>
              <w:rPr>
                <w:spacing w:val="-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Florida,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.</w:t>
            </w:r>
          </w:p>
        </w:tc>
      </w:tr>
      <w:tr w:rsidR="00D74E0D" w14:paraId="61E6E69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B3FDA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1600D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2B6C50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it is considered a 1st degree misdemeanor</w:t>
            </w:r>
          </w:p>
        </w:tc>
      </w:tr>
      <w:tr w:rsidR="00D74E0D" w14:paraId="31AA3AF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2A260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0179D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ACEA6E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your license will be suspended</w:t>
            </w:r>
          </w:p>
        </w:tc>
      </w:tr>
      <w:tr w:rsidR="00D74E0D" w14:paraId="55F592F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A476E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7395E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74B7C89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it is considered a criminal act</w:t>
            </w:r>
          </w:p>
        </w:tc>
      </w:tr>
      <w:tr w:rsidR="00D74E0D" w14:paraId="19D05C3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152AC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182FC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6EE94D4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14:paraId="0E3040A7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6D68B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58098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735FD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610028C4" w14:textId="77777777">
        <w:trPr>
          <w:trHeight w:val="125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2D0B1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70ED1E3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E96C037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103.)</w:t>
            </w:r>
          </w:p>
        </w:tc>
        <w:tc>
          <w:tcPr>
            <w:tcW w:w="83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58D42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2CF8B4D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F1FC61D" w14:textId="77777777" w:rsidR="00D74E0D" w:rsidRDefault="003C15F9">
            <w:pPr>
              <w:pStyle w:val="TableParagraph"/>
              <w:tabs>
                <w:tab w:val="left" w:pos="7235"/>
              </w:tabs>
              <w:kinsoku w:val="0"/>
              <w:overflowPunct w:val="0"/>
              <w:spacing w:line="276" w:lineRule="auto"/>
              <w:ind w:left="110" w:right="63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By law, containers with alcoholic beverages inside them</w:t>
            </w:r>
            <w:r>
              <w:rPr>
                <w:spacing w:val="-1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must be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to be transported.</w:t>
            </w:r>
          </w:p>
        </w:tc>
      </w:tr>
      <w:tr w:rsidR="00D74E0D" w14:paraId="74FBF42F" w14:textId="77777777">
        <w:trPr>
          <w:trHeight w:val="60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28C61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432C00" w14:textId="77777777" w:rsidR="00D74E0D" w:rsidRDefault="003C15F9">
            <w:pPr>
              <w:pStyle w:val="TableParagraph"/>
              <w:kinsoku w:val="0"/>
              <w:overflowPunct w:val="0"/>
              <w:spacing w:before="115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open</w:t>
            </w:r>
          </w:p>
        </w:tc>
      </w:tr>
      <w:tr w:rsidR="00D74E0D" w14:paraId="2E129206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D3966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3DB37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1B22CA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secure in a cup holder</w:t>
            </w:r>
          </w:p>
        </w:tc>
      </w:tr>
      <w:tr w:rsidR="00D74E0D" w14:paraId="59C5AC5F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78C69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66B97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4E4D4D5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closed and sealed</w:t>
            </w:r>
          </w:p>
        </w:tc>
      </w:tr>
    </w:tbl>
    <w:p w14:paraId="0F728CCF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3890A1F0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382"/>
      </w:tblGrid>
      <w:tr w:rsidR="00D74E0D" w14:paraId="5381BEDE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A14BA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8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DF385B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0D045224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84334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8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AEE79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F7F87A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38F77867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CFDF2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6B1D914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FE1A75C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104.)</w:t>
            </w:r>
          </w:p>
        </w:tc>
        <w:tc>
          <w:tcPr>
            <w:tcW w:w="838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DE5F1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3F3F4E9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10787F5" w14:textId="77777777" w:rsidR="00D74E0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is the concept of a driver consenting to a BAC test as a condition to holding a driver's license?</w:t>
            </w:r>
          </w:p>
        </w:tc>
      </w:tr>
      <w:tr w:rsidR="00D74E0D" w14:paraId="2A008482" w14:textId="77777777">
        <w:trPr>
          <w:trHeight w:val="72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D2DC5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8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5ABB30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CBD6E9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A) Implied Consent</w:t>
            </w:r>
          </w:p>
        </w:tc>
      </w:tr>
      <w:tr w:rsidR="00D74E0D" w14:paraId="7FB570E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E83D3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8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81B74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3611D7F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Non-Consent</w:t>
            </w:r>
          </w:p>
        </w:tc>
      </w:tr>
      <w:tr w:rsidR="00D74E0D" w14:paraId="27A6FAB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B8E04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8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80CA9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8E94272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Verbal Consent</w:t>
            </w:r>
          </w:p>
        </w:tc>
      </w:tr>
      <w:tr w:rsidR="00D74E0D" w14:paraId="1075E8B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ECF62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8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AC0E6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B2911D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Signature Consent</w:t>
            </w:r>
          </w:p>
        </w:tc>
      </w:tr>
      <w:tr w:rsidR="00D74E0D" w14:paraId="55F87532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6E876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8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4C839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60C1D1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2B1230E3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B4EC3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2D5ABEE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A318FAB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105.)</w:t>
            </w:r>
          </w:p>
        </w:tc>
        <w:tc>
          <w:tcPr>
            <w:tcW w:w="838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61748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7C03DFA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5167EFA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BAC limit for a commercial driver on the job is:</w:t>
            </w:r>
          </w:p>
        </w:tc>
      </w:tr>
      <w:tr w:rsidR="00D74E0D" w14:paraId="22C020C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EA35C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8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1EE24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DC5BF1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0.01%</w:t>
            </w:r>
          </w:p>
        </w:tc>
      </w:tr>
      <w:tr w:rsidR="00D74E0D" w14:paraId="40A0346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B5CE8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8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C1DEC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48C2CD1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0.08%</w:t>
            </w:r>
          </w:p>
        </w:tc>
      </w:tr>
      <w:tr w:rsidR="00D74E0D" w14:paraId="6DC2CF1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08260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8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A7614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C4C14B2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0.05%</w:t>
            </w:r>
          </w:p>
        </w:tc>
      </w:tr>
      <w:tr w:rsidR="00D74E0D" w14:paraId="470F446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8EE0A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8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4D049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6B4F45B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0.10%</w:t>
            </w:r>
          </w:p>
        </w:tc>
      </w:tr>
      <w:tr w:rsidR="00D74E0D" w14:paraId="1F797961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C06BE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8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F93FA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C0B1035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E) None of the above</w:t>
            </w:r>
          </w:p>
        </w:tc>
      </w:tr>
    </w:tbl>
    <w:p w14:paraId="12323397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2AF1E7EC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7988"/>
      </w:tblGrid>
      <w:tr w:rsidR="00D74E0D" w14:paraId="0D648E54" w14:textId="77777777">
        <w:trPr>
          <w:trHeight w:val="778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5B07D4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106.)</w:t>
            </w:r>
          </w:p>
        </w:tc>
        <w:tc>
          <w:tcPr>
            <w:tcW w:w="79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48013E" w14:textId="77777777" w:rsidR="00D74E0D" w:rsidRDefault="003C15F9">
            <w:pPr>
              <w:pStyle w:val="TableParagraph"/>
              <w:tabs>
                <w:tab w:val="left" w:pos="2984"/>
              </w:tabs>
              <w:kinsoku w:val="0"/>
              <w:overflowPunct w:val="0"/>
              <w:spacing w:line="276" w:lineRule="auto"/>
              <w:ind w:left="110" w:right="19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Zero Tolerance Law refers to a drunk driving law that relates specifically</w:t>
            </w:r>
            <w:r>
              <w:rPr>
                <w:spacing w:val="-2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to drivers under the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age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of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.</w:t>
            </w:r>
          </w:p>
        </w:tc>
      </w:tr>
      <w:tr w:rsidR="00D74E0D" w14:paraId="0C3FE177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B4E81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3856FA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6D9D7F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25</w:t>
            </w:r>
          </w:p>
        </w:tc>
      </w:tr>
      <w:tr w:rsidR="00D74E0D" w14:paraId="5A82E2F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B93AE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16150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43258BB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21</w:t>
            </w:r>
          </w:p>
        </w:tc>
      </w:tr>
      <w:tr w:rsidR="00D74E0D" w14:paraId="71547B5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48E55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92C70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EAD0AE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18</w:t>
            </w:r>
          </w:p>
        </w:tc>
      </w:tr>
      <w:tr w:rsidR="00D74E0D" w14:paraId="5A91B1B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0C105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DCD1A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064800F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16</w:t>
            </w:r>
          </w:p>
        </w:tc>
      </w:tr>
      <w:tr w:rsidR="00D74E0D" w14:paraId="583DCC9B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5B937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35423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39960A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496C8FAF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DF416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0DC15BB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63A8B90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107.)</w:t>
            </w:r>
          </w:p>
        </w:tc>
        <w:tc>
          <w:tcPr>
            <w:tcW w:w="79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08EB0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42E4677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E51F68F" w14:textId="65FEE3FB" w:rsidR="00D74E0D" w:rsidRDefault="006749A3">
            <w:pPr>
              <w:pStyle w:val="TableParagraph"/>
              <w:tabs>
                <w:tab w:val="left" w:pos="2984"/>
              </w:tabs>
              <w:kinsoku w:val="0"/>
              <w:overflowPunct w:val="0"/>
              <w:spacing w:line="276" w:lineRule="auto"/>
              <w:ind w:left="110" w:right="198"/>
              <w:rPr>
                <w:sz w:val="22"/>
                <w:szCs w:val="22"/>
              </w:rPr>
            </w:pPr>
            <w:r w:rsidRPr="006749A3">
              <w:rPr>
                <w:sz w:val="22"/>
                <w:szCs w:val="22"/>
              </w:rPr>
              <w:t xml:space="preserve">__________ is an exception to the </w:t>
            </w:r>
            <w:r w:rsidR="00EA6E3F" w:rsidRPr="006749A3">
              <w:rPr>
                <w:sz w:val="22"/>
                <w:szCs w:val="22"/>
              </w:rPr>
              <w:t>zero-tolerance</w:t>
            </w:r>
            <w:r w:rsidRPr="006749A3">
              <w:rPr>
                <w:sz w:val="22"/>
                <w:szCs w:val="22"/>
              </w:rPr>
              <w:t xml:space="preserve"> law for carrying alcohol.</w:t>
            </w:r>
          </w:p>
        </w:tc>
      </w:tr>
      <w:tr w:rsidR="00D74E0D" w14:paraId="33A3C0C2" w14:textId="77777777">
        <w:trPr>
          <w:trHeight w:val="72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D10E3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1AD4BB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5FDCBA" w14:textId="5FCCBF4A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A) </w:t>
            </w:r>
            <w:r w:rsidR="006749A3" w:rsidRPr="006749A3">
              <w:rPr>
                <w:sz w:val="22"/>
                <w:szCs w:val="22"/>
              </w:rPr>
              <w:tab/>
              <w:t>Transporting alcoholic beverages as part of your job for an employer licensed under the Alcoholic Beverage Control Act</w:t>
            </w:r>
          </w:p>
        </w:tc>
      </w:tr>
      <w:tr w:rsidR="00D74E0D" w14:paraId="4D6EAA1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26AF9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2BEB68" w14:textId="77777777" w:rsidR="00D74E0D" w:rsidRPr="006749A3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26F2D8AA" w14:textId="520C65AA" w:rsidR="00D74E0D" w:rsidRPr="006749A3" w:rsidRDefault="003C15F9">
            <w:pPr>
              <w:pStyle w:val="TableParagraph"/>
              <w:kinsoku w:val="0"/>
              <w:overflowPunct w:val="0"/>
              <w:ind w:left="110"/>
              <w:rPr>
                <w:color w:val="000000" w:themeColor="text1"/>
                <w:sz w:val="22"/>
                <w:szCs w:val="22"/>
              </w:rPr>
            </w:pPr>
            <w:r w:rsidRPr="006749A3">
              <w:rPr>
                <w:color w:val="000000" w:themeColor="text1"/>
                <w:sz w:val="22"/>
                <w:szCs w:val="22"/>
              </w:rPr>
              <w:t xml:space="preserve">B) </w:t>
            </w:r>
            <w:r w:rsidR="006749A3" w:rsidRPr="006749A3">
              <w:rPr>
                <w:color w:val="000000" w:themeColor="text1"/>
                <w:sz w:val="22"/>
                <w:szCs w:val="22"/>
              </w:rPr>
              <w:t>Making a delivery of an alcoholic beverage at the order of your parent, responsible adult, relative, or any other adult designated by the parent or legal guardian</w:t>
            </w:r>
          </w:p>
        </w:tc>
      </w:tr>
      <w:tr w:rsidR="00D74E0D" w14:paraId="707B07A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80981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5677E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141B2F4" w14:textId="48DF110B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C) </w:t>
            </w:r>
            <w:r w:rsidR="006749A3" w:rsidRPr="006749A3">
              <w:rPr>
                <w:color w:val="FF0000"/>
                <w:sz w:val="22"/>
                <w:szCs w:val="22"/>
              </w:rPr>
              <w:t>Both a and b</w:t>
            </w:r>
          </w:p>
        </w:tc>
      </w:tr>
      <w:tr w:rsidR="00D74E0D" w14:paraId="4FC411E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E1FA7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52B53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1FF0734" w14:textId="1AA183E5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D) </w:t>
            </w:r>
            <w:r w:rsidR="006749A3" w:rsidRPr="006749A3">
              <w:rPr>
                <w:sz w:val="22"/>
                <w:szCs w:val="22"/>
              </w:rPr>
              <w:t xml:space="preserve">There are NO exceptions to the </w:t>
            </w:r>
            <w:r w:rsidR="00EA6E3F" w:rsidRPr="006749A3">
              <w:rPr>
                <w:sz w:val="22"/>
                <w:szCs w:val="22"/>
              </w:rPr>
              <w:t>zero-tolerance</w:t>
            </w:r>
            <w:r w:rsidR="006749A3" w:rsidRPr="006749A3">
              <w:rPr>
                <w:sz w:val="22"/>
                <w:szCs w:val="22"/>
              </w:rPr>
              <w:t xml:space="preserve"> law</w:t>
            </w:r>
          </w:p>
        </w:tc>
      </w:tr>
      <w:tr w:rsidR="00D74E0D" w14:paraId="3D84AE82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EFDE1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27753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4C8918E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24F2FE1B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27745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2A7E408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DE3F55B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108.)</w:t>
            </w:r>
          </w:p>
        </w:tc>
        <w:tc>
          <w:tcPr>
            <w:tcW w:w="79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484D7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9D1C5C5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F9CFF17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Zero Tolerance Law applies also to those driving:</w:t>
            </w:r>
          </w:p>
        </w:tc>
      </w:tr>
      <w:tr w:rsidR="00D74E0D" w14:paraId="5F2E1EF2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0B291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34955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534FED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an off-road vehicle</w:t>
            </w:r>
          </w:p>
        </w:tc>
      </w:tr>
      <w:tr w:rsidR="00D74E0D" w14:paraId="4B3E04B6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6620A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0062D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DDA634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a moped</w:t>
            </w:r>
          </w:p>
        </w:tc>
      </w:tr>
    </w:tbl>
    <w:p w14:paraId="2547A292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48347675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150"/>
      </w:tblGrid>
      <w:tr w:rsidR="00D74E0D" w14:paraId="59EFB9AC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B141E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5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3A9EEC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a motorcycle</w:t>
            </w:r>
          </w:p>
        </w:tc>
      </w:tr>
      <w:tr w:rsidR="00D74E0D" w14:paraId="756E347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B2D1B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5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24A90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075774A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 boat</w:t>
            </w:r>
          </w:p>
        </w:tc>
      </w:tr>
      <w:tr w:rsidR="00D74E0D" w14:paraId="744647CC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E07AC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5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D1DB6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DB25CE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14:paraId="56F43915" w14:textId="77777777">
        <w:trPr>
          <w:trHeight w:val="125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3D468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4C7BF21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DFC01CB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109.)</w:t>
            </w:r>
          </w:p>
        </w:tc>
        <w:tc>
          <w:tcPr>
            <w:tcW w:w="815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DDBA6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0453D09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B437BE1" w14:textId="77777777" w:rsidR="00D74E0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21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Some penalties for a first DUI offense are mandatory despite the circumstances, such as:</w:t>
            </w:r>
          </w:p>
        </w:tc>
      </w:tr>
      <w:tr w:rsidR="00D74E0D" w14:paraId="3B92CA4A" w14:textId="77777777">
        <w:trPr>
          <w:trHeight w:val="60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3ECC5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5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332802" w14:textId="77777777" w:rsidR="00D74E0D" w:rsidRDefault="003C15F9">
            <w:pPr>
              <w:pStyle w:val="TableParagraph"/>
              <w:kinsoku w:val="0"/>
              <w:overflowPunct w:val="0"/>
              <w:spacing w:before="115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A) license suspension or revocation</w:t>
            </w:r>
          </w:p>
        </w:tc>
      </w:tr>
      <w:tr w:rsidR="00D74E0D" w14:paraId="11B4C0D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67529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5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D7952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881415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probation</w:t>
            </w:r>
          </w:p>
        </w:tc>
      </w:tr>
      <w:tr w:rsidR="00D74E0D" w14:paraId="6FEA542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55982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5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BAA03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6A0BFC9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imprisonment</w:t>
            </w:r>
          </w:p>
        </w:tc>
      </w:tr>
      <w:tr w:rsidR="00D74E0D" w14:paraId="16AE943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AAC5E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5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777DF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02781E2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4F2074C3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77F48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5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EC483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9A4A4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475F9703" w14:textId="77777777">
        <w:trPr>
          <w:trHeight w:val="1376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2C370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A48E23C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91C02F2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110.)</w:t>
            </w:r>
          </w:p>
        </w:tc>
        <w:tc>
          <w:tcPr>
            <w:tcW w:w="815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A9CE0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7512999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FB5AAA1" w14:textId="77777777" w:rsidR="00D74E0D" w:rsidRDefault="003C15F9">
            <w:pPr>
              <w:pStyle w:val="TableParagraph"/>
              <w:kinsoku w:val="0"/>
              <w:overflowPunct w:val="0"/>
              <w:spacing w:line="278" w:lineRule="auto"/>
              <w:ind w:left="110" w:right="18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a minor is present in a vehicle when a driver is charged with a DUI offense, the penalties will be:</w:t>
            </w:r>
          </w:p>
        </w:tc>
      </w:tr>
      <w:tr w:rsidR="00D74E0D" w14:paraId="19DFE585" w14:textId="77777777">
        <w:trPr>
          <w:trHeight w:val="72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31349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5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BB7147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4F58443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the same</w:t>
            </w:r>
          </w:p>
        </w:tc>
      </w:tr>
      <w:tr w:rsidR="00D74E0D" w14:paraId="58A40DE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74D75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5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76DF8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6A2897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doubled</w:t>
            </w:r>
          </w:p>
        </w:tc>
      </w:tr>
      <w:tr w:rsidR="00D74E0D" w14:paraId="3CCE515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B764F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5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A8203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2E9577E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tripled</w:t>
            </w:r>
          </w:p>
        </w:tc>
      </w:tr>
      <w:tr w:rsidR="00D74E0D" w14:paraId="53C74C31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145FC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5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AA82C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68A67A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quadrupled</w:t>
            </w:r>
          </w:p>
        </w:tc>
      </w:tr>
      <w:tr w:rsidR="00D74E0D" w14:paraId="48538E0D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C2E4A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5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CA568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671312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</w:tbl>
    <w:p w14:paraId="487D73F2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0FD5E1FC" w14:textId="77777777" w:rsidR="00D74E0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1B4B3693" w14:textId="77777777" w:rsidR="00D74E0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2F795775" w14:textId="77777777" w:rsidR="00D74E0D" w:rsidRDefault="00D74E0D">
      <w:pPr>
        <w:pStyle w:val="BodyText"/>
        <w:kinsoku w:val="0"/>
        <w:overflowPunct w:val="0"/>
        <w:spacing w:before="8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076"/>
      </w:tblGrid>
      <w:tr w:rsidR="00D74E0D" w14:paraId="1FC4CC25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1CE3DE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111.)</w:t>
            </w:r>
          </w:p>
        </w:tc>
        <w:tc>
          <w:tcPr>
            <w:tcW w:w="80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5E969D" w14:textId="77777777" w:rsidR="00D74E0D" w:rsidRDefault="003C15F9">
            <w:pPr>
              <w:pStyle w:val="TableParagraph"/>
              <w:tabs>
                <w:tab w:val="left" w:pos="5217"/>
              </w:tabs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DUI offense becomes a felony when it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is the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in 10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years.</w:t>
            </w:r>
          </w:p>
        </w:tc>
      </w:tr>
      <w:tr w:rsidR="00D74E0D" w14:paraId="18A8115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D8696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4F821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3E4349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first</w:t>
            </w:r>
          </w:p>
        </w:tc>
      </w:tr>
      <w:tr w:rsidR="00D74E0D" w14:paraId="560F9CD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AD73C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3F258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8EB702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second</w:t>
            </w:r>
          </w:p>
        </w:tc>
      </w:tr>
      <w:tr w:rsidR="00D74E0D" w14:paraId="1E238CD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00F17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3D659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6FEEA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third</w:t>
            </w:r>
          </w:p>
        </w:tc>
      </w:tr>
      <w:tr w:rsidR="00D74E0D" w14:paraId="79BE2B6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DE8D2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D955A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4B89F2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fourth</w:t>
            </w:r>
          </w:p>
        </w:tc>
      </w:tr>
      <w:tr w:rsidR="00D74E0D" w14:paraId="0A2B7EFB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94DE6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24B4D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396D8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42929145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B319B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EEEFDC4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18A1216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112.)</w:t>
            </w:r>
          </w:p>
        </w:tc>
        <w:tc>
          <w:tcPr>
            <w:tcW w:w="80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E48D3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30A4BCC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D0ACE21" w14:textId="77777777" w:rsidR="00D74E0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is the name of the device that prevents driving a vehicle if a breath test for BAC is failed?</w:t>
            </w:r>
          </w:p>
        </w:tc>
      </w:tr>
      <w:tr w:rsidR="00D74E0D" w14:paraId="44CCCC3A" w14:textId="77777777">
        <w:trPr>
          <w:trHeight w:val="72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DBD04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D1B67E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A52C7EE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A) Ignition Interlock Device</w:t>
            </w:r>
          </w:p>
        </w:tc>
      </w:tr>
      <w:tr w:rsidR="00D74E0D" w14:paraId="6B4F096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C3B3F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DB33D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15F97CB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Initial Influence Detector</w:t>
            </w:r>
          </w:p>
        </w:tc>
      </w:tr>
      <w:tr w:rsidR="00D74E0D" w14:paraId="6DECB80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29B42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F0108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B61FBF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Blood Alcohol Analyzer</w:t>
            </w:r>
          </w:p>
        </w:tc>
      </w:tr>
      <w:tr w:rsidR="00D74E0D" w14:paraId="1BF3072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5CD5F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89FEA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FC6D1F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66BF508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66CC5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BA2FF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8D0364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03C063D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814C4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F58BFBF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AC0EED0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113.)</w:t>
            </w:r>
          </w:p>
        </w:tc>
        <w:tc>
          <w:tcPr>
            <w:tcW w:w="80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964EB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F57BD2A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400F4EA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is a driving behavior you might observe from a drunk driver?</w:t>
            </w:r>
          </w:p>
        </w:tc>
      </w:tr>
      <w:tr w:rsidR="00D74E0D" w14:paraId="6CFF570E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C2F6B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807D0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C48B973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Lane Drifting</w:t>
            </w:r>
          </w:p>
        </w:tc>
      </w:tr>
    </w:tbl>
    <w:p w14:paraId="1ABB9712" w14:textId="77777777" w:rsidR="00D74E0D" w:rsidRDefault="00D74E0D">
      <w:pPr>
        <w:rPr>
          <w:rFonts w:ascii="Times New Roman" w:hAnsi="Times New Roman" w:cs="Times New Roman"/>
          <w:sz w:val="26"/>
          <w:szCs w:val="26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299F3F12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228"/>
      </w:tblGrid>
      <w:tr w:rsidR="00D74E0D" w14:paraId="01A07B69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434B7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B3CBDB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Speed and Braking Variations</w:t>
            </w:r>
          </w:p>
        </w:tc>
      </w:tr>
      <w:tr w:rsidR="00D74E0D" w14:paraId="77CADD4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AB1F8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E509E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4B8FCE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Erratic Behavior</w:t>
            </w:r>
          </w:p>
        </w:tc>
      </w:tr>
      <w:tr w:rsidR="00D74E0D" w14:paraId="0922001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97ED9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82C35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28D131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14:paraId="5E9E56BB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6A6F0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328FB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CBFA15D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724CC20B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723E2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8C6CEBB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DF5CC41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114.)</w:t>
            </w:r>
          </w:p>
        </w:tc>
        <w:tc>
          <w:tcPr>
            <w:tcW w:w="82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A997C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A318A8A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99C754D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Having only one alcoholic drink will not affect your ability to drive.</w:t>
            </w:r>
          </w:p>
        </w:tc>
      </w:tr>
      <w:tr w:rsidR="00D74E0D" w14:paraId="3C31451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BD0D3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B1D71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1949553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TRUE</w:t>
            </w:r>
          </w:p>
        </w:tc>
      </w:tr>
      <w:tr w:rsidR="00D74E0D" w14:paraId="23A472A0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33E56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F3D31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2F6082D" w14:textId="77777777" w:rsidR="00D74E0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14:paraId="3FE83E43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CE3A8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0A7C45A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F2487D7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115.)</w:t>
            </w:r>
          </w:p>
        </w:tc>
        <w:tc>
          <w:tcPr>
            <w:tcW w:w="82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7C001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B1C9360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24EB0FA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Cold showers or coffee are effective ways to sober up someone quickly.</w:t>
            </w:r>
          </w:p>
        </w:tc>
      </w:tr>
      <w:tr w:rsidR="00D74E0D" w14:paraId="2C7A2BD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A9693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35DA1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5FB8069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TRUE</w:t>
            </w:r>
          </w:p>
        </w:tc>
      </w:tr>
      <w:tr w:rsidR="00D74E0D" w14:paraId="7BCE4D2D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F1907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3FA3C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77C04BB" w14:textId="77777777" w:rsidR="00D74E0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14:paraId="0A203B3B" w14:textId="77777777">
        <w:trPr>
          <w:trHeight w:val="144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73AFF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5331B1B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4A3BC5E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116.)</w:t>
            </w:r>
          </w:p>
        </w:tc>
        <w:tc>
          <w:tcPr>
            <w:tcW w:w="82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7E28A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AEA8BF2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27BF236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Florida, a DUI stays on your criminal record for 1 year.</w:t>
            </w:r>
          </w:p>
          <w:p w14:paraId="51697E71" w14:textId="77777777" w:rsidR="00887DD2" w:rsidRDefault="00887DD2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</w:p>
          <w:p w14:paraId="18F2023B" w14:textId="77777777" w:rsidR="00887DD2" w:rsidRDefault="00887DD2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True </w:t>
            </w:r>
          </w:p>
          <w:p w14:paraId="634A3855" w14:textId="77777777" w:rsidR="00887DD2" w:rsidRDefault="00887DD2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</w:p>
          <w:p w14:paraId="7307B7B9" w14:textId="6429DA49" w:rsidR="00887DD2" w:rsidRDefault="00887DD2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887DD2">
              <w:rPr>
                <w:color w:val="FF0000"/>
                <w:sz w:val="22"/>
                <w:szCs w:val="22"/>
              </w:rPr>
              <w:t xml:space="preserve">False </w:t>
            </w:r>
          </w:p>
        </w:tc>
      </w:tr>
      <w:tr w:rsidR="00D74E0D" w14:paraId="48FCD97B" w14:textId="77777777">
        <w:trPr>
          <w:trHeight w:val="125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8D063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A339C1B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8F89FE2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117.)</w:t>
            </w:r>
          </w:p>
        </w:tc>
        <w:tc>
          <w:tcPr>
            <w:tcW w:w="82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1A866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5A30D6F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B474A5F" w14:textId="77777777" w:rsidR="00D74E0D" w:rsidRDefault="003C15F9">
            <w:pPr>
              <w:pStyle w:val="TableParagraph"/>
              <w:kinsoku w:val="0"/>
              <w:overflowPunct w:val="0"/>
              <w:spacing w:line="276" w:lineRule="auto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"Lane drifting" is one common behavior of someone driving under the influence of alcohol.</w:t>
            </w:r>
          </w:p>
        </w:tc>
      </w:tr>
      <w:tr w:rsidR="00D74E0D" w14:paraId="008151D3" w14:textId="77777777">
        <w:trPr>
          <w:trHeight w:val="368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301BA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A19295" w14:textId="77777777" w:rsidR="00D74E0D" w:rsidRDefault="003C15F9">
            <w:pPr>
              <w:pStyle w:val="TableParagraph"/>
              <w:kinsoku w:val="0"/>
              <w:overflowPunct w:val="0"/>
              <w:spacing w:before="115" w:line="233" w:lineRule="exact"/>
              <w:ind w:left="233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TRUE</w:t>
            </w:r>
          </w:p>
        </w:tc>
      </w:tr>
    </w:tbl>
    <w:p w14:paraId="7C2CAA25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58884ADF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335"/>
      </w:tblGrid>
      <w:tr w:rsidR="00D74E0D" w14:paraId="24D2C3A2" w14:textId="77777777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AD34E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D4B28E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2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FALSE</w:t>
            </w:r>
          </w:p>
        </w:tc>
      </w:tr>
      <w:tr w:rsidR="00D74E0D" w14:paraId="19234059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A7F3B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A3DB9D3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D0EC7A5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118.)</w:t>
            </w:r>
          </w:p>
        </w:tc>
        <w:tc>
          <w:tcPr>
            <w:tcW w:w="833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0DBF5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97126A5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4E465D4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DUI convictions will NOT affect the cost of your car insurance.</w:t>
            </w:r>
          </w:p>
        </w:tc>
      </w:tr>
      <w:tr w:rsidR="00D74E0D" w14:paraId="702137D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6850F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F84F7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50D090E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TRUE</w:t>
            </w:r>
          </w:p>
        </w:tc>
      </w:tr>
      <w:tr w:rsidR="00D74E0D" w14:paraId="1CB8E4B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6870E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C0052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B920AE6" w14:textId="77777777" w:rsidR="00D74E0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14:paraId="3658CD99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2AD4B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22F259C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5C27CE8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119.)</w:t>
            </w:r>
          </w:p>
        </w:tc>
        <w:tc>
          <w:tcPr>
            <w:tcW w:w="833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3EA2B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AF4A5BC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6870F09" w14:textId="77777777" w:rsidR="00D74E0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8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 ignition interlock is a hand-held breath-testing device that requires a breath test before allowing a vehicle to be started.</w:t>
            </w:r>
          </w:p>
        </w:tc>
      </w:tr>
      <w:tr w:rsidR="00D74E0D" w14:paraId="46BD2B80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D42DD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EF60FA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76848CA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14:paraId="4FAC1CDB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3A973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C8821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3333CB1" w14:textId="77777777" w:rsidR="00D74E0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FALSE</w:t>
            </w:r>
          </w:p>
        </w:tc>
      </w:tr>
      <w:tr w:rsidR="00D74E0D" w14:paraId="0A311C0D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DBCD2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3596772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7E24EF0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120.)</w:t>
            </w:r>
          </w:p>
        </w:tc>
        <w:tc>
          <w:tcPr>
            <w:tcW w:w="833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FB34D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325F16C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1AB7840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 far as the law is concerned, driving is a:</w:t>
            </w:r>
          </w:p>
        </w:tc>
      </w:tr>
      <w:tr w:rsidR="00D74E0D" w14:paraId="04DE021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0DDF5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3CC99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B0DA0C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right</w:t>
            </w:r>
          </w:p>
        </w:tc>
      </w:tr>
      <w:tr w:rsidR="00D74E0D" w14:paraId="4373AE5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02A8F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199EB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2EAC426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privilege</w:t>
            </w:r>
          </w:p>
        </w:tc>
      </w:tr>
      <w:tr w:rsidR="00D74E0D" w14:paraId="07ECD13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F3EC7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C449A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4B82FC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necessary evil</w:t>
            </w:r>
          </w:p>
        </w:tc>
      </w:tr>
      <w:tr w:rsidR="00D74E0D" w14:paraId="29B3FF4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240D3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1CD59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3A17E9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unregulated act</w:t>
            </w:r>
          </w:p>
        </w:tc>
      </w:tr>
      <w:tr w:rsidR="00D74E0D" w14:paraId="50660622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54A15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BDF44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85001E9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</w:tbl>
    <w:p w14:paraId="750632EB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09DC6925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306"/>
      </w:tblGrid>
      <w:tr w:rsidR="00D74E0D" w14:paraId="50FA9FF3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BA6903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121.)</w:t>
            </w:r>
          </w:p>
        </w:tc>
        <w:tc>
          <w:tcPr>
            <w:tcW w:w="830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5B773F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 obtain a Florida driver's license, you must agree to:</w:t>
            </w:r>
          </w:p>
        </w:tc>
      </w:tr>
      <w:tr w:rsidR="00D74E0D" w14:paraId="201C14E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D7150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0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4F838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4753919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abide by all Florida traffic laws</w:t>
            </w:r>
          </w:p>
        </w:tc>
      </w:tr>
      <w:tr w:rsidR="00D74E0D" w14:paraId="5A29A89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5AAAD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0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58306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F44B6E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engage in blood/breath alcohol tests if asked to by a police officer</w:t>
            </w:r>
          </w:p>
        </w:tc>
      </w:tr>
      <w:tr w:rsidR="00D74E0D" w14:paraId="407BC9C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3484B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0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D32EB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B55B4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assume financial responsibility for collisions</w:t>
            </w:r>
          </w:p>
        </w:tc>
      </w:tr>
      <w:tr w:rsidR="00D74E0D" w14:paraId="30B5CA0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F88AF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0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F918D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3B3039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14:paraId="64D5615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1562A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0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75E21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96FE5F2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736CC2AB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03F3B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7A9744B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ADF3FA9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122.)</w:t>
            </w:r>
          </w:p>
        </w:tc>
        <w:tc>
          <w:tcPr>
            <w:tcW w:w="830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99E4C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7EA6A7B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703AF66" w14:textId="77777777" w:rsidR="00D74E0D" w:rsidRDefault="003C15F9">
            <w:pPr>
              <w:pStyle w:val="TableParagraph"/>
              <w:tabs>
                <w:tab w:val="left" w:pos="4790"/>
              </w:tabs>
              <w:kinsoku w:val="0"/>
              <w:overflowPunct w:val="0"/>
              <w:spacing w:line="276" w:lineRule="auto"/>
              <w:ind w:left="110" w:right="5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you have just moved to Florida,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you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have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days before you must obtain a Florida driver's license.</w:t>
            </w:r>
          </w:p>
        </w:tc>
      </w:tr>
      <w:tr w:rsidR="00D74E0D" w14:paraId="456A0DC0" w14:textId="77777777">
        <w:trPr>
          <w:trHeight w:val="72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74FDC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0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38853F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5CA670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15</w:t>
            </w:r>
          </w:p>
        </w:tc>
      </w:tr>
      <w:tr w:rsidR="00D74E0D" w14:paraId="010017D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9E4A4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0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94633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AF9552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20</w:t>
            </w:r>
          </w:p>
        </w:tc>
      </w:tr>
      <w:tr w:rsidR="00D74E0D" w14:paraId="0FCF927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9EB37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0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58F1A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93C0D1A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30</w:t>
            </w:r>
          </w:p>
        </w:tc>
      </w:tr>
      <w:tr w:rsidR="00D74E0D" w14:paraId="11007D2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318D0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0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FD3F0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A67F3CB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60</w:t>
            </w:r>
          </w:p>
        </w:tc>
      </w:tr>
      <w:tr w:rsidR="00D74E0D" w14:paraId="52AA212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CE02C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0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4E772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3EA0C2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4035F7AC" w14:textId="77777777">
        <w:trPr>
          <w:trHeight w:val="125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C66D2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E560313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4C0D98D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123.)</w:t>
            </w:r>
          </w:p>
        </w:tc>
        <w:tc>
          <w:tcPr>
            <w:tcW w:w="830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66D46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4EF7FFC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30DB719" w14:textId="77777777" w:rsidR="00D74E0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7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 what age does an elderly driver need to pass a vision test before renewing their license?</w:t>
            </w:r>
          </w:p>
        </w:tc>
      </w:tr>
      <w:tr w:rsidR="00D74E0D" w14:paraId="7A605B23" w14:textId="77777777">
        <w:trPr>
          <w:trHeight w:val="60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6B672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0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619365" w14:textId="77777777" w:rsidR="00D74E0D" w:rsidRDefault="003C15F9">
            <w:pPr>
              <w:pStyle w:val="TableParagraph"/>
              <w:kinsoku w:val="0"/>
              <w:overflowPunct w:val="0"/>
              <w:spacing w:before="115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65</w:t>
            </w:r>
          </w:p>
        </w:tc>
      </w:tr>
      <w:tr w:rsidR="00D74E0D" w14:paraId="3C3FE32F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95389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0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A7C70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8C1649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70</w:t>
            </w:r>
          </w:p>
        </w:tc>
      </w:tr>
    </w:tbl>
    <w:p w14:paraId="79FB54DE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39F3BDD6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322"/>
      </w:tblGrid>
      <w:tr w:rsidR="00D74E0D" w14:paraId="4BB66A0D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C697E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2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BD641D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75</w:t>
            </w:r>
          </w:p>
        </w:tc>
      </w:tr>
      <w:tr w:rsidR="00D74E0D" w14:paraId="12EAA19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0F536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2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00939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2A6ED4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80</w:t>
            </w:r>
          </w:p>
        </w:tc>
      </w:tr>
      <w:tr w:rsidR="00D74E0D" w14:paraId="6B6AF75E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46113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2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106D3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E3B7E5A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49B75EC2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A0C59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FC8EFD3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AA52D73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124.)</w:t>
            </w:r>
          </w:p>
        </w:tc>
        <w:tc>
          <w:tcPr>
            <w:tcW w:w="832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CD51C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8C836CB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3EB01F7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Florida driver can obtain a learner's permit at age:</w:t>
            </w:r>
          </w:p>
        </w:tc>
      </w:tr>
      <w:tr w:rsidR="00D74E0D" w14:paraId="5432351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BB264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2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B71CB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3D4C263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14</w:t>
            </w:r>
          </w:p>
        </w:tc>
      </w:tr>
      <w:tr w:rsidR="00D74E0D" w14:paraId="65B95A9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2CA1F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2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4EEB1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A9E4B3E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15</w:t>
            </w:r>
          </w:p>
        </w:tc>
      </w:tr>
      <w:tr w:rsidR="00D74E0D" w14:paraId="0E466A7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D5679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2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F3D4B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332CB1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16</w:t>
            </w:r>
          </w:p>
        </w:tc>
      </w:tr>
      <w:tr w:rsidR="00D74E0D" w14:paraId="7F58B39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6EAA0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2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7E7A4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24FF0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18</w:t>
            </w:r>
          </w:p>
        </w:tc>
      </w:tr>
      <w:tr w:rsidR="00D74E0D" w14:paraId="4622F457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ED9D7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2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BEA55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D9BC8C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6229369C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04914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8458125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D783F0F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125.)</w:t>
            </w:r>
          </w:p>
        </w:tc>
        <w:tc>
          <w:tcPr>
            <w:tcW w:w="832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17FB6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813F61B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0D54E4A" w14:textId="77777777" w:rsidR="00D74E0D" w:rsidRDefault="003C15F9">
            <w:pPr>
              <w:pStyle w:val="TableParagraph"/>
              <w:tabs>
                <w:tab w:val="left" w:pos="6287"/>
              </w:tabs>
              <w:kinsoku w:val="0"/>
              <w:overflowPunct w:val="0"/>
              <w:spacing w:before="1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learner's permit holder may apply for a full</w:t>
            </w:r>
            <w:r>
              <w:rPr>
                <w:spacing w:val="-1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license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when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.</w:t>
            </w:r>
          </w:p>
        </w:tc>
      </w:tr>
      <w:tr w:rsidR="00D74E0D" w14:paraId="5A069A6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20F4A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2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57BAA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19FC99F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they have held the learner's permit for 12 months</w:t>
            </w:r>
          </w:p>
        </w:tc>
      </w:tr>
      <w:tr w:rsidR="00D74E0D" w14:paraId="04F8583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5E196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2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00DF1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77BD71E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they reach 18 years of age</w:t>
            </w:r>
          </w:p>
        </w:tc>
      </w:tr>
      <w:tr w:rsidR="00D74E0D" w14:paraId="33471694" w14:textId="77777777">
        <w:trPr>
          <w:trHeight w:val="101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5DFAC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2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6B276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FD32BE1" w14:textId="77777777" w:rsidR="00D74E0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8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a parent, legal guardian or responsible adult over 21 years old, certifies that the driver has 50 hours of driving experience, of which 10 hours must be at night.</w:t>
            </w:r>
          </w:p>
        </w:tc>
      </w:tr>
      <w:tr w:rsidR="00D74E0D" w14:paraId="627A967C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39FC5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2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916D04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6101821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14:paraId="0855B5A9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EBED7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2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02911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685713B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</w:tbl>
    <w:p w14:paraId="5B26C3F9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79390E68" w14:textId="77777777" w:rsidR="00D74E0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1CEA9BA7" w14:textId="77777777" w:rsidR="00D74E0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6F62107C" w14:textId="77777777" w:rsidR="00D74E0D" w:rsidRDefault="00D74E0D">
      <w:pPr>
        <w:pStyle w:val="BodyText"/>
        <w:kinsoku w:val="0"/>
        <w:overflowPunct w:val="0"/>
        <w:spacing w:before="8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446"/>
      </w:tblGrid>
      <w:tr w:rsidR="00D74E0D" w14:paraId="22F20532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1F5571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126.)</w:t>
            </w:r>
          </w:p>
        </w:tc>
        <w:tc>
          <w:tcPr>
            <w:tcW w:w="84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1D9535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Which of the following license classes is for commercial vehicles?</w:t>
            </w:r>
          </w:p>
        </w:tc>
      </w:tr>
      <w:tr w:rsidR="00D74E0D" w14:paraId="7FE62B4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BE1B3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26F4D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8B5FC6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A</w:t>
            </w:r>
          </w:p>
        </w:tc>
      </w:tr>
      <w:tr w:rsidR="00D74E0D" w14:paraId="69B2F98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18639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B2903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539CCA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B</w:t>
            </w:r>
          </w:p>
        </w:tc>
      </w:tr>
      <w:tr w:rsidR="00D74E0D" w14:paraId="3A44617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1B8B8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C4B1E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5EAC2EA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C</w:t>
            </w:r>
          </w:p>
        </w:tc>
      </w:tr>
      <w:tr w:rsidR="00D74E0D" w14:paraId="6C18174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5C505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82532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EBDA2B7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14:paraId="448B2DC2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40EB1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886A9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6CE49D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63DB783C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67335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4292523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98280B6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127.)</w:t>
            </w:r>
          </w:p>
        </w:tc>
        <w:tc>
          <w:tcPr>
            <w:tcW w:w="84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90AD8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F5D9444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40DE372" w14:textId="77777777" w:rsidR="00D74E0D" w:rsidRDefault="003C15F9">
            <w:pPr>
              <w:pStyle w:val="TableParagraph"/>
              <w:tabs>
                <w:tab w:val="left" w:pos="7211"/>
              </w:tabs>
              <w:kinsoku w:val="0"/>
              <w:overflowPunct w:val="0"/>
              <w:spacing w:line="276" w:lineRule="auto"/>
              <w:ind w:left="110" w:right="19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parent or guardian must give consent for a driver under the</w:t>
            </w:r>
            <w:r>
              <w:rPr>
                <w:spacing w:val="-1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age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of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to obtain a full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license.</w:t>
            </w:r>
          </w:p>
        </w:tc>
      </w:tr>
      <w:tr w:rsidR="00D74E0D" w14:paraId="2403B932" w14:textId="77777777">
        <w:trPr>
          <w:trHeight w:val="72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A07E3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1818AB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C77339C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16</w:t>
            </w:r>
          </w:p>
        </w:tc>
      </w:tr>
      <w:tr w:rsidR="00D74E0D" w14:paraId="64639DB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E47E9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DA49D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E5094A7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18</w:t>
            </w:r>
          </w:p>
        </w:tc>
      </w:tr>
      <w:tr w:rsidR="00D74E0D" w14:paraId="47758A8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A563A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ED853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61B7C1E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20</w:t>
            </w:r>
          </w:p>
        </w:tc>
      </w:tr>
      <w:tr w:rsidR="00D74E0D" w14:paraId="6D7BB0F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4F372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03A72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30C17D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21</w:t>
            </w:r>
          </w:p>
        </w:tc>
      </w:tr>
      <w:tr w:rsidR="00D74E0D" w14:paraId="2CA0B191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41351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9FB91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8B4346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2F177CAF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C8D90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33B853D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D7353DF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128.)</w:t>
            </w:r>
          </w:p>
        </w:tc>
        <w:tc>
          <w:tcPr>
            <w:tcW w:w="84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655C4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79176C5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28623C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You are required to present your driver's license if:</w:t>
            </w:r>
          </w:p>
        </w:tc>
      </w:tr>
      <w:tr w:rsidR="00D74E0D" w14:paraId="74CDCC48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1714E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8A894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C19069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you are asked by a citizen on the street</w:t>
            </w:r>
          </w:p>
        </w:tc>
      </w:tr>
    </w:tbl>
    <w:p w14:paraId="1622D295" w14:textId="77777777" w:rsidR="00D74E0D" w:rsidRDefault="00D74E0D">
      <w:pPr>
        <w:rPr>
          <w:rFonts w:ascii="Times New Roman" w:hAnsi="Times New Roman" w:cs="Times New Roman"/>
          <w:sz w:val="26"/>
          <w:szCs w:val="26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50F54B4F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541"/>
      </w:tblGrid>
      <w:tr w:rsidR="00D74E0D" w14:paraId="046F9AAD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5703D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4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3B4FC2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you are carded while purchasing alcohol</w:t>
            </w:r>
          </w:p>
        </w:tc>
      </w:tr>
      <w:tr w:rsidR="00D74E0D" w14:paraId="383ACE1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8D801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4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78CB3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01A339C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you are stopped while driving a motor vehicle</w:t>
            </w:r>
          </w:p>
        </w:tc>
      </w:tr>
      <w:tr w:rsidR="00D74E0D" w14:paraId="42E1A5D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017A9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4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C9913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D5671E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49D67AC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A40EE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4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DDBAE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57B564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797EB6F2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30AF4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AC23814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7EE0A98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129.)</w:t>
            </w:r>
          </w:p>
        </w:tc>
        <w:tc>
          <w:tcPr>
            <w:tcW w:w="854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192CF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ADE6E46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23940FB" w14:textId="77777777" w:rsidR="00D74E0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you obtain a replacement license on the basis of it being lost, and you find your old license, you must:</w:t>
            </w:r>
          </w:p>
        </w:tc>
      </w:tr>
      <w:tr w:rsidR="00D74E0D" w14:paraId="27D0B71F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3D52F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4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A544C6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4C0E62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A) destroy the old license</w:t>
            </w:r>
          </w:p>
        </w:tc>
      </w:tr>
      <w:tr w:rsidR="00D74E0D" w14:paraId="7EF6C98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0DDAD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4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91DF0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26A0E1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keep the old license</w:t>
            </w:r>
          </w:p>
        </w:tc>
      </w:tr>
      <w:tr w:rsidR="00D74E0D" w14:paraId="0B47DE6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9F230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4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109B3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820541D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send the old license in to the DMV</w:t>
            </w:r>
          </w:p>
        </w:tc>
      </w:tr>
      <w:tr w:rsidR="00D74E0D" w14:paraId="030E625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2B4D8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4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4B5FB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A481A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2FAEF410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DEB34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4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90ED0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E14F61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6B507DF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D5C9A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5A5DC37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6FE0DEF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130.)</w:t>
            </w:r>
          </w:p>
        </w:tc>
        <w:tc>
          <w:tcPr>
            <w:tcW w:w="854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696F8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6E76DFF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773AA13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Which of the following is NOT a reason a driver's license might be revoked?</w:t>
            </w:r>
          </w:p>
        </w:tc>
      </w:tr>
      <w:tr w:rsidR="00D74E0D" w14:paraId="0049F41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FCFEC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4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C75CA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3B5C20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Driving under the influence</w:t>
            </w:r>
          </w:p>
        </w:tc>
      </w:tr>
      <w:tr w:rsidR="00D74E0D" w14:paraId="38A0D4A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26069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4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D8078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A629DD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Lying about the ownership or operation of a vehicle</w:t>
            </w:r>
          </w:p>
        </w:tc>
      </w:tr>
      <w:tr w:rsidR="00D74E0D" w14:paraId="5BA1A533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0B14E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4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2E0D5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C3264F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Three cases of reckless driving</w:t>
            </w:r>
          </w:p>
        </w:tc>
      </w:tr>
      <w:tr w:rsidR="00D74E0D" w14:paraId="4B883DC3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4B831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4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F038C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C02CED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Unpaid parking tickets</w:t>
            </w:r>
          </w:p>
        </w:tc>
      </w:tr>
    </w:tbl>
    <w:p w14:paraId="44B64E7C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20EDD36D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137"/>
      </w:tblGrid>
      <w:tr w:rsidR="00D74E0D" w14:paraId="2791335F" w14:textId="77777777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D4B10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3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98F8E5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70BDF821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6C969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8DAA302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6AC5062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131.)</w:t>
            </w:r>
          </w:p>
        </w:tc>
        <w:tc>
          <w:tcPr>
            <w:tcW w:w="813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946C1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80443F7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6B033BF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Which of the following is NOT a reason a driver's license might be suspended?</w:t>
            </w:r>
          </w:p>
        </w:tc>
      </w:tr>
      <w:tr w:rsidR="00D74E0D" w14:paraId="427BCBF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E510B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3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BEE05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DB27692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a minor traffic infraction</w:t>
            </w:r>
          </w:p>
        </w:tc>
      </w:tr>
      <w:tr w:rsidR="00D74E0D" w14:paraId="7228B73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4D294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3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35ABD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0E142B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improper parking</w:t>
            </w:r>
          </w:p>
        </w:tc>
      </w:tr>
      <w:tr w:rsidR="00D74E0D" w14:paraId="1367AB6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0ACF0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3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B4B24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B28483A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driving with a broken taillight</w:t>
            </w:r>
          </w:p>
        </w:tc>
      </w:tr>
      <w:tr w:rsidR="00D74E0D" w14:paraId="43C4FD0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27F34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3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ABADC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356DE0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being involved in a collision that is not your fault</w:t>
            </w:r>
          </w:p>
        </w:tc>
      </w:tr>
      <w:tr w:rsidR="00D74E0D" w14:paraId="06F0FD0D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2B901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3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42C18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08354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14:paraId="393EB7C0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2892C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D9462FE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0A67DAC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132.)</w:t>
            </w:r>
          </w:p>
        </w:tc>
        <w:tc>
          <w:tcPr>
            <w:tcW w:w="813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2FE95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F171E0C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4E8923C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Florida DMV Point System is designed to:</w:t>
            </w:r>
          </w:p>
        </w:tc>
      </w:tr>
      <w:tr w:rsidR="00D74E0D" w14:paraId="7E1CD29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1C242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3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A4D3F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E64DA6F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Make life difficult for drivers</w:t>
            </w:r>
          </w:p>
        </w:tc>
      </w:tr>
      <w:tr w:rsidR="00D74E0D" w14:paraId="70FCFC6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C7542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3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F434A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94FEB9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Identify problem drivers and sanction them as needed</w:t>
            </w:r>
          </w:p>
        </w:tc>
      </w:tr>
      <w:tr w:rsidR="00D74E0D" w14:paraId="76AF3F7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6C35F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3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600FD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E4C7849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Collect data for statistical purposes only</w:t>
            </w:r>
          </w:p>
        </w:tc>
      </w:tr>
      <w:tr w:rsidR="00D74E0D" w14:paraId="1ECE960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21B15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3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9DF20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D5C08E9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177B812F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5D898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3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716F0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BD7D4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4C013421" w14:textId="77777777">
        <w:trPr>
          <w:trHeight w:val="107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1795A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BD42C1D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5AD1A4B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133.)</w:t>
            </w:r>
          </w:p>
        </w:tc>
        <w:tc>
          <w:tcPr>
            <w:tcW w:w="813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D68D3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DF3FB8C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4062D36" w14:textId="77777777" w:rsidR="00D74E0D" w:rsidRDefault="003C15F9">
            <w:pPr>
              <w:pStyle w:val="TableParagraph"/>
              <w:tabs>
                <w:tab w:val="left" w:pos="4593"/>
              </w:tabs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Passing a stopped school bus will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result in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points being added to your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record.</w:t>
            </w:r>
          </w:p>
        </w:tc>
      </w:tr>
      <w:tr w:rsidR="00D74E0D" w14:paraId="7C3C7767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39A2B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3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24205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F8BB76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2</w:t>
            </w:r>
          </w:p>
        </w:tc>
      </w:tr>
    </w:tbl>
    <w:p w14:paraId="36BDACF2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25A08394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236"/>
      </w:tblGrid>
      <w:tr w:rsidR="00D74E0D" w14:paraId="0045485B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E4791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0552C5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3</w:t>
            </w:r>
          </w:p>
        </w:tc>
      </w:tr>
      <w:tr w:rsidR="00D74E0D" w14:paraId="01174F3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F5770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E4AC5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2B5BCC3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4</w:t>
            </w:r>
          </w:p>
        </w:tc>
      </w:tr>
      <w:tr w:rsidR="00D74E0D" w14:paraId="1490DAB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47E58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3D240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79B86D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6</w:t>
            </w:r>
          </w:p>
        </w:tc>
      </w:tr>
      <w:tr w:rsidR="00D74E0D" w14:paraId="0D47B801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22AA6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F096D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8D7E3B6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113274CD" w14:textId="77777777">
        <w:trPr>
          <w:trHeight w:val="125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6AADA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E945E04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CE7BFCF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134.)</w:t>
            </w:r>
          </w:p>
        </w:tc>
        <w:tc>
          <w:tcPr>
            <w:tcW w:w="82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B6218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330C36F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0C6442E" w14:textId="77777777" w:rsidR="00D74E0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8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How long will a license be suspended for if it has accumulated 12 points within 12 months?</w:t>
            </w:r>
          </w:p>
        </w:tc>
      </w:tr>
      <w:tr w:rsidR="00D74E0D" w14:paraId="7ED0066F" w14:textId="77777777">
        <w:trPr>
          <w:trHeight w:val="60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B7990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75FF4D" w14:textId="77777777" w:rsidR="00D74E0D" w:rsidRDefault="003C15F9">
            <w:pPr>
              <w:pStyle w:val="TableParagraph"/>
              <w:kinsoku w:val="0"/>
              <w:overflowPunct w:val="0"/>
              <w:spacing w:before="115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10 days</w:t>
            </w:r>
          </w:p>
        </w:tc>
      </w:tr>
      <w:tr w:rsidR="00D74E0D" w14:paraId="6A09C38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93CBE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0164C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852C86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30 days</w:t>
            </w:r>
          </w:p>
        </w:tc>
      </w:tr>
      <w:tr w:rsidR="00D74E0D" w14:paraId="4432D06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A0053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F5C92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C32CEC2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3 months</w:t>
            </w:r>
          </w:p>
        </w:tc>
      </w:tr>
      <w:tr w:rsidR="00D74E0D" w14:paraId="2603C32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71D6D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4C8EC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0E9F5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1 year</w:t>
            </w:r>
          </w:p>
        </w:tc>
      </w:tr>
      <w:tr w:rsidR="00D74E0D" w14:paraId="4329461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62238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FAD28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6A897C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1FB5A058" w14:textId="77777777">
        <w:trPr>
          <w:trHeight w:val="1376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72DDB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EB06489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00DB84E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135.)</w:t>
            </w:r>
          </w:p>
        </w:tc>
        <w:tc>
          <w:tcPr>
            <w:tcW w:w="82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646EB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CF7346B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2A2EEF2" w14:textId="77777777" w:rsidR="00D74E0D" w:rsidRDefault="003C15F9">
            <w:pPr>
              <w:pStyle w:val="TableParagraph"/>
              <w:tabs>
                <w:tab w:val="left" w:pos="4694"/>
              </w:tabs>
              <w:kinsoku w:val="0"/>
              <w:overflowPunct w:val="0"/>
              <w:spacing w:line="278" w:lineRule="auto"/>
              <w:ind w:left="110" w:right="3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Habitual offenders can have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their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license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if they frequently commit serious traffic infractions.</w:t>
            </w:r>
          </w:p>
        </w:tc>
      </w:tr>
      <w:tr w:rsidR="00D74E0D" w14:paraId="5C31EC41" w14:textId="77777777">
        <w:trPr>
          <w:trHeight w:val="72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D50F1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AF8A0B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4F886F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A) revoked</w:t>
            </w:r>
          </w:p>
        </w:tc>
      </w:tr>
      <w:tr w:rsidR="00D74E0D" w14:paraId="4DF76DD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4162F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7E600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375653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canceled</w:t>
            </w:r>
          </w:p>
        </w:tc>
      </w:tr>
      <w:tr w:rsidR="00D74E0D" w14:paraId="249BEB4A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3DBA1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187D7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91FCCC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protected</w:t>
            </w:r>
          </w:p>
        </w:tc>
      </w:tr>
      <w:tr w:rsidR="00D74E0D" w14:paraId="241E53BA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9E2CC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29BA2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D6F913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</w:tbl>
    <w:p w14:paraId="3A7EC9EE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2D15949E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6015"/>
      </w:tblGrid>
      <w:tr w:rsidR="00D74E0D" w14:paraId="435760B9" w14:textId="77777777" w:rsidTr="006B5770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F32D1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0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16A8D3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7BD3F215" w14:textId="77777777" w:rsidTr="006B5770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266A4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EC81429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CBA5816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136.)</w:t>
            </w:r>
          </w:p>
        </w:tc>
        <w:tc>
          <w:tcPr>
            <w:tcW w:w="60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D2331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1FFA152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6DCB336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About how many collisions per year is drowsy driving a contributing factor in?</w:t>
            </w:r>
          </w:p>
        </w:tc>
      </w:tr>
      <w:tr w:rsidR="00D74E0D" w14:paraId="7D5820BD" w14:textId="77777777" w:rsidTr="006B5770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FB1D2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0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9AD91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787BC86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10,000</w:t>
            </w:r>
          </w:p>
        </w:tc>
      </w:tr>
      <w:tr w:rsidR="00D74E0D" w14:paraId="74730546" w14:textId="77777777" w:rsidTr="006B5770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ECFE7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0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EB660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B74230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50,000</w:t>
            </w:r>
          </w:p>
        </w:tc>
      </w:tr>
      <w:tr w:rsidR="00D74E0D" w14:paraId="4A4AE251" w14:textId="77777777" w:rsidTr="006B5770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9E467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0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021CC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168DCE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100,000</w:t>
            </w:r>
          </w:p>
        </w:tc>
      </w:tr>
      <w:tr w:rsidR="00D74E0D" w14:paraId="5897EF8A" w14:textId="77777777" w:rsidTr="006B5770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D91D0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0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3BB36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5EDED9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200,000</w:t>
            </w:r>
          </w:p>
        </w:tc>
      </w:tr>
      <w:tr w:rsidR="00D74E0D" w14:paraId="5CA41536" w14:textId="77777777" w:rsidTr="006B5770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CD70A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0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668EC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C7F59C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2726CA97" w14:textId="77777777" w:rsidTr="006B5770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CEA45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B846545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12DC79B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137.)</w:t>
            </w:r>
          </w:p>
        </w:tc>
        <w:tc>
          <w:tcPr>
            <w:tcW w:w="60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4F605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4300468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125EDF7" w14:textId="7697EE56" w:rsidR="00D74E0D" w:rsidRDefault="006B5770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6B5770">
              <w:rPr>
                <w:sz w:val="22"/>
                <w:szCs w:val="22"/>
              </w:rPr>
              <w:t>Which action(s) helps avoid collisions?</w:t>
            </w:r>
          </w:p>
        </w:tc>
      </w:tr>
      <w:tr w:rsidR="00D74E0D" w14:paraId="7C03028B" w14:textId="77777777" w:rsidTr="006B5770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36BCA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0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EF2D3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A57194" w14:textId="4AF6810B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A) </w:t>
            </w:r>
            <w:r w:rsidR="006B5770" w:rsidRPr="006B5770">
              <w:rPr>
                <w:sz w:val="22"/>
                <w:szCs w:val="22"/>
              </w:rPr>
              <w:t>Speeding when traffic around you is also doing so</w:t>
            </w:r>
          </w:p>
        </w:tc>
      </w:tr>
      <w:tr w:rsidR="00D74E0D" w14:paraId="35DE2834" w14:textId="77777777" w:rsidTr="006B5770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858F2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0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D17A0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4219A1" w14:textId="6E788475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B) </w:t>
            </w:r>
            <w:r w:rsidR="006B5770" w:rsidRPr="006B5770">
              <w:rPr>
                <w:sz w:val="22"/>
                <w:szCs w:val="22"/>
              </w:rPr>
              <w:t>Protecting yourself in a collision</w:t>
            </w:r>
          </w:p>
        </w:tc>
      </w:tr>
      <w:tr w:rsidR="00D74E0D" w14:paraId="7FE0ECC7" w14:textId="77777777" w:rsidTr="006B5770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B9304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0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7CED8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B12B8F" w14:textId="71AA9411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C) </w:t>
            </w:r>
            <w:r w:rsidR="008675A3" w:rsidRPr="008675A3">
              <w:rPr>
                <w:sz w:val="22"/>
                <w:szCs w:val="22"/>
              </w:rPr>
              <w:t>Taking necessary risks</w:t>
            </w:r>
          </w:p>
        </w:tc>
      </w:tr>
      <w:tr w:rsidR="00D74E0D" w14:paraId="20DF00C9" w14:textId="77777777" w:rsidTr="006B5770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E89AB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0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83FAE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23C5D95" w14:textId="2BD60CCE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D) </w:t>
            </w:r>
            <w:r w:rsidR="008675A3" w:rsidRPr="008675A3">
              <w:rPr>
                <w:color w:val="FF0000"/>
                <w:sz w:val="22"/>
                <w:szCs w:val="22"/>
              </w:rPr>
              <w:t>Identifying hazards</w:t>
            </w:r>
          </w:p>
        </w:tc>
      </w:tr>
      <w:tr w:rsidR="00D74E0D" w14:paraId="2B07EC82" w14:textId="77777777" w:rsidTr="006B5770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2DE8D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0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49BD4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EED903" w14:textId="78EB4BB9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E) </w:t>
            </w:r>
            <w:r w:rsidR="008675A3" w:rsidRPr="008675A3">
              <w:rPr>
                <w:sz w:val="22"/>
                <w:szCs w:val="22"/>
              </w:rPr>
              <w:t>All of the above</w:t>
            </w:r>
          </w:p>
        </w:tc>
      </w:tr>
      <w:tr w:rsidR="00D74E0D" w14:paraId="5BFD83D9" w14:textId="77777777" w:rsidTr="006B5770">
        <w:trPr>
          <w:trHeight w:val="107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08F55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4B8FAB2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77674AC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138.)</w:t>
            </w:r>
          </w:p>
        </w:tc>
        <w:tc>
          <w:tcPr>
            <w:tcW w:w="60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66EDF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5C4ADFF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553D41F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only way to avoid drowsy driving is to:</w:t>
            </w:r>
          </w:p>
        </w:tc>
      </w:tr>
      <w:tr w:rsidR="00D74E0D" w14:paraId="5C94369D" w14:textId="77777777" w:rsidTr="006B5770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B80CD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0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D0D13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7F63D23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drink a cup of coffee</w:t>
            </w:r>
          </w:p>
        </w:tc>
      </w:tr>
    </w:tbl>
    <w:p w14:paraId="3D000924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456B7754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451"/>
      </w:tblGrid>
      <w:tr w:rsidR="00D74E0D" w14:paraId="44F2C520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CDB5C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C321C1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get a full night's sleep</w:t>
            </w:r>
          </w:p>
        </w:tc>
      </w:tr>
      <w:tr w:rsidR="00D74E0D" w14:paraId="0FAE099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81389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63C14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5FAC03F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listening to loud music on the road</w:t>
            </w:r>
          </w:p>
        </w:tc>
      </w:tr>
      <w:tr w:rsidR="00D74E0D" w14:paraId="348F480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B3352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0C168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CA0E30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76CABC2C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CA8F9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F3F21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9B52F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25C96909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A1DA2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E3AA884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B5F9914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139.)</w:t>
            </w:r>
          </w:p>
        </w:tc>
        <w:tc>
          <w:tcPr>
            <w:tcW w:w="845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809F4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A6A7EB7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28C2739" w14:textId="5825D638" w:rsidR="00D74E0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2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If you have taken a medication that has a sedative effect, such as anti-depressants or </w:t>
            </w:r>
            <w:r w:rsidR="00EA6E3F">
              <w:rPr>
                <w:sz w:val="22"/>
                <w:szCs w:val="22"/>
              </w:rPr>
              <w:t>antihistamines</w:t>
            </w:r>
            <w:r>
              <w:rPr>
                <w:sz w:val="22"/>
                <w:szCs w:val="22"/>
              </w:rPr>
              <w:t>, you should not drive, unless:</w:t>
            </w:r>
          </w:p>
        </w:tc>
      </w:tr>
      <w:tr w:rsidR="00D74E0D" w14:paraId="1B336855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CF420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2401FF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6D611D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you take caffeine with it</w:t>
            </w:r>
          </w:p>
        </w:tc>
      </w:tr>
      <w:tr w:rsidR="00D74E0D" w14:paraId="3412C76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3653B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35FD8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4BF56B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you've had a full night of sleep prior</w:t>
            </w:r>
          </w:p>
        </w:tc>
      </w:tr>
      <w:tr w:rsidR="00D74E0D" w14:paraId="55A06EC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77FFA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985A1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4C57182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you are fully familiar with the effects it has on your body and are still able to drive</w:t>
            </w:r>
          </w:p>
        </w:tc>
      </w:tr>
      <w:tr w:rsidR="00D74E0D" w14:paraId="5C748A8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C7A1F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9C4A8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DE31A4C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can take a nap at some point during your trip</w:t>
            </w:r>
          </w:p>
        </w:tc>
      </w:tr>
      <w:tr w:rsidR="00D74E0D" w14:paraId="3A500FAC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F2803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2D491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590CE1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29D52EDE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75FDB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5944E12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583DF87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140.)</w:t>
            </w:r>
          </w:p>
        </w:tc>
        <w:tc>
          <w:tcPr>
            <w:tcW w:w="845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2339D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56E3030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F3B87C9" w14:textId="77777777" w:rsidR="00D74E0D" w:rsidRDefault="003C15F9">
            <w:pPr>
              <w:pStyle w:val="TableParagraph"/>
              <w:tabs>
                <w:tab w:val="left" w:pos="2554"/>
              </w:tabs>
              <w:kinsoku w:val="0"/>
              <w:overflowPunct w:val="0"/>
              <w:spacing w:line="276" w:lineRule="auto"/>
              <w:ind w:left="110" w:right="27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Intense emotion such as anger, sadness, or even happiness can contribute to poor driving. It is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best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to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when experiencing them.</w:t>
            </w:r>
          </w:p>
        </w:tc>
      </w:tr>
      <w:tr w:rsidR="00D74E0D" w14:paraId="65392F50" w14:textId="77777777">
        <w:trPr>
          <w:trHeight w:val="72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73D66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F64DB8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106D2C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A) refrain from driving</w:t>
            </w:r>
          </w:p>
        </w:tc>
      </w:tr>
      <w:tr w:rsidR="00D74E0D" w14:paraId="5F1ABEA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D8F35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FC444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6D4DC77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try to control them</w:t>
            </w:r>
          </w:p>
        </w:tc>
      </w:tr>
      <w:tr w:rsidR="00D74E0D" w14:paraId="67B96312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1135E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4ED1D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DD3F70D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express them on the road</w:t>
            </w:r>
          </w:p>
        </w:tc>
      </w:tr>
      <w:tr w:rsidR="00D74E0D" w14:paraId="125D36A3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1A8FF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11DC2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438CEAB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expel them via road rage</w:t>
            </w:r>
          </w:p>
        </w:tc>
      </w:tr>
    </w:tbl>
    <w:p w14:paraId="1D05CDC1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02B323FB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7195"/>
      </w:tblGrid>
      <w:tr w:rsidR="00D74E0D" w14:paraId="1CA76460" w14:textId="77777777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7816D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19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1235D0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4875AE40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C27B6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C0632E2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4DACE9D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141.)</w:t>
            </w:r>
          </w:p>
        </w:tc>
        <w:tc>
          <w:tcPr>
            <w:tcW w:w="719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350D9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357284E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1B218FF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you experience an unavoidable distraction while driving, you should:</w:t>
            </w:r>
          </w:p>
        </w:tc>
      </w:tr>
      <w:tr w:rsidR="00D74E0D" w14:paraId="587F9D2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AAAF4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19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1240E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51CF04" w14:textId="474BD0FB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A) </w:t>
            </w:r>
            <w:r w:rsidR="00DA6714">
              <w:rPr>
                <w:sz w:val="22"/>
                <w:szCs w:val="22"/>
              </w:rPr>
              <w:t>make do</w:t>
            </w:r>
            <w:r>
              <w:rPr>
                <w:sz w:val="22"/>
                <w:szCs w:val="22"/>
              </w:rPr>
              <w:t xml:space="preserve"> and try to handle both tasks at once</w:t>
            </w:r>
          </w:p>
        </w:tc>
      </w:tr>
      <w:tr w:rsidR="00D74E0D" w14:paraId="0AAC9BE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BCACB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19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3A061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08DA54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pull over and deal with the distraction before continuing</w:t>
            </w:r>
          </w:p>
        </w:tc>
      </w:tr>
      <w:tr w:rsidR="00D74E0D" w14:paraId="136F1E4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E619D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19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7AA2B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3C18DF0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concentrate on the distraction at red lights</w:t>
            </w:r>
          </w:p>
        </w:tc>
      </w:tr>
      <w:tr w:rsidR="00D74E0D" w14:paraId="1507753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E89D4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19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E745D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6F7C7D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6C0106FA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27B1F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19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E3306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C52AA1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0CC8C86F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75904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F2C6CD2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657B8AF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142.)</w:t>
            </w:r>
          </w:p>
        </w:tc>
        <w:tc>
          <w:tcPr>
            <w:tcW w:w="719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55104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05E538D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DB8274F" w14:textId="77777777" w:rsidR="00D74E0D" w:rsidRDefault="003C15F9">
            <w:pPr>
              <w:pStyle w:val="TableParagraph"/>
              <w:tabs>
                <w:tab w:val="left" w:pos="6933"/>
              </w:tabs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Driving with uncorrected impaired vision is comparable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to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driving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.</w:t>
            </w:r>
          </w:p>
        </w:tc>
      </w:tr>
      <w:tr w:rsidR="00D74E0D" w14:paraId="6CAD894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BE0FC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19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70541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57719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with perfect vision</w:t>
            </w:r>
          </w:p>
        </w:tc>
      </w:tr>
      <w:tr w:rsidR="00D74E0D" w14:paraId="2450C9A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77E69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19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D7316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C8F6634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with a second pair of eyes</w:t>
            </w:r>
          </w:p>
        </w:tc>
      </w:tr>
      <w:tr w:rsidR="00D74E0D" w14:paraId="6A8D357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551A1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19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D7631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021931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under the influence of alcohol</w:t>
            </w:r>
          </w:p>
        </w:tc>
      </w:tr>
      <w:tr w:rsidR="00D74E0D" w14:paraId="0DB64F1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4990D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19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475EA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007FE5F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446901DD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04F14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19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A84AE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14DE57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57DA94FB" w14:textId="77777777">
        <w:trPr>
          <w:trHeight w:val="107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7949E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71451B2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18EF766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143.)</w:t>
            </w:r>
          </w:p>
        </w:tc>
        <w:tc>
          <w:tcPr>
            <w:tcW w:w="719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B5E6D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1647CA0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70DCF68" w14:textId="77777777" w:rsidR="00D74E0D" w:rsidRDefault="003C15F9">
            <w:pPr>
              <w:pStyle w:val="TableParagraph"/>
              <w:tabs>
                <w:tab w:val="left" w:pos="4020"/>
              </w:tabs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vehicle must have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(a)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functioning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in order to be driven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safely.</w:t>
            </w:r>
          </w:p>
        </w:tc>
      </w:tr>
      <w:tr w:rsidR="00D74E0D" w14:paraId="264ACE39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9256F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19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1F569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14A9BE2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engine</w:t>
            </w:r>
          </w:p>
        </w:tc>
      </w:tr>
    </w:tbl>
    <w:p w14:paraId="1ED61F20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1774D95E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339"/>
      </w:tblGrid>
      <w:tr w:rsidR="00D74E0D" w14:paraId="76969D1A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C3B8F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9B9458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horn</w:t>
            </w:r>
          </w:p>
        </w:tc>
      </w:tr>
      <w:tr w:rsidR="00D74E0D" w14:paraId="533DC7D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15E3F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D61A7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DC254D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brake system</w:t>
            </w:r>
          </w:p>
        </w:tc>
      </w:tr>
      <w:tr w:rsidR="00D74E0D" w14:paraId="05ECB33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28A08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A34CF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4CB4A44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lights</w:t>
            </w:r>
          </w:p>
        </w:tc>
      </w:tr>
      <w:tr w:rsidR="00D74E0D" w14:paraId="5A29C3E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A4651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C776A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C1FC733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14:paraId="7A0964BA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4D164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B5BDBAA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E06BBA3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144.)</w:t>
            </w:r>
          </w:p>
        </w:tc>
        <w:tc>
          <w:tcPr>
            <w:tcW w:w="833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591C8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CA754DC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A6F4726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general response to any hazardous weather condition you might encounter is:</w:t>
            </w:r>
          </w:p>
        </w:tc>
      </w:tr>
      <w:tr w:rsidR="00D74E0D" w14:paraId="5D9B6B8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6A314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F2290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1C7AB0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Change to a lower gear</w:t>
            </w:r>
          </w:p>
        </w:tc>
      </w:tr>
      <w:tr w:rsidR="00D74E0D" w14:paraId="03C4BC8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7A1A9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5A5A2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E40B74C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Brake harder</w:t>
            </w:r>
          </w:p>
        </w:tc>
      </w:tr>
      <w:tr w:rsidR="00D74E0D" w14:paraId="4FF2978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801E7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1D9C4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60098CC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Turn more carefully</w:t>
            </w:r>
          </w:p>
        </w:tc>
      </w:tr>
      <w:tr w:rsidR="00D74E0D" w14:paraId="78F745D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AB486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0603D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CD45B0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Reduce speed</w:t>
            </w:r>
          </w:p>
        </w:tc>
      </w:tr>
      <w:tr w:rsidR="00D74E0D" w14:paraId="1036E5D0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3ECE8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84E15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1C57C1C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All of the above</w:t>
            </w:r>
          </w:p>
        </w:tc>
      </w:tr>
      <w:tr w:rsidR="00D74E0D" w14:paraId="0E6C34C0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1B136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AC4927E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2349C1B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145.)</w:t>
            </w:r>
          </w:p>
        </w:tc>
        <w:tc>
          <w:tcPr>
            <w:tcW w:w="833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55715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3EA76B7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4D94657" w14:textId="77777777" w:rsidR="00D74E0D" w:rsidRDefault="003C15F9">
            <w:pPr>
              <w:pStyle w:val="TableParagraph"/>
              <w:tabs>
                <w:tab w:val="left" w:pos="8076"/>
              </w:tabs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Tires affect your vehicle's ability to move on the road through the</w:t>
            </w:r>
            <w:r>
              <w:rPr>
                <w:spacing w:val="-2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mechanic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of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.</w:t>
            </w:r>
          </w:p>
        </w:tc>
      </w:tr>
      <w:tr w:rsidR="00D74E0D" w14:paraId="2825747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30659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B73D4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7B5E52B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slipperiness</w:t>
            </w:r>
          </w:p>
        </w:tc>
      </w:tr>
      <w:tr w:rsidR="00D74E0D" w14:paraId="1088608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F0FA6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C2213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4815436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traction</w:t>
            </w:r>
          </w:p>
        </w:tc>
      </w:tr>
      <w:tr w:rsidR="00D74E0D" w14:paraId="2ED38E4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ECDF4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3DBF3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DE864F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slide factor</w:t>
            </w:r>
          </w:p>
        </w:tc>
      </w:tr>
      <w:tr w:rsidR="00D74E0D" w14:paraId="6A65E969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05B36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C1259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CB7574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skidding</w:t>
            </w:r>
          </w:p>
        </w:tc>
      </w:tr>
      <w:tr w:rsidR="00D74E0D" w14:paraId="6BDF766E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B84E2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9B861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74CCBF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</w:tbl>
    <w:p w14:paraId="76CF38E4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06C6886E" w14:textId="77777777" w:rsidR="00D74E0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096C9258" w14:textId="77777777" w:rsidR="00D74E0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2536FE28" w14:textId="77777777" w:rsidR="00D74E0D" w:rsidRDefault="00D74E0D">
      <w:pPr>
        <w:pStyle w:val="BodyText"/>
        <w:kinsoku w:val="0"/>
        <w:overflowPunct w:val="0"/>
        <w:spacing w:before="8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393"/>
      </w:tblGrid>
      <w:tr w:rsidR="00D74E0D" w14:paraId="6630CC0B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C1033F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146.)</w:t>
            </w:r>
          </w:p>
        </w:tc>
        <w:tc>
          <w:tcPr>
            <w:tcW w:w="83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A66301" w14:textId="77777777" w:rsidR="00D74E0D" w:rsidRDefault="003C15F9">
            <w:pPr>
              <w:pStyle w:val="TableParagraph"/>
              <w:tabs>
                <w:tab w:val="left" w:pos="5086"/>
              </w:tabs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Loss of tire traction with the road results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.</w:t>
            </w:r>
          </w:p>
        </w:tc>
      </w:tr>
      <w:tr w:rsidR="00D74E0D" w14:paraId="3862577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10A20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25C7A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6A3AE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A) skid</w:t>
            </w:r>
          </w:p>
        </w:tc>
      </w:tr>
      <w:tr w:rsidR="00D74E0D" w14:paraId="37DF537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C2DFE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15638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999445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better grip</w:t>
            </w:r>
          </w:p>
        </w:tc>
      </w:tr>
      <w:tr w:rsidR="00D74E0D" w14:paraId="0F32C51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92976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C6748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77218EC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brake failure</w:t>
            </w:r>
          </w:p>
        </w:tc>
      </w:tr>
      <w:tr w:rsidR="00D74E0D" w14:paraId="5CF1087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BFD56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6AA64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97A1E80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oil leak</w:t>
            </w:r>
          </w:p>
        </w:tc>
      </w:tr>
      <w:tr w:rsidR="00D74E0D" w14:paraId="18918082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DF842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DD460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D43210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40F1B6DB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FBB5E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37DF4A5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21F51B5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147.)</w:t>
            </w:r>
          </w:p>
        </w:tc>
        <w:tc>
          <w:tcPr>
            <w:tcW w:w="83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8E58A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DEBFEF2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1A0628E" w14:textId="421A1644" w:rsidR="00D74E0D" w:rsidRDefault="008675A3">
            <w:pPr>
              <w:pStyle w:val="TableParagraph"/>
              <w:tabs>
                <w:tab w:val="left" w:pos="5086"/>
              </w:tabs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8675A3">
              <w:rPr>
                <w:sz w:val="22"/>
                <w:szCs w:val="22"/>
              </w:rPr>
              <w:t>According to NTHSA statistics, ___% of traffic deaths involving distractions were the result of cell phone use.</w:t>
            </w:r>
          </w:p>
        </w:tc>
      </w:tr>
      <w:tr w:rsidR="00D74E0D" w14:paraId="2FE3DC41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00BE2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8BF31F" w14:textId="77777777" w:rsidR="00D74E0D" w:rsidRPr="008675A3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2FAF05C" w14:textId="2B0B8074" w:rsidR="00D74E0D" w:rsidRPr="008675A3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8675A3">
              <w:rPr>
                <w:sz w:val="22"/>
                <w:szCs w:val="22"/>
              </w:rPr>
              <w:t xml:space="preserve">A) </w:t>
            </w:r>
            <w:r w:rsidR="008675A3" w:rsidRPr="008675A3">
              <w:rPr>
                <w:sz w:val="22"/>
                <w:szCs w:val="22"/>
              </w:rPr>
              <w:t>9%</w:t>
            </w:r>
          </w:p>
        </w:tc>
      </w:tr>
      <w:tr w:rsidR="00D74E0D" w14:paraId="5098B1A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85737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AC865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AB4C3E" w14:textId="507D555D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B) </w:t>
            </w:r>
            <w:r w:rsidR="008675A3">
              <w:rPr>
                <w:sz w:val="22"/>
                <w:szCs w:val="22"/>
              </w:rPr>
              <w:t>11%</w:t>
            </w:r>
          </w:p>
        </w:tc>
      </w:tr>
      <w:tr w:rsidR="00D74E0D" w14:paraId="4169E14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E51AC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422C5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1AB3DAD" w14:textId="359947D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C) </w:t>
            </w:r>
            <w:r w:rsidR="008675A3">
              <w:rPr>
                <w:sz w:val="22"/>
                <w:szCs w:val="22"/>
              </w:rPr>
              <w:t>13%</w:t>
            </w:r>
          </w:p>
        </w:tc>
      </w:tr>
      <w:tr w:rsidR="00D74E0D" w14:paraId="7C9F468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F51D7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77430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54431C" w14:textId="1FE08DC4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8675A3">
              <w:rPr>
                <w:color w:val="FF0000"/>
                <w:sz w:val="22"/>
                <w:szCs w:val="22"/>
              </w:rPr>
              <w:t xml:space="preserve">D) </w:t>
            </w:r>
            <w:r w:rsidR="008675A3" w:rsidRPr="008675A3">
              <w:rPr>
                <w:color w:val="FF0000"/>
                <w:sz w:val="22"/>
                <w:szCs w:val="22"/>
              </w:rPr>
              <w:t>14%</w:t>
            </w:r>
          </w:p>
        </w:tc>
      </w:tr>
      <w:tr w:rsidR="00D74E0D" w14:paraId="2EF77CB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61ECE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CA52E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4DC355A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5997102C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7822B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6D99796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49910AF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148.)</w:t>
            </w:r>
          </w:p>
        </w:tc>
        <w:tc>
          <w:tcPr>
            <w:tcW w:w="83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21F67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4F84A55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4486D54" w14:textId="77777777" w:rsidR="00D74E0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7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you feel the tires lose traction with the road, but have not yet entered a skid, what should you NOT do?</w:t>
            </w:r>
          </w:p>
        </w:tc>
      </w:tr>
      <w:tr w:rsidR="00D74E0D" w14:paraId="45731D92" w14:textId="77777777">
        <w:trPr>
          <w:trHeight w:val="488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544DF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3FB860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B9104D4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Brake suddenly</w:t>
            </w:r>
          </w:p>
        </w:tc>
      </w:tr>
    </w:tbl>
    <w:p w14:paraId="6C423ABC" w14:textId="77777777" w:rsidR="00D74E0D" w:rsidRDefault="00D74E0D">
      <w:pPr>
        <w:rPr>
          <w:rFonts w:ascii="Times New Roman" w:hAnsi="Times New Roman" w:cs="Times New Roman"/>
          <w:sz w:val="26"/>
          <w:szCs w:val="26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43D43030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7696"/>
      </w:tblGrid>
      <w:tr w:rsidR="00D74E0D" w14:paraId="07B69D60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497EE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951E42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Turn the wheel sharply</w:t>
            </w:r>
          </w:p>
        </w:tc>
      </w:tr>
      <w:tr w:rsidR="00D74E0D" w14:paraId="28F0C9B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C025B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73E65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59C53E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Panic</w:t>
            </w:r>
          </w:p>
        </w:tc>
      </w:tr>
      <w:tr w:rsidR="00D74E0D" w14:paraId="02D59EF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785F4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EC1E2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4DA593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14:paraId="7CEEED37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413EA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0D785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1CE931F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33635983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0F58D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8CFB4F9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35EAD52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149.)</w:t>
            </w:r>
          </w:p>
        </w:tc>
        <w:tc>
          <w:tcPr>
            <w:tcW w:w="76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2BD5B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6B3A148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43F1707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Tire traction is vital for navigating which of the following road conditions?</w:t>
            </w:r>
          </w:p>
        </w:tc>
      </w:tr>
      <w:tr w:rsidR="00D74E0D" w14:paraId="6A8652B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6DB4B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BA4D7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23B5DB1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Wet pavement</w:t>
            </w:r>
          </w:p>
        </w:tc>
      </w:tr>
      <w:tr w:rsidR="00D74E0D" w14:paraId="0E34EB5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20742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13BF3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69ADD9E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Curves</w:t>
            </w:r>
          </w:p>
        </w:tc>
      </w:tr>
      <w:tr w:rsidR="00D74E0D" w14:paraId="36CB673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36170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1DD22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155E32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Loose gravel and dirt</w:t>
            </w:r>
          </w:p>
        </w:tc>
      </w:tr>
      <w:tr w:rsidR="00D74E0D" w14:paraId="35C8D45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43E55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C279E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CB3BFA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14:paraId="1560D87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86E45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F3F76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B6679F1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4225607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5CEC6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AE5F479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2E0A39F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150.)</w:t>
            </w:r>
          </w:p>
        </w:tc>
        <w:tc>
          <w:tcPr>
            <w:tcW w:w="76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F1C05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B6C7836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B4C88B4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is a precaution you can take to lessen the risks of driving through fog?</w:t>
            </w:r>
          </w:p>
        </w:tc>
      </w:tr>
      <w:tr w:rsidR="00D74E0D" w14:paraId="06B0854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F2B7D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8330D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3F63087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Drive with the high-beam lights on</w:t>
            </w:r>
          </w:p>
        </w:tc>
      </w:tr>
      <w:tr w:rsidR="00D74E0D" w14:paraId="7A4BEE0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F5032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85CDC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33F50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Drive faster to get out of the fog bank</w:t>
            </w:r>
          </w:p>
        </w:tc>
      </w:tr>
      <w:tr w:rsidR="00D74E0D" w14:paraId="0BD5ED71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F840C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D9632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9BE126E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Use your normal headlights</w:t>
            </w:r>
          </w:p>
        </w:tc>
      </w:tr>
      <w:tr w:rsidR="00D74E0D" w14:paraId="28C0ED6C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02B5A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00C5C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B13167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31FA06B2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611A2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345DC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7FEB887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</w:tbl>
    <w:p w14:paraId="5FDFAF2E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235073B8" w14:textId="77777777" w:rsidR="00D74E0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607424EC" w14:textId="77777777" w:rsidR="00D74E0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62B94BB9" w14:textId="77777777" w:rsidR="00D74E0D" w:rsidRDefault="00D74E0D">
      <w:pPr>
        <w:pStyle w:val="BodyText"/>
        <w:kinsoku w:val="0"/>
        <w:overflowPunct w:val="0"/>
        <w:spacing w:before="8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7805"/>
      </w:tblGrid>
      <w:tr w:rsidR="00D74E0D" w14:paraId="3B982DF4" w14:textId="77777777">
        <w:trPr>
          <w:trHeight w:val="778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9AD7D0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151.)</w:t>
            </w:r>
          </w:p>
        </w:tc>
        <w:tc>
          <w:tcPr>
            <w:tcW w:w="780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563E13" w14:textId="77777777" w:rsidR="00D74E0D" w:rsidRDefault="003C15F9">
            <w:pPr>
              <w:pStyle w:val="TableParagraph"/>
              <w:tabs>
                <w:tab w:val="left" w:pos="5178"/>
              </w:tabs>
              <w:kinsoku w:val="0"/>
              <w:overflowPunct w:val="0"/>
              <w:spacing w:line="276" w:lineRule="auto"/>
              <w:ind w:left="110" w:right="20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your vision is impeded by fog, your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sense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of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can become important in determining if other vehicles are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approaching.</w:t>
            </w:r>
          </w:p>
        </w:tc>
      </w:tr>
      <w:tr w:rsidR="00D74E0D" w14:paraId="12B5EEAF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27B55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0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63CFCD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27AA1D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A) hearing</w:t>
            </w:r>
          </w:p>
        </w:tc>
      </w:tr>
      <w:tr w:rsidR="00D74E0D" w14:paraId="6073810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92626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0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D4DC8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B1E3211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taste</w:t>
            </w:r>
          </w:p>
        </w:tc>
      </w:tr>
      <w:tr w:rsidR="00D74E0D" w14:paraId="12763C2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29D4F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0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DCD9E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09F8320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scent</w:t>
            </w:r>
          </w:p>
        </w:tc>
      </w:tr>
      <w:tr w:rsidR="00D74E0D" w14:paraId="1D0C2F6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EEF36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0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FD39B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9D211C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5DA8AC04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82479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0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027F1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6D39283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5F7BD0B2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DBFC0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4608BEE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6E51F2D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152.)</w:t>
            </w:r>
          </w:p>
        </w:tc>
        <w:tc>
          <w:tcPr>
            <w:tcW w:w="780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E9C28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8D8DCA9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295FF9B" w14:textId="77777777" w:rsidR="00D74E0D" w:rsidRDefault="003C15F9">
            <w:pPr>
              <w:pStyle w:val="TableParagraph"/>
              <w:tabs>
                <w:tab w:val="left" w:pos="3848"/>
              </w:tabs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Snow, slush, and ice all act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on roads, greatly reducing tire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traction.</w:t>
            </w:r>
          </w:p>
        </w:tc>
      </w:tr>
      <w:tr w:rsidR="00D74E0D" w14:paraId="3703FFA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02326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0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53746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A6547B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solidifier</w:t>
            </w:r>
          </w:p>
        </w:tc>
      </w:tr>
      <w:tr w:rsidR="00D74E0D" w14:paraId="214243F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726A3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0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62096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0EFE64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lubricant</w:t>
            </w:r>
          </w:p>
        </w:tc>
      </w:tr>
      <w:tr w:rsidR="00D74E0D" w14:paraId="49B9F42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35CAC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0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B0CD5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C18FE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adhesive</w:t>
            </w:r>
          </w:p>
        </w:tc>
      </w:tr>
      <w:tr w:rsidR="00D74E0D" w14:paraId="3F2B83B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D812D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0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58D04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B3AF090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1C292449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685D7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0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D7811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78032C9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173BC2FF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61C12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E3B3388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034BDC0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153.)</w:t>
            </w:r>
          </w:p>
        </w:tc>
        <w:tc>
          <w:tcPr>
            <w:tcW w:w="780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60445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229C1E7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70072AA" w14:textId="19BD44A5" w:rsidR="00D74E0D" w:rsidRDefault="005E50BF">
            <w:pPr>
              <w:pStyle w:val="TableParagraph"/>
              <w:tabs>
                <w:tab w:val="left" w:pos="3848"/>
              </w:tabs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5E50BF">
              <w:rPr>
                <w:sz w:val="22"/>
                <w:szCs w:val="22"/>
              </w:rPr>
              <w:t>If you expect to be driving through snowy or icy conditions, you should always carry a set of _______________ to prevent skidding on an icy surface.</w:t>
            </w:r>
          </w:p>
        </w:tc>
      </w:tr>
      <w:tr w:rsidR="00D74E0D" w14:paraId="563F3A2D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B45EF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0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AB272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5C62B6" w14:textId="3C43BA42" w:rsidR="00D74E0D" w:rsidRDefault="005E50BF" w:rsidP="005E50BF">
            <w:pPr>
              <w:pStyle w:val="TableParagraph"/>
              <w:numPr>
                <w:ilvl w:val="0"/>
                <w:numId w:val="6"/>
              </w:numPr>
              <w:kinsoku w:val="0"/>
              <w:overflowPunct w:val="0"/>
              <w:spacing w:line="233" w:lineRule="exact"/>
              <w:rPr>
                <w:sz w:val="22"/>
                <w:szCs w:val="22"/>
              </w:rPr>
            </w:pPr>
            <w:r w:rsidRPr="005E50BF">
              <w:rPr>
                <w:sz w:val="22"/>
                <w:szCs w:val="22"/>
              </w:rPr>
              <w:t xml:space="preserve">Jumper Cables </w:t>
            </w:r>
          </w:p>
          <w:p w14:paraId="6A824610" w14:textId="77777777" w:rsidR="005E50BF" w:rsidRDefault="005E50BF" w:rsidP="005E50BF">
            <w:pPr>
              <w:pStyle w:val="TableParagraph"/>
              <w:kinsoku w:val="0"/>
              <w:overflowPunct w:val="0"/>
              <w:spacing w:line="233" w:lineRule="exact"/>
              <w:rPr>
                <w:sz w:val="22"/>
                <w:szCs w:val="22"/>
              </w:rPr>
            </w:pPr>
          </w:p>
          <w:p w14:paraId="3171DF18" w14:textId="77777777" w:rsidR="005E50BF" w:rsidRPr="005E50BF" w:rsidRDefault="005E50BF" w:rsidP="005E50BF">
            <w:pPr>
              <w:pStyle w:val="TableParagraph"/>
              <w:numPr>
                <w:ilvl w:val="0"/>
                <w:numId w:val="6"/>
              </w:numPr>
              <w:kinsoku w:val="0"/>
              <w:overflowPunct w:val="0"/>
              <w:spacing w:line="233" w:lineRule="exact"/>
              <w:rPr>
                <w:color w:val="FF0000"/>
                <w:sz w:val="22"/>
                <w:szCs w:val="22"/>
              </w:rPr>
            </w:pPr>
            <w:r w:rsidRPr="005E50BF">
              <w:rPr>
                <w:color w:val="FF0000"/>
                <w:sz w:val="22"/>
                <w:szCs w:val="22"/>
              </w:rPr>
              <w:t xml:space="preserve">Tire Chains </w:t>
            </w:r>
          </w:p>
          <w:p w14:paraId="78887900" w14:textId="77777777" w:rsidR="005E50BF" w:rsidRDefault="005E50BF" w:rsidP="005E50BF">
            <w:pPr>
              <w:pStyle w:val="ListParagraph"/>
              <w:rPr>
                <w:sz w:val="22"/>
                <w:szCs w:val="22"/>
              </w:rPr>
            </w:pPr>
          </w:p>
          <w:p w14:paraId="26594FA6" w14:textId="77777777" w:rsidR="005E50BF" w:rsidRDefault="005E50BF" w:rsidP="005E50BF">
            <w:pPr>
              <w:pStyle w:val="TableParagraph"/>
              <w:numPr>
                <w:ilvl w:val="0"/>
                <w:numId w:val="6"/>
              </w:numPr>
              <w:kinsoku w:val="0"/>
              <w:overflowPunct w:val="0"/>
              <w:spacing w:line="233" w:lineRule="exact"/>
              <w:rPr>
                <w:sz w:val="22"/>
                <w:szCs w:val="22"/>
              </w:rPr>
            </w:pPr>
            <w:r w:rsidRPr="005E50BF">
              <w:rPr>
                <w:sz w:val="22"/>
                <w:szCs w:val="22"/>
              </w:rPr>
              <w:t>Flashlights</w:t>
            </w:r>
          </w:p>
          <w:p w14:paraId="4B515C0F" w14:textId="77777777" w:rsidR="005E50BF" w:rsidRDefault="005E50BF" w:rsidP="005E50BF">
            <w:pPr>
              <w:pStyle w:val="ListParagraph"/>
              <w:rPr>
                <w:sz w:val="22"/>
                <w:szCs w:val="22"/>
              </w:rPr>
            </w:pPr>
          </w:p>
          <w:p w14:paraId="55090630" w14:textId="2FBAA8E8" w:rsidR="005E50BF" w:rsidRDefault="005E50BF" w:rsidP="005E50BF">
            <w:pPr>
              <w:pStyle w:val="TableParagraph"/>
              <w:numPr>
                <w:ilvl w:val="0"/>
                <w:numId w:val="6"/>
              </w:numPr>
              <w:kinsoku w:val="0"/>
              <w:overflowPunct w:val="0"/>
              <w:spacing w:line="233" w:lineRule="exact"/>
              <w:rPr>
                <w:sz w:val="22"/>
                <w:szCs w:val="22"/>
              </w:rPr>
            </w:pPr>
            <w:r w:rsidRPr="005E50BF">
              <w:rPr>
                <w:sz w:val="22"/>
                <w:szCs w:val="22"/>
              </w:rPr>
              <w:t>Hubcaps</w:t>
            </w:r>
          </w:p>
        </w:tc>
      </w:tr>
    </w:tbl>
    <w:p w14:paraId="52A7A8E9" w14:textId="77777777" w:rsidR="00D74E0D" w:rsidRDefault="00D74E0D">
      <w:pPr>
        <w:rPr>
          <w:rFonts w:ascii="Times New Roman" w:hAnsi="Times New Roman" w:cs="Times New Roman"/>
          <w:sz w:val="26"/>
          <w:szCs w:val="26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0507E750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121"/>
      </w:tblGrid>
      <w:tr w:rsidR="00D74E0D" w14:paraId="43D70C53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3A411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6DF1299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6D9673A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154.)</w:t>
            </w:r>
          </w:p>
        </w:tc>
        <w:tc>
          <w:tcPr>
            <w:tcW w:w="81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59E84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D3094DA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BCB5DB6" w14:textId="77777777" w:rsidR="00D74E0D" w:rsidRDefault="003C15F9">
            <w:pPr>
              <w:pStyle w:val="TableParagraph"/>
              <w:tabs>
                <w:tab w:val="left" w:pos="4743"/>
              </w:tabs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Good tire tread is needed to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get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through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without losing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traction.</w:t>
            </w:r>
          </w:p>
        </w:tc>
      </w:tr>
      <w:tr w:rsidR="00D74E0D" w14:paraId="477C781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0093B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2F728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4879FC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water</w:t>
            </w:r>
          </w:p>
        </w:tc>
      </w:tr>
      <w:tr w:rsidR="00D74E0D" w14:paraId="4B465C01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17BF0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0863F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F0785D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snow</w:t>
            </w:r>
          </w:p>
        </w:tc>
      </w:tr>
      <w:tr w:rsidR="00D74E0D" w14:paraId="78F249A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44727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E94DB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A56A484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slush</w:t>
            </w:r>
          </w:p>
        </w:tc>
      </w:tr>
      <w:tr w:rsidR="00D74E0D" w14:paraId="435C581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003C2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10455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141C62C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14:paraId="4A75C7F4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ACE0A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32F5C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0CADD6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2684AE52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84B3F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4F983F1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34793A2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155.)</w:t>
            </w:r>
          </w:p>
        </w:tc>
        <w:tc>
          <w:tcPr>
            <w:tcW w:w="81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F79AF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50021BC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11B11C0" w14:textId="429D1170" w:rsidR="00D74E0D" w:rsidRDefault="003C15F9">
            <w:pPr>
              <w:pStyle w:val="TableParagraph"/>
              <w:tabs>
                <w:tab w:val="left" w:pos="3414"/>
              </w:tabs>
              <w:kinsoku w:val="0"/>
              <w:overflowPunct w:val="0"/>
              <w:spacing w:line="276" w:lineRule="auto"/>
              <w:ind w:left="110" w:right="19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Knowing the rules of the road is vital to driving safely, but traffic law</w:t>
            </w:r>
            <w:r w:rsidR="00DA6714"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 change</w:t>
            </w:r>
            <w:r>
              <w:rPr>
                <w:spacing w:val="-2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over time. As it changes,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you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must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.</w:t>
            </w:r>
          </w:p>
        </w:tc>
      </w:tr>
      <w:tr w:rsidR="00D74E0D" w14:paraId="119C35E7" w14:textId="77777777">
        <w:trPr>
          <w:trHeight w:val="72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2042C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AE8E9B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6A1A0A1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ignore new laws until three years after they have been passed</w:t>
            </w:r>
          </w:p>
        </w:tc>
      </w:tr>
      <w:tr w:rsidR="00D74E0D" w14:paraId="2B133111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CCAA9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B9749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BAA9DD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continue driving as you have been until you are ticketed and claim ignorance</w:t>
            </w:r>
          </w:p>
        </w:tc>
      </w:tr>
      <w:tr w:rsidR="00D74E0D" w14:paraId="102C88DB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4E325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EE134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C66D5FF" w14:textId="4D03FD63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C) keep </w:t>
            </w:r>
            <w:r w:rsidR="00DA6714">
              <w:rPr>
                <w:color w:val="FF0000"/>
                <w:sz w:val="22"/>
                <w:szCs w:val="22"/>
              </w:rPr>
              <w:t>up to date</w:t>
            </w:r>
            <w:r>
              <w:rPr>
                <w:color w:val="FF0000"/>
                <w:sz w:val="22"/>
                <w:szCs w:val="22"/>
              </w:rPr>
              <w:t xml:space="preserve"> with new laws</w:t>
            </w:r>
          </w:p>
        </w:tc>
      </w:tr>
      <w:tr w:rsidR="00D74E0D" w14:paraId="29D7D4A1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8AFEB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5AA56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88EC24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</w:tbl>
    <w:p w14:paraId="5804FD21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526FB042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193"/>
      </w:tblGrid>
      <w:tr w:rsidR="00D74E0D" w14:paraId="692E475F" w14:textId="77777777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C9A29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6ECFFF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47BD7C6A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74EA4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34C1BFA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9DA2788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156.)</w:t>
            </w:r>
          </w:p>
        </w:tc>
        <w:tc>
          <w:tcPr>
            <w:tcW w:w="81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2B3A7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26F9C16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EC3C731" w14:textId="77777777" w:rsidR="00D74E0D" w:rsidRDefault="003C15F9">
            <w:pPr>
              <w:pStyle w:val="TableParagraph"/>
              <w:tabs>
                <w:tab w:val="left" w:pos="4449"/>
              </w:tabs>
              <w:kinsoku w:val="0"/>
              <w:overflowPunct w:val="0"/>
              <w:spacing w:line="276" w:lineRule="auto"/>
              <w:ind w:left="110" w:right="3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Bridges and overpasses lack the insulation of the earth to shield them from cold weather. This means that ice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can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form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them.</w:t>
            </w:r>
          </w:p>
        </w:tc>
      </w:tr>
      <w:tr w:rsidR="00D74E0D" w14:paraId="21CA868F" w14:textId="77777777">
        <w:trPr>
          <w:trHeight w:val="72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5AD1A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293FF7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787DA32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less easily</w:t>
            </w:r>
          </w:p>
        </w:tc>
      </w:tr>
      <w:tr w:rsidR="00D74E0D" w14:paraId="5BF18D6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98DFF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D59DB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0F4C5D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more easily</w:t>
            </w:r>
          </w:p>
        </w:tc>
      </w:tr>
      <w:tr w:rsidR="00D74E0D" w14:paraId="1A82FFB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CAD84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D7DB2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000672D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just as easily</w:t>
            </w:r>
          </w:p>
        </w:tc>
      </w:tr>
      <w:tr w:rsidR="00D74E0D" w14:paraId="48AB85E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99E00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35769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E13623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336B4B31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3D22D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6DB0B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E2097C6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32795EB7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305C7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858D809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364CD0E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157.)</w:t>
            </w:r>
          </w:p>
        </w:tc>
        <w:tc>
          <w:tcPr>
            <w:tcW w:w="81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1B484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AAFF255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AF05F00" w14:textId="77777777" w:rsidR="00D74E0D" w:rsidRDefault="003C15F9">
            <w:pPr>
              <w:pStyle w:val="TableParagraph"/>
              <w:tabs>
                <w:tab w:val="left" w:pos="4556"/>
              </w:tabs>
              <w:kinsoku w:val="0"/>
              <w:overflowPunct w:val="0"/>
              <w:spacing w:before="1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Driving can be accurately described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skill.</w:t>
            </w:r>
          </w:p>
        </w:tc>
      </w:tr>
      <w:tr w:rsidR="00D74E0D" w14:paraId="7DDE633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33528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F283F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BCD906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easily attainable</w:t>
            </w:r>
          </w:p>
        </w:tc>
      </w:tr>
      <w:tr w:rsidR="00D74E0D" w14:paraId="4297F04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90287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6E2D9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D795BB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simple</w:t>
            </w:r>
          </w:p>
        </w:tc>
      </w:tr>
      <w:tr w:rsidR="00D74E0D" w14:paraId="0043852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EA1A0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F6566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95D02DB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complex</w:t>
            </w:r>
          </w:p>
        </w:tc>
      </w:tr>
      <w:tr w:rsidR="00D74E0D" w14:paraId="64BF0CC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5894F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57B97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7334D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innate</w:t>
            </w:r>
          </w:p>
        </w:tc>
      </w:tr>
      <w:tr w:rsidR="00D74E0D" w14:paraId="02100ED1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5ACF2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C97A8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6EA72B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51169D60" w14:textId="77777777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15148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CC09BFD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42D24CF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158.)</w:t>
            </w:r>
          </w:p>
        </w:tc>
        <w:tc>
          <w:tcPr>
            <w:tcW w:w="81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E9E24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199B547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0CC1A38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Which of the following is a common method of communicating with other drivers?</w:t>
            </w:r>
          </w:p>
        </w:tc>
      </w:tr>
    </w:tbl>
    <w:p w14:paraId="6BA04D34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7FBEC237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012"/>
      </w:tblGrid>
      <w:tr w:rsidR="00D74E0D" w14:paraId="27FDAEA7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2DC1C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1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6FA444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A) Turn signals</w:t>
            </w:r>
          </w:p>
        </w:tc>
      </w:tr>
      <w:tr w:rsidR="00D74E0D" w14:paraId="07BA2BE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22108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1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E0553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331BB2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Megaphone</w:t>
            </w:r>
          </w:p>
        </w:tc>
      </w:tr>
      <w:tr w:rsidR="00D74E0D" w14:paraId="11C81A3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33AF5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1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D95AD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7ECE9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Morse code with the headlights</w:t>
            </w:r>
          </w:p>
        </w:tc>
      </w:tr>
      <w:tr w:rsidR="00D74E0D" w14:paraId="09D230C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A2CC5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1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869C1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B201BAB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0D2D1D5A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A560C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1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7FD95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1C1A6E9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753AC74C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CBBDF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1439662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8ECE56D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159.)</w:t>
            </w:r>
          </w:p>
        </w:tc>
        <w:tc>
          <w:tcPr>
            <w:tcW w:w="801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2A466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7DD073C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56B6CD4" w14:textId="77777777" w:rsidR="00D74E0D" w:rsidRDefault="003C15F9">
            <w:pPr>
              <w:pStyle w:val="TableParagraph"/>
              <w:tabs>
                <w:tab w:val="left" w:pos="1402"/>
              </w:tabs>
              <w:kinsoku w:val="0"/>
              <w:overflowPunct w:val="0"/>
              <w:spacing w:line="276" w:lineRule="auto"/>
              <w:ind w:left="110" w:right="19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Driving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can have a significant impact on how safe your drive is, as well as helping both yourself and others avoid unnecessary delays and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aggravation.</w:t>
            </w:r>
          </w:p>
        </w:tc>
      </w:tr>
      <w:tr w:rsidR="00D74E0D" w14:paraId="009CCF06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FC96F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1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391C6F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04B4E6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quickly</w:t>
            </w:r>
          </w:p>
        </w:tc>
      </w:tr>
      <w:tr w:rsidR="00D74E0D" w14:paraId="60F8FD8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BEC92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1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3700C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D25DF6B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aggressively</w:t>
            </w:r>
          </w:p>
        </w:tc>
      </w:tr>
      <w:tr w:rsidR="00D74E0D" w14:paraId="0F21A65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21EFD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1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FAEAD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10FF5F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courteously</w:t>
            </w:r>
          </w:p>
        </w:tc>
      </w:tr>
      <w:tr w:rsidR="00D74E0D" w14:paraId="411A277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F6643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1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6F764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21A96DB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dangerously</w:t>
            </w:r>
          </w:p>
        </w:tc>
      </w:tr>
      <w:tr w:rsidR="00D74E0D" w14:paraId="10C2458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68431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1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E29AC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D599553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4B4998C4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F2249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F7342F8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3DD1D2E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160.)</w:t>
            </w:r>
          </w:p>
        </w:tc>
        <w:tc>
          <w:tcPr>
            <w:tcW w:w="801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B5359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6D4DCEE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F2C8DD2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Driving courteously might involve:</w:t>
            </w:r>
          </w:p>
        </w:tc>
      </w:tr>
      <w:tr w:rsidR="00D74E0D" w14:paraId="715248C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766B1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1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F86EE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C2C026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Giving adequate space to other drivers</w:t>
            </w:r>
          </w:p>
        </w:tc>
      </w:tr>
      <w:tr w:rsidR="00D74E0D" w14:paraId="04365B42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BF8F8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1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F20A9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8CB631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Signaling intentions clearly before making a maneuver</w:t>
            </w:r>
          </w:p>
        </w:tc>
      </w:tr>
      <w:tr w:rsidR="00D74E0D" w14:paraId="1B315631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57A45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1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49057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624D04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Being patient and not rushing others</w:t>
            </w:r>
          </w:p>
        </w:tc>
      </w:tr>
    </w:tbl>
    <w:p w14:paraId="4EC45112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5C66ED03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469"/>
      </w:tblGrid>
      <w:tr w:rsidR="00D74E0D" w14:paraId="0DC7310B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9F853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C7B713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14:paraId="0DBD1D0E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B11E0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D8F03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385593B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4AFEA3C5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1055C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CB7E699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616489C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161.)</w:t>
            </w:r>
          </w:p>
        </w:tc>
        <w:tc>
          <w:tcPr>
            <w:tcW w:w="84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EC580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8F99F5D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B63B409" w14:textId="77777777" w:rsidR="00D74E0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8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Which of the following would NOT be considered a behavior conducive to courteous driving?</w:t>
            </w:r>
          </w:p>
        </w:tc>
      </w:tr>
      <w:tr w:rsidR="00D74E0D" w14:paraId="3AA81DEB" w14:textId="77777777">
        <w:trPr>
          <w:trHeight w:val="72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DDA8F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A8C561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CA9016A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Waving thanks to someone who yields to you when turning</w:t>
            </w:r>
          </w:p>
        </w:tc>
      </w:tr>
      <w:tr w:rsidR="00D74E0D" w14:paraId="69B720F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90951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B5641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CD5EB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Allowing a driver to merge ahead of you</w:t>
            </w:r>
          </w:p>
        </w:tc>
      </w:tr>
      <w:tr w:rsidR="00D74E0D" w14:paraId="12DA667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77999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4B054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153D3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Using the horn to urge other drivers to go faster</w:t>
            </w:r>
          </w:p>
        </w:tc>
      </w:tr>
      <w:tr w:rsidR="00D74E0D" w14:paraId="073E0B8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98890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CE20D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CFD57D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Using the horn when a collision is imminent</w:t>
            </w:r>
          </w:p>
        </w:tc>
      </w:tr>
      <w:tr w:rsidR="00D74E0D" w14:paraId="3DBF15B0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4D224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287DF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0746E79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1027020D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AFD2F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23DE36B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B4A397E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162.)</w:t>
            </w:r>
          </w:p>
        </w:tc>
        <w:tc>
          <w:tcPr>
            <w:tcW w:w="84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8C646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9F494CA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6FCED43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Getting points on your driver's license is a good thing.</w:t>
            </w:r>
          </w:p>
        </w:tc>
      </w:tr>
      <w:tr w:rsidR="00D74E0D" w14:paraId="3B9D323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8676F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8F2EE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8067AAE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TRUE</w:t>
            </w:r>
          </w:p>
        </w:tc>
      </w:tr>
      <w:tr w:rsidR="00D74E0D" w14:paraId="42C32737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9D1D8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81EBC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93F0C2F" w14:textId="77777777" w:rsidR="00D74E0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14:paraId="71FC05F9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C42F0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84D661B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C52DA9F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163.)</w:t>
            </w:r>
          </w:p>
        </w:tc>
        <w:tc>
          <w:tcPr>
            <w:tcW w:w="84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99E42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7D340BB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E670A1F" w14:textId="09D4862B" w:rsidR="00D74E0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37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Florida Highway Safety and Motor Vehicles should be contacted immediately if your license is lost or stolen.</w:t>
            </w:r>
          </w:p>
        </w:tc>
      </w:tr>
      <w:tr w:rsidR="00D74E0D" w14:paraId="614F1F38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7E22E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0EFFDE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07AC7C8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14:paraId="569CD5DE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6D7FD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CDFC1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B4C3BBF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2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FALSE</w:t>
            </w:r>
          </w:p>
        </w:tc>
      </w:tr>
    </w:tbl>
    <w:p w14:paraId="59C58A6D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0A5C5D34" w14:textId="77777777" w:rsidR="00D74E0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1470530F" w14:textId="77777777" w:rsidR="00D74E0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342F1EA6" w14:textId="77777777" w:rsidR="00D74E0D" w:rsidRDefault="00D74E0D">
      <w:pPr>
        <w:pStyle w:val="BodyText"/>
        <w:kinsoku w:val="0"/>
        <w:overflowPunct w:val="0"/>
        <w:spacing w:before="8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7934"/>
      </w:tblGrid>
      <w:tr w:rsidR="00D74E0D" w14:paraId="7178A200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B782A0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164.)</w:t>
            </w:r>
          </w:p>
        </w:tc>
        <w:tc>
          <w:tcPr>
            <w:tcW w:w="79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1AF012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You can only renew your driver's license by physically visiting an HSMV office.</w:t>
            </w:r>
          </w:p>
        </w:tc>
      </w:tr>
      <w:tr w:rsidR="00D74E0D" w14:paraId="6BB5D2C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EBD46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4178A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7BF29DD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TRUE</w:t>
            </w:r>
          </w:p>
        </w:tc>
      </w:tr>
      <w:tr w:rsidR="00D74E0D" w14:paraId="5D119CE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64382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CAB61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B8513D" w14:textId="77777777" w:rsidR="00D74E0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14:paraId="0FD24D9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BD1A9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CB2EAEC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6EB6388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165.)</w:t>
            </w:r>
          </w:p>
        </w:tc>
        <w:tc>
          <w:tcPr>
            <w:tcW w:w="79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5645B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BBDCB02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B21EEC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you refuse to take a breathalyzer test, your license may be suspended.</w:t>
            </w:r>
          </w:p>
        </w:tc>
      </w:tr>
      <w:tr w:rsidR="00D74E0D" w14:paraId="23921CA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F7791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ED3C0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2495C2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14:paraId="27593B79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62F39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279A0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C4DFFC1" w14:textId="77777777" w:rsidR="00D74E0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FALSE</w:t>
            </w:r>
          </w:p>
        </w:tc>
      </w:tr>
      <w:tr w:rsidR="00D74E0D" w14:paraId="3F80F0F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4B58D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69B04D2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414BD4A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166.)</w:t>
            </w:r>
          </w:p>
        </w:tc>
        <w:tc>
          <w:tcPr>
            <w:tcW w:w="79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AE80E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394AAB0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964EA6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Listening to the radio and caffeine are cures for drowsy driving.</w:t>
            </w:r>
          </w:p>
        </w:tc>
      </w:tr>
      <w:tr w:rsidR="00D74E0D" w14:paraId="04548DF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A9307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B5EF7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FAFBF8F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TRUE</w:t>
            </w:r>
          </w:p>
        </w:tc>
      </w:tr>
      <w:tr w:rsidR="00D74E0D" w14:paraId="70871E8C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D62AD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36879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FBC37B" w14:textId="77777777" w:rsidR="00D74E0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14:paraId="795A984D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ABCB0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B98DA94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2065674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167.)</w:t>
            </w:r>
          </w:p>
        </w:tc>
        <w:tc>
          <w:tcPr>
            <w:tcW w:w="79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2F6F3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EC9767B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1D311B1" w14:textId="77777777" w:rsidR="00D74E0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3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You can find the correct tire pressure for your vehicle's tires by consulting the owner's manual.</w:t>
            </w:r>
          </w:p>
        </w:tc>
      </w:tr>
      <w:tr w:rsidR="00D74E0D" w14:paraId="026EC8F7" w14:textId="77777777">
        <w:trPr>
          <w:trHeight w:val="72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91BC7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F893ED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34FAB62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14:paraId="4130E065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20509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C0BF2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71DCD0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2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FALSE</w:t>
            </w:r>
          </w:p>
        </w:tc>
      </w:tr>
    </w:tbl>
    <w:p w14:paraId="0B1D4B73" w14:textId="77777777" w:rsidR="00D74E0D" w:rsidRDefault="00D74E0D">
      <w:pPr>
        <w:rPr>
          <w:rFonts w:ascii="Times New Roman" w:hAnsi="Times New Roman" w:cs="Times New Roman"/>
          <w:sz w:val="26"/>
          <w:szCs w:val="26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7DE43C90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515"/>
      </w:tblGrid>
      <w:tr w:rsidR="00D74E0D" w14:paraId="314AA178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F44C96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168.)</w:t>
            </w:r>
          </w:p>
        </w:tc>
        <w:tc>
          <w:tcPr>
            <w:tcW w:w="85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2ADC1A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You should NOT use your high beams when driving through fog.</w:t>
            </w:r>
          </w:p>
        </w:tc>
      </w:tr>
      <w:tr w:rsidR="00D74E0D" w14:paraId="6A864F0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21522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58BE8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919178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14:paraId="60FE5530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92C6B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DE280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B294AB" w14:textId="77777777" w:rsidR="00D74E0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FALSE</w:t>
            </w:r>
          </w:p>
        </w:tc>
      </w:tr>
      <w:tr w:rsidR="00D74E0D" w14:paraId="782EDC81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16EFF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3000B21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3B7C042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169.)</w:t>
            </w:r>
          </w:p>
        </w:tc>
        <w:tc>
          <w:tcPr>
            <w:tcW w:w="85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57AAE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D44FED2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AF0851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Why are Vulnerable Road Users considered vulnerable?</w:t>
            </w:r>
          </w:p>
        </w:tc>
      </w:tr>
      <w:tr w:rsidR="00D74E0D" w14:paraId="3E0F0F3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CE4B8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3568D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02F8C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They are more prone to making mistakes on the road</w:t>
            </w:r>
          </w:p>
        </w:tc>
      </w:tr>
      <w:tr w:rsidR="00D74E0D" w14:paraId="7217143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C75C7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321C0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698B70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They are unprotected by the shell of a vehicle</w:t>
            </w:r>
          </w:p>
        </w:tc>
      </w:tr>
      <w:tr w:rsidR="00D74E0D" w14:paraId="14411F2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6E60B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81EA5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07973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They are economically vulnerable</w:t>
            </w:r>
          </w:p>
        </w:tc>
      </w:tr>
      <w:tr w:rsidR="00D74E0D" w14:paraId="123F149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55E76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9B1D0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B581BE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They get sick more easily</w:t>
            </w:r>
          </w:p>
        </w:tc>
      </w:tr>
      <w:tr w:rsidR="00D74E0D" w14:paraId="279A12D0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05B20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8BBA3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72C91C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1914FF92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D06EA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3320C9B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21A6D86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170.)</w:t>
            </w:r>
          </w:p>
        </w:tc>
        <w:tc>
          <w:tcPr>
            <w:tcW w:w="85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E8980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81C2E9C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C350530" w14:textId="77777777" w:rsidR="00D74E0D" w:rsidRDefault="003C15F9">
            <w:pPr>
              <w:pStyle w:val="TableParagraph"/>
              <w:tabs>
                <w:tab w:val="left" w:pos="4594"/>
              </w:tabs>
              <w:kinsoku w:val="0"/>
              <w:overflowPunct w:val="0"/>
              <w:spacing w:before="1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Statistically, Vulnerable Road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Users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are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likely to be killed or injured in a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crash?</w:t>
            </w:r>
          </w:p>
        </w:tc>
      </w:tr>
      <w:tr w:rsidR="00D74E0D" w14:paraId="0BE194D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9D44B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617DD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026644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less</w:t>
            </w:r>
          </w:p>
        </w:tc>
      </w:tr>
      <w:tr w:rsidR="00D74E0D" w14:paraId="64BE59B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18CE6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B349B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B20CF51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more</w:t>
            </w:r>
          </w:p>
        </w:tc>
      </w:tr>
      <w:tr w:rsidR="00D74E0D" w14:paraId="40FC0D0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840AD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A163C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7E8D34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about equal</w:t>
            </w:r>
          </w:p>
        </w:tc>
      </w:tr>
      <w:tr w:rsidR="00D74E0D" w14:paraId="7E160B9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8BEF2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62747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31A2BFA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1BEA2D33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C827D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ACC6D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255AD68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</w:tbl>
    <w:p w14:paraId="01D4BCC5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595A90BB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7268"/>
      </w:tblGrid>
      <w:tr w:rsidR="00D74E0D" w14:paraId="7EE6C4BE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6F3480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171.)</w:t>
            </w:r>
          </w:p>
        </w:tc>
        <w:tc>
          <w:tcPr>
            <w:tcW w:w="7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3DBF74" w14:textId="77777777" w:rsidR="00D74E0D" w:rsidRDefault="003C15F9">
            <w:pPr>
              <w:pStyle w:val="TableParagraph"/>
              <w:tabs>
                <w:tab w:val="left" w:pos="1829"/>
              </w:tabs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Drivers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have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responsibility on the road than pedestrians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do.</w:t>
            </w:r>
          </w:p>
        </w:tc>
      </w:tr>
      <w:tr w:rsidR="00D74E0D" w14:paraId="58E8909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16AAA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9EA03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6753114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less</w:t>
            </w:r>
          </w:p>
        </w:tc>
      </w:tr>
      <w:tr w:rsidR="00D74E0D" w14:paraId="3BAD149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00309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55307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30A81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more</w:t>
            </w:r>
          </w:p>
        </w:tc>
      </w:tr>
      <w:tr w:rsidR="00D74E0D" w14:paraId="698BE93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FB61A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DD64F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76F46E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about equal</w:t>
            </w:r>
          </w:p>
        </w:tc>
      </w:tr>
      <w:tr w:rsidR="00D74E0D" w14:paraId="3C62CD8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7FBBB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519DF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2707CA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0CEA7509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73017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0C1B2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79A63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4F04750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9880B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A8E8091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7E6E1DE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172.)</w:t>
            </w:r>
          </w:p>
        </w:tc>
        <w:tc>
          <w:tcPr>
            <w:tcW w:w="7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73B50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4F57E6D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8FFF91C" w14:textId="6B6612D1" w:rsidR="00D74E0D" w:rsidRDefault="003C15F9">
            <w:pPr>
              <w:pStyle w:val="TableParagraph"/>
              <w:tabs>
                <w:tab w:val="left" w:pos="1721"/>
              </w:tabs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One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every</w:t>
            </w:r>
            <w:r w:rsidR="00555115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proofErr w:type="gramEnd"/>
            <w:r w:rsidR="00555115">
              <w:rPr>
                <w:sz w:val="22"/>
                <w:szCs w:val="22"/>
                <w:u w:val="single" w:color="000000"/>
              </w:rPr>
              <w:t xml:space="preserve">    </w:t>
            </w:r>
            <w:r>
              <w:rPr>
                <w:sz w:val="22"/>
                <w:szCs w:val="22"/>
              </w:rPr>
              <w:t>fatalities in traffic collisions are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pedestrians.</w:t>
            </w:r>
          </w:p>
        </w:tc>
      </w:tr>
      <w:tr w:rsidR="00D74E0D" w14:paraId="38461BF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0A367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D7E0B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D4F84A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10</w:t>
            </w:r>
          </w:p>
        </w:tc>
      </w:tr>
      <w:tr w:rsidR="00D74E0D" w14:paraId="3221D24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AC31A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F9490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2737379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6</w:t>
            </w:r>
          </w:p>
        </w:tc>
      </w:tr>
      <w:tr w:rsidR="00D74E0D" w14:paraId="5ED290A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8DE30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4ABA6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9DE438E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5</w:t>
            </w:r>
          </w:p>
        </w:tc>
      </w:tr>
      <w:tr w:rsidR="00D74E0D" w14:paraId="1844D74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0335A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2DEDE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20BC302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4</w:t>
            </w:r>
          </w:p>
        </w:tc>
      </w:tr>
      <w:tr w:rsidR="00D74E0D" w14:paraId="48AFBFF4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03977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D5699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40D81D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02A4114B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63D16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56432A2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FF733C4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173.)</w:t>
            </w:r>
          </w:p>
        </w:tc>
        <w:tc>
          <w:tcPr>
            <w:tcW w:w="7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89A18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0074C4E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3071B03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most important rule to follow when driving around pedestrians is to:</w:t>
            </w:r>
          </w:p>
        </w:tc>
      </w:tr>
      <w:tr w:rsidR="00D74E0D" w14:paraId="6A86DFE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381D7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D0744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209517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not to stop for them unless absolutely necessary</w:t>
            </w:r>
          </w:p>
        </w:tc>
      </w:tr>
      <w:tr w:rsidR="00D74E0D" w14:paraId="65A9EA16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48780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32BAC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B354522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drive faster to dissuade them from stepping into the street</w:t>
            </w:r>
          </w:p>
        </w:tc>
      </w:tr>
      <w:tr w:rsidR="00D74E0D" w14:paraId="718FCC16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864BC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16A9F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1839FA1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always yield the right-of-way to them</w:t>
            </w:r>
          </w:p>
        </w:tc>
      </w:tr>
    </w:tbl>
    <w:p w14:paraId="349557B6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6052B45C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488"/>
      </w:tblGrid>
      <w:tr w:rsidR="00D74E0D" w14:paraId="4B8DB88B" w14:textId="77777777">
        <w:trPr>
          <w:trHeight w:val="658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DE260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66D1DB" w14:textId="77777777" w:rsidR="00D74E0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78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drive on steadily so there are no misinterpreted actions between driver and pedestrian</w:t>
            </w:r>
          </w:p>
        </w:tc>
      </w:tr>
      <w:tr w:rsidR="00D74E0D" w14:paraId="59F54C94" w14:textId="77777777">
        <w:trPr>
          <w:trHeight w:val="96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ED7B4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9DF60E" w14:textId="77777777" w:rsidR="00D74E0D" w:rsidRDefault="003C15F9">
            <w:pPr>
              <w:pStyle w:val="TableParagraph"/>
              <w:kinsoku w:val="0"/>
              <w:overflowPunct w:val="0"/>
              <w:spacing w:before="115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58FBC64E" w14:textId="77777777">
        <w:trPr>
          <w:trHeight w:val="1376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87AD4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A0F124D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F3DCC78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174.)</w:t>
            </w:r>
          </w:p>
        </w:tc>
        <w:tc>
          <w:tcPr>
            <w:tcW w:w="84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D9EFC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3D0C3D8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AF5F66E" w14:textId="77777777" w:rsidR="00D74E0D" w:rsidRDefault="003C15F9">
            <w:pPr>
              <w:pStyle w:val="TableParagraph"/>
              <w:kinsoku w:val="0"/>
              <w:overflowPunct w:val="0"/>
              <w:spacing w:line="278" w:lineRule="auto"/>
              <w:ind w:left="110" w:right="29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areas are especially prone to putting pedestrians and vehicles in contact with one another?</w:t>
            </w:r>
          </w:p>
        </w:tc>
      </w:tr>
      <w:tr w:rsidR="00D74E0D" w14:paraId="08796035" w14:textId="77777777">
        <w:trPr>
          <w:trHeight w:val="72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F3913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163CD4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2848B0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School zones</w:t>
            </w:r>
          </w:p>
        </w:tc>
      </w:tr>
      <w:tr w:rsidR="00D74E0D" w14:paraId="1AF2886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6C83A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048D6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B2083A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Parking lots</w:t>
            </w:r>
          </w:p>
        </w:tc>
      </w:tr>
      <w:tr w:rsidR="00D74E0D" w14:paraId="4B09F13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68215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D4412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D54020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Crowded streets</w:t>
            </w:r>
          </w:p>
        </w:tc>
      </w:tr>
      <w:tr w:rsidR="00D74E0D" w14:paraId="01BF9AC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78239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FA832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385DEC2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14:paraId="1CAAE2D3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A1D07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C7F91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ACDD19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366E6496" w14:textId="77777777">
        <w:trPr>
          <w:trHeight w:val="1548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CC6AD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72C21DC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31BC7A4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175.)</w:t>
            </w:r>
          </w:p>
        </w:tc>
        <w:tc>
          <w:tcPr>
            <w:tcW w:w="84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C6CCC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4AB8F5E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4A7DA4D" w14:textId="77777777" w:rsidR="00D74E0D" w:rsidRDefault="003C15F9">
            <w:pPr>
              <w:pStyle w:val="TableParagraph"/>
              <w:tabs>
                <w:tab w:val="left" w:pos="6806"/>
              </w:tabs>
              <w:kinsoku w:val="0"/>
              <w:overflowPunct w:val="0"/>
              <w:spacing w:before="1" w:line="276" w:lineRule="auto"/>
              <w:ind w:left="110" w:right="19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Crosswalks must sometimes be crossed by a vehicle when pedestrians might</w:t>
            </w:r>
            <w:r>
              <w:rPr>
                <w:spacing w:val="-2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cross, such as when making a right turn at a red light. You</w:t>
            </w:r>
            <w:r>
              <w:rPr>
                <w:spacing w:val="-1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should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not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 xml:space="preserve">before </w:t>
            </w:r>
            <w:proofErr w:type="gramStart"/>
            <w:r>
              <w:rPr>
                <w:sz w:val="22"/>
                <w:szCs w:val="22"/>
              </w:rPr>
              <w:t>doing</w:t>
            </w:r>
            <w:proofErr w:type="gramEnd"/>
            <w:r>
              <w:rPr>
                <w:sz w:val="22"/>
                <w:szCs w:val="22"/>
              </w:rPr>
              <w:t xml:space="preserve"> so.</w:t>
            </w:r>
          </w:p>
        </w:tc>
      </w:tr>
      <w:tr w:rsidR="00D74E0D" w14:paraId="0EF6D373" w14:textId="77777777">
        <w:trPr>
          <w:trHeight w:val="60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15933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BCFB06" w14:textId="77777777" w:rsidR="00D74E0D" w:rsidRDefault="003C15F9">
            <w:pPr>
              <w:pStyle w:val="TableParagraph"/>
              <w:kinsoku w:val="0"/>
              <w:overflowPunct w:val="0"/>
              <w:spacing w:before="115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stop before the crosswalk</w:t>
            </w:r>
          </w:p>
        </w:tc>
      </w:tr>
      <w:tr w:rsidR="00D74E0D" w14:paraId="0602DCF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1A941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AFB10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27841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stop within the crosswalk</w:t>
            </w:r>
          </w:p>
        </w:tc>
      </w:tr>
      <w:tr w:rsidR="00D74E0D" w14:paraId="5F35F8F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E4BB1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E936E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0EBC01D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stop at all</w:t>
            </w:r>
          </w:p>
        </w:tc>
      </w:tr>
      <w:tr w:rsidR="00D74E0D" w14:paraId="532DD78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9D132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F520A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F18952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16C83103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B2D7A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07C13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C8C2084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</w:tbl>
    <w:p w14:paraId="190CF764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217B6CC1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7259"/>
      </w:tblGrid>
      <w:tr w:rsidR="00D74E0D" w14:paraId="6E9166E5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07EF26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176.)</w:t>
            </w:r>
          </w:p>
        </w:tc>
        <w:tc>
          <w:tcPr>
            <w:tcW w:w="72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6E3FC6" w14:textId="77777777" w:rsidR="00D74E0D" w:rsidRDefault="003C15F9">
            <w:pPr>
              <w:pStyle w:val="TableParagraph"/>
              <w:tabs>
                <w:tab w:val="left" w:pos="3652"/>
              </w:tabs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crosswalk may come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a(n)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form.</w:t>
            </w:r>
          </w:p>
        </w:tc>
      </w:tr>
      <w:tr w:rsidR="00D74E0D" w14:paraId="21E37C3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25427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2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73E95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CCC3A3F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Marked</w:t>
            </w:r>
          </w:p>
        </w:tc>
      </w:tr>
      <w:tr w:rsidR="00D74E0D" w14:paraId="09632F8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2066E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2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1966F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E90F06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Signaled</w:t>
            </w:r>
          </w:p>
        </w:tc>
      </w:tr>
      <w:tr w:rsidR="00D74E0D" w14:paraId="4F58087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2329E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2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0B774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7EBE25F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Unmarked</w:t>
            </w:r>
          </w:p>
        </w:tc>
      </w:tr>
      <w:tr w:rsidR="00D74E0D" w14:paraId="44CB4DB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4A832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2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96E7B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43D191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14:paraId="4EBF3E7F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722FF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2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A7ED7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64D4E3D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374784AE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CD5AC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620CA40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2FBF568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177.)</w:t>
            </w:r>
          </w:p>
        </w:tc>
        <w:tc>
          <w:tcPr>
            <w:tcW w:w="72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026FD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38A96BA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6C539CE" w14:textId="77777777" w:rsidR="00D74E0D" w:rsidRDefault="003C15F9">
            <w:pPr>
              <w:pStyle w:val="TableParagraph"/>
              <w:tabs>
                <w:tab w:val="left" w:pos="3960"/>
              </w:tabs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 a pedestrian, you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should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NOT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when crossing the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road.</w:t>
            </w:r>
          </w:p>
        </w:tc>
      </w:tr>
      <w:tr w:rsidR="00D74E0D" w14:paraId="35C7BA4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B9CFD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2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665F2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E5CB63B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jaywalk</w:t>
            </w:r>
          </w:p>
        </w:tc>
      </w:tr>
      <w:tr w:rsidR="00D74E0D" w14:paraId="48AE218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42A65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2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F3277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3D3F32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run</w:t>
            </w:r>
          </w:p>
        </w:tc>
      </w:tr>
      <w:tr w:rsidR="00D74E0D" w14:paraId="7021430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49130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2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6B093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E4D8CDA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start in front of moving traffic</w:t>
            </w:r>
          </w:p>
        </w:tc>
      </w:tr>
      <w:tr w:rsidR="00D74E0D" w14:paraId="187B763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169BA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2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5EEDD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D69769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14:paraId="550BD443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737C2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2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6F431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76D3EB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5772D80E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DAE9C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6465BAC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4377EB2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178.)</w:t>
            </w:r>
          </w:p>
        </w:tc>
        <w:tc>
          <w:tcPr>
            <w:tcW w:w="72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0448C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F680900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52E2CA1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Which of the following pedestrian signals means that it is safe to cross?</w:t>
            </w:r>
          </w:p>
        </w:tc>
      </w:tr>
      <w:tr w:rsidR="00D74E0D" w14:paraId="24FA341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D77A6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2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80DD0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EAB1967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A) a white walking person</w:t>
            </w:r>
          </w:p>
        </w:tc>
      </w:tr>
      <w:tr w:rsidR="00D74E0D" w14:paraId="122E2BD7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AC847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2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62684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04640BC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a red raised hand</w:t>
            </w:r>
          </w:p>
        </w:tc>
      </w:tr>
      <w:tr w:rsidR="00D74E0D" w14:paraId="1DAC5BC2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548BC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2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8345B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516FB1D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a red DON'T WALK signal</w:t>
            </w:r>
          </w:p>
        </w:tc>
      </w:tr>
    </w:tbl>
    <w:p w14:paraId="7848DB3E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1E0FDB74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249"/>
      </w:tblGrid>
      <w:tr w:rsidR="00D74E0D" w14:paraId="234BD4AE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62A36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241524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10FF793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2ADF7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CACFC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9234C6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61B98BE1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D9A1A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F1C1EE6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4DA281C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179.)</w:t>
            </w:r>
          </w:p>
        </w:tc>
        <w:tc>
          <w:tcPr>
            <w:tcW w:w="82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4189B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D4E3A7A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D264F36" w14:textId="77777777" w:rsidR="00D74E0D" w:rsidRDefault="003C15F9">
            <w:pPr>
              <w:pStyle w:val="TableParagraph"/>
              <w:tabs>
                <w:tab w:val="left" w:pos="7986"/>
              </w:tabs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a pedestrian is walking on a road that has no sidewalk, they</w:t>
            </w:r>
            <w:r>
              <w:rPr>
                <w:spacing w:val="-2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should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walk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.</w:t>
            </w:r>
          </w:p>
        </w:tc>
      </w:tr>
      <w:tr w:rsidR="00D74E0D" w14:paraId="5D1AB42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38189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14619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5F11761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A) facing towards the traffic on their side of the street</w:t>
            </w:r>
          </w:p>
        </w:tc>
      </w:tr>
      <w:tr w:rsidR="00D74E0D" w14:paraId="27347C5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7F680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C5F50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553739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facing away from the traffic on their side of the street</w:t>
            </w:r>
          </w:p>
        </w:tc>
      </w:tr>
      <w:tr w:rsidR="00D74E0D" w14:paraId="009701E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921DF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93A3A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FB3117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on either side of the street</w:t>
            </w:r>
          </w:p>
        </w:tc>
      </w:tr>
      <w:tr w:rsidR="00D74E0D" w14:paraId="4A6526F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306D0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D49B2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5065FA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4A44EEA2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9501B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707CF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677BAC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3AD314C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83993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09A9193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4CF9B22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180.)</w:t>
            </w:r>
          </w:p>
        </w:tc>
        <w:tc>
          <w:tcPr>
            <w:tcW w:w="82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7F1BF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66026BF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1BB55AF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When crossing a street as a pedestrian, you should NOT:</w:t>
            </w:r>
          </w:p>
        </w:tc>
      </w:tr>
      <w:tr w:rsidR="00D74E0D" w14:paraId="6BDC3ED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D1206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D446B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AA932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look both ways before crossing</w:t>
            </w:r>
          </w:p>
        </w:tc>
      </w:tr>
      <w:tr w:rsidR="00D74E0D" w14:paraId="0FE6AA7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63D21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7F8C4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B365EFC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use a corner or crosswalk</w:t>
            </w:r>
          </w:p>
        </w:tc>
      </w:tr>
      <w:tr w:rsidR="00D74E0D" w14:paraId="3AFE81B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2549B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894F0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2A91103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cross diagonally between corners</w:t>
            </w:r>
          </w:p>
        </w:tc>
      </w:tr>
      <w:tr w:rsidR="00D74E0D" w14:paraId="633C1A6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C363A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D4035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A922256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5A719E14" w14:textId="77777777">
        <w:trPr>
          <w:trHeight w:val="107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CCCC9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D2608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BCEDFEE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6C1E626B" w14:textId="77777777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CA3F5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0EC6018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72F45BE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181.)</w:t>
            </w:r>
          </w:p>
        </w:tc>
        <w:tc>
          <w:tcPr>
            <w:tcW w:w="82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937FB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49836D8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E7CFDB9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markers and objects are signs of an area in which road work is being done?</w:t>
            </w:r>
          </w:p>
        </w:tc>
      </w:tr>
    </w:tbl>
    <w:p w14:paraId="64B29642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323B57B1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296"/>
      </w:tblGrid>
      <w:tr w:rsidR="00D74E0D" w14:paraId="7C383A1C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9FE27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C0B04C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orange cones</w:t>
            </w:r>
          </w:p>
        </w:tc>
      </w:tr>
      <w:tr w:rsidR="00D74E0D" w14:paraId="22CF45D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1A309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C70AC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F4C8FC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workers in neon vests</w:t>
            </w:r>
          </w:p>
        </w:tc>
      </w:tr>
      <w:tr w:rsidR="00D74E0D" w14:paraId="3E1BD5E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B6F7D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4F99F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D1CFC0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orange signs</w:t>
            </w:r>
          </w:p>
        </w:tc>
      </w:tr>
      <w:tr w:rsidR="00D74E0D" w14:paraId="70CB013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E936D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E993A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D1197A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shifted lanes</w:t>
            </w:r>
          </w:p>
        </w:tc>
      </w:tr>
      <w:tr w:rsidR="00D74E0D" w14:paraId="7D0BCFA7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FA4EA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A95B5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B21717E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14:paraId="059256DD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2A34A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331BACF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5D88B7D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182.)</w:t>
            </w:r>
          </w:p>
        </w:tc>
        <w:tc>
          <w:tcPr>
            <w:tcW w:w="82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6C10A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FC7B322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B2FD886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Why are motorcycle riders considered to be Vulnerable Road Users?</w:t>
            </w:r>
          </w:p>
        </w:tc>
      </w:tr>
      <w:tr w:rsidR="00D74E0D" w14:paraId="35E9B029" w14:textId="77777777">
        <w:trPr>
          <w:trHeight w:val="101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1B090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35C92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C72A9D1" w14:textId="77777777" w:rsidR="00D74E0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8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A) They are unprotected by the shell of a vehicle and suffer higher rates of injuries and death</w:t>
            </w:r>
          </w:p>
        </w:tc>
      </w:tr>
      <w:tr w:rsidR="00D74E0D" w14:paraId="5102DA66" w14:textId="77777777">
        <w:trPr>
          <w:trHeight w:val="72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17EAB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933AF3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4497463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They are smaller and faster, making collisions less likely</w:t>
            </w:r>
          </w:p>
        </w:tc>
      </w:tr>
      <w:tr w:rsidR="00D74E0D" w14:paraId="5EE8044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814C2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5255F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DB9E08A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Their insurance is more expensive, making life more difficult</w:t>
            </w:r>
          </w:p>
        </w:tc>
      </w:tr>
      <w:tr w:rsidR="00D74E0D" w14:paraId="0A6831A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F99C5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EEBEE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1F2201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5A69BC8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46348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59FCD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4620EB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698A6039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7242C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B7803C4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6353046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183.)</w:t>
            </w:r>
          </w:p>
        </w:tc>
        <w:tc>
          <w:tcPr>
            <w:tcW w:w="82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89BE8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C5E22DF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26C8DD8" w14:textId="77777777" w:rsidR="00D74E0D" w:rsidRDefault="003C15F9">
            <w:pPr>
              <w:pStyle w:val="TableParagraph"/>
              <w:tabs>
                <w:tab w:val="left" w:pos="3044"/>
              </w:tabs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Bicycles may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ridden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.</w:t>
            </w:r>
          </w:p>
        </w:tc>
      </w:tr>
      <w:tr w:rsidR="00D74E0D" w14:paraId="5014A8E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9A52D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6987D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68CBBFD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in a bicycle lane</w:t>
            </w:r>
          </w:p>
        </w:tc>
      </w:tr>
      <w:tr w:rsidR="00D74E0D" w14:paraId="28D7481C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A1B25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4475F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66DAECA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on the sidewalk</w:t>
            </w:r>
          </w:p>
        </w:tc>
      </w:tr>
      <w:tr w:rsidR="00D74E0D" w14:paraId="2F1797A9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F6340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3628C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C69A3C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on the road</w:t>
            </w:r>
          </w:p>
        </w:tc>
      </w:tr>
    </w:tbl>
    <w:p w14:paraId="3721FA26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2D864FC9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257"/>
      </w:tblGrid>
      <w:tr w:rsidR="00D74E0D" w14:paraId="3BCF0250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AF8C8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AF5EA7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14:paraId="0E07D02C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98822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C5791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C260C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0E7B408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C9D0A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5572229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AC66A44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184.)</w:t>
            </w:r>
          </w:p>
        </w:tc>
        <w:tc>
          <w:tcPr>
            <w:tcW w:w="8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E797B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7B3CEE7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81526B8" w14:textId="77777777" w:rsidR="00D74E0D" w:rsidRDefault="003C15F9">
            <w:pPr>
              <w:pStyle w:val="TableParagraph"/>
              <w:tabs>
                <w:tab w:val="left" w:pos="2588"/>
              </w:tabs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You may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only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drive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feet inside of a bicycle lane in order to make a right</w:t>
            </w:r>
            <w:r>
              <w:rPr>
                <w:spacing w:val="-1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turn.</w:t>
            </w:r>
          </w:p>
        </w:tc>
      </w:tr>
      <w:tr w:rsidR="00D74E0D" w14:paraId="21ED3F81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67532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EE16B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EB88D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100</w:t>
            </w:r>
          </w:p>
        </w:tc>
      </w:tr>
      <w:tr w:rsidR="00D74E0D" w14:paraId="17C157A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A9EF8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57330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34DB90F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200</w:t>
            </w:r>
          </w:p>
        </w:tc>
      </w:tr>
      <w:tr w:rsidR="00D74E0D" w14:paraId="6673E7F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4C8E6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FF5B4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D5EBC8A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300</w:t>
            </w:r>
          </w:p>
        </w:tc>
      </w:tr>
      <w:tr w:rsidR="00D74E0D" w14:paraId="2326CBE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9746C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8200E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6A6163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500</w:t>
            </w:r>
          </w:p>
        </w:tc>
      </w:tr>
      <w:tr w:rsidR="00D74E0D" w14:paraId="6F5131E3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69854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2AFA9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CDD429D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3AD5F1A4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F3BBC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97804A1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C5682EE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185.)</w:t>
            </w:r>
          </w:p>
        </w:tc>
        <w:tc>
          <w:tcPr>
            <w:tcW w:w="8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E9DA9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F74F0D6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4480ADF" w14:textId="77777777" w:rsidR="00D74E0D" w:rsidRDefault="003C15F9">
            <w:pPr>
              <w:pStyle w:val="TableParagraph"/>
              <w:tabs>
                <w:tab w:val="left" w:pos="3212"/>
              </w:tabs>
              <w:kinsoku w:val="0"/>
              <w:overflowPunct w:val="0"/>
              <w:spacing w:before="1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You should not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pass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within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feet of a bicyclist.</w:t>
            </w:r>
          </w:p>
        </w:tc>
      </w:tr>
      <w:tr w:rsidR="00D74E0D" w14:paraId="2B90A1D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A3F83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77504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502B0E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5</w:t>
            </w:r>
          </w:p>
        </w:tc>
      </w:tr>
      <w:tr w:rsidR="00D74E0D" w14:paraId="48B0769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9C676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38A9A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D1121C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4</w:t>
            </w:r>
          </w:p>
        </w:tc>
      </w:tr>
      <w:tr w:rsidR="00D74E0D" w14:paraId="35797C8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C358F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383C0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643CB4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3</w:t>
            </w:r>
          </w:p>
        </w:tc>
      </w:tr>
      <w:tr w:rsidR="00D74E0D" w14:paraId="47AA870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AB87F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8C9DD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08F61DE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2</w:t>
            </w:r>
          </w:p>
        </w:tc>
      </w:tr>
      <w:tr w:rsidR="00D74E0D" w14:paraId="1E66D3E1" w14:textId="77777777">
        <w:trPr>
          <w:trHeight w:val="107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0AB0F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32FD7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33B300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1537F021" w14:textId="77777777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DB202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66D419A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87A64B8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186.)</w:t>
            </w:r>
          </w:p>
        </w:tc>
        <w:tc>
          <w:tcPr>
            <w:tcW w:w="8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76D46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BBEC963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1409243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It is never acceptable to stop in a crosswalk.</w:t>
            </w:r>
          </w:p>
        </w:tc>
      </w:tr>
    </w:tbl>
    <w:p w14:paraId="1E03E906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170F4627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361"/>
      </w:tblGrid>
      <w:tr w:rsidR="00D74E0D" w14:paraId="00B4092A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02F7C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6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E823D9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233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14:paraId="025EF1C3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D02EC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6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9E792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09BC199" w14:textId="77777777" w:rsidR="00D74E0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FALSE</w:t>
            </w:r>
          </w:p>
        </w:tc>
      </w:tr>
      <w:tr w:rsidR="00D74E0D" w14:paraId="7D4B1110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6D7DE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6834235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48FECCF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187.)</w:t>
            </w:r>
          </w:p>
        </w:tc>
        <w:tc>
          <w:tcPr>
            <w:tcW w:w="836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7C76E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1EB1EA5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4034A6D" w14:textId="77777777" w:rsidR="00D74E0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When no sidewalk is present, pedestrians ARE permitted to walk on the side of the road, so long as they walk in the direction of oncoming traffic.</w:t>
            </w:r>
          </w:p>
        </w:tc>
      </w:tr>
      <w:tr w:rsidR="00D74E0D" w14:paraId="5801948A" w14:textId="77777777">
        <w:trPr>
          <w:trHeight w:val="72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DA7F0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6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4754A8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B877E35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14:paraId="3AE31E44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AC517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6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BD37B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0E3A66" w14:textId="77777777" w:rsidR="00D74E0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FALSE</w:t>
            </w:r>
          </w:p>
        </w:tc>
      </w:tr>
      <w:tr w:rsidR="00D74E0D" w14:paraId="4D2E9A4E" w14:textId="77777777">
        <w:trPr>
          <w:trHeight w:val="125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0CEDE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9103AB2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EA88ED6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188.)</w:t>
            </w:r>
          </w:p>
        </w:tc>
        <w:tc>
          <w:tcPr>
            <w:tcW w:w="836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7C8F3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C8F2B56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B7E73D5" w14:textId="77777777" w:rsidR="00D74E0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39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Even when making a left turn, a bicyclist is not allowed to ride in the left lane of a road.</w:t>
            </w:r>
          </w:p>
        </w:tc>
      </w:tr>
      <w:tr w:rsidR="00D74E0D" w14:paraId="53D49ED0" w14:textId="77777777">
        <w:trPr>
          <w:trHeight w:val="60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E279B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6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63C049" w14:textId="77777777" w:rsidR="00D74E0D" w:rsidRDefault="003C15F9">
            <w:pPr>
              <w:pStyle w:val="TableParagraph"/>
              <w:kinsoku w:val="0"/>
              <w:overflowPunct w:val="0"/>
              <w:spacing w:before="115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TRUE</w:t>
            </w:r>
          </w:p>
        </w:tc>
      </w:tr>
      <w:tr w:rsidR="00D74E0D" w14:paraId="3F89F38B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DD79C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6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96074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3A156C0" w14:textId="77777777" w:rsidR="00D74E0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14:paraId="025E2E7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50F5A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EEC3565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6C952F6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189.)</w:t>
            </w:r>
          </w:p>
        </w:tc>
        <w:tc>
          <w:tcPr>
            <w:tcW w:w="836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80772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F687141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4CDB324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Cyclists under the age of 18 MUST wear a helmet when riding a bike.</w:t>
            </w:r>
          </w:p>
        </w:tc>
      </w:tr>
      <w:tr w:rsidR="00D74E0D" w14:paraId="211AF63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29628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6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B5799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50738CE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14:paraId="0B798DAF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64DC2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6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5F5A4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181F66" w14:textId="77777777" w:rsidR="00D74E0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FALSE</w:t>
            </w:r>
          </w:p>
        </w:tc>
      </w:tr>
      <w:tr w:rsidR="00D74E0D" w14:paraId="088462AC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3D2F5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34E025C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2BD5086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190.)</w:t>
            </w:r>
          </w:p>
        </w:tc>
        <w:tc>
          <w:tcPr>
            <w:tcW w:w="836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C6FAF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397EC11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6482370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person holding a white cane is deaf or hearing-impaired.</w:t>
            </w:r>
          </w:p>
        </w:tc>
      </w:tr>
      <w:tr w:rsidR="00D74E0D" w14:paraId="196D59EF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CA11F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6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1EF98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757ABFA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TRUE</w:t>
            </w:r>
          </w:p>
        </w:tc>
      </w:tr>
    </w:tbl>
    <w:p w14:paraId="131FDD93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48840946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107"/>
      </w:tblGrid>
      <w:tr w:rsidR="00D74E0D" w14:paraId="0FB2A599" w14:textId="77777777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64971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057DAA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235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14:paraId="15807D91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8792F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31D9992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1994456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191.)</w:t>
            </w:r>
          </w:p>
        </w:tc>
        <w:tc>
          <w:tcPr>
            <w:tcW w:w="810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DF905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EB0AE5F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B1E53C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Cyclists are required to have reflectors and lights on when riding at night.</w:t>
            </w:r>
          </w:p>
        </w:tc>
      </w:tr>
      <w:tr w:rsidR="00D74E0D" w14:paraId="17357BF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5DE4B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1C0D6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3C23C8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14:paraId="4503629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E0563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58666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5C6E62" w14:textId="77777777" w:rsidR="00D74E0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FALSE</w:t>
            </w:r>
          </w:p>
        </w:tc>
      </w:tr>
      <w:tr w:rsidR="00D74E0D" w14:paraId="067A7149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EA358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D13C9B2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B2D62BE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192.)</w:t>
            </w:r>
          </w:p>
        </w:tc>
        <w:tc>
          <w:tcPr>
            <w:tcW w:w="810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31EBE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1334DA3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8364ED0" w14:textId="77777777" w:rsidR="00D74E0D" w:rsidRDefault="003C15F9">
            <w:pPr>
              <w:pStyle w:val="TableParagraph"/>
              <w:tabs>
                <w:tab w:val="left" w:pos="3041"/>
              </w:tabs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It is better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to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completely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backing up around a corner than to try it</w:t>
            </w:r>
            <w:r>
              <w:rPr>
                <w:spacing w:val="-1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alone.</w:t>
            </w:r>
          </w:p>
        </w:tc>
      </w:tr>
      <w:tr w:rsidR="00D74E0D" w14:paraId="7CD5068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58AA5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8B23D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E9F7D1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commit to</w:t>
            </w:r>
          </w:p>
        </w:tc>
      </w:tr>
      <w:tr w:rsidR="00D74E0D" w14:paraId="3974FF4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68881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3AB25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D8FD29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botch</w:t>
            </w:r>
          </w:p>
        </w:tc>
      </w:tr>
      <w:tr w:rsidR="00D74E0D" w14:paraId="28CA4D0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71805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562D2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0F01F1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avoid</w:t>
            </w:r>
          </w:p>
        </w:tc>
      </w:tr>
      <w:tr w:rsidR="00D74E0D" w14:paraId="6A67DE1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FA9EA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A61A1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F444DC2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try</w:t>
            </w:r>
          </w:p>
        </w:tc>
      </w:tr>
      <w:tr w:rsidR="00D74E0D" w14:paraId="3AB95967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C1328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BBB0F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80EAB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23453220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A7A5F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1972E55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FD92382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193.)</w:t>
            </w:r>
          </w:p>
        </w:tc>
        <w:tc>
          <w:tcPr>
            <w:tcW w:w="810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3407A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F162CFB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0C867DD" w14:textId="77777777" w:rsidR="00D74E0D" w:rsidRDefault="003C15F9">
            <w:pPr>
              <w:pStyle w:val="TableParagraph"/>
              <w:tabs>
                <w:tab w:val="left" w:pos="4069"/>
              </w:tabs>
              <w:kinsoku w:val="0"/>
              <w:overflowPunct w:val="0"/>
              <w:spacing w:line="276" w:lineRule="auto"/>
              <w:ind w:left="110" w:right="19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Before making a turn,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you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should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early on to avoid having to make a last- minute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maneuver.</w:t>
            </w:r>
          </w:p>
        </w:tc>
      </w:tr>
      <w:tr w:rsidR="00D74E0D" w14:paraId="7B2E66B7" w14:textId="77777777">
        <w:trPr>
          <w:trHeight w:val="72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A0A8E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7B8802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41D82C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A) decide</w:t>
            </w:r>
          </w:p>
        </w:tc>
      </w:tr>
      <w:tr w:rsidR="00D74E0D" w14:paraId="4532786D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2763F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31F48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7EF964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speed up</w:t>
            </w:r>
          </w:p>
        </w:tc>
      </w:tr>
      <w:tr w:rsidR="00D74E0D" w14:paraId="044A6CE2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42B44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0A067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A6EFCE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brake sharply</w:t>
            </w:r>
          </w:p>
        </w:tc>
      </w:tr>
    </w:tbl>
    <w:p w14:paraId="363FD2AC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4981EFA5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392"/>
      </w:tblGrid>
      <w:tr w:rsidR="00D74E0D" w14:paraId="355AE59E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D35AA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492D46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421308B3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27BCB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80461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0D0F5B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73CA6AD2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41916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174A045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2354E36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194.)</w:t>
            </w:r>
          </w:p>
        </w:tc>
        <w:tc>
          <w:tcPr>
            <w:tcW w:w="83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062A9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19D76F8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0E9C8D6" w14:textId="77777777" w:rsidR="00D74E0D" w:rsidRDefault="003C15F9">
            <w:pPr>
              <w:pStyle w:val="TableParagraph"/>
              <w:tabs>
                <w:tab w:val="left" w:pos="6381"/>
              </w:tabs>
              <w:kinsoku w:val="0"/>
              <w:overflowPunct w:val="0"/>
              <w:spacing w:line="276" w:lineRule="auto"/>
              <w:ind w:left="110" w:right="23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You should indicate that you intend to make a turn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least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feet from the point you will be making the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turn.</w:t>
            </w:r>
          </w:p>
        </w:tc>
      </w:tr>
      <w:tr w:rsidR="00D74E0D" w14:paraId="3AD361AE" w14:textId="77777777">
        <w:trPr>
          <w:trHeight w:val="72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70DEA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1AA588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4D055C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25</w:t>
            </w:r>
          </w:p>
        </w:tc>
      </w:tr>
      <w:tr w:rsidR="00D74E0D" w14:paraId="34C7383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572E7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9DE6D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DACAF21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50</w:t>
            </w:r>
          </w:p>
        </w:tc>
      </w:tr>
      <w:tr w:rsidR="00D74E0D" w14:paraId="3D2EC2B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C55F4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E57FA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5E5D52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75</w:t>
            </w:r>
          </w:p>
        </w:tc>
      </w:tr>
      <w:tr w:rsidR="00D74E0D" w14:paraId="7841FDD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F1D67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BCFB6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058167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100</w:t>
            </w:r>
          </w:p>
        </w:tc>
      </w:tr>
      <w:tr w:rsidR="00D74E0D" w14:paraId="7E9B0E94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B5295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005DB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C178D79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2ABBF75C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8B49B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398A8D0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290DC2D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195.)</w:t>
            </w:r>
          </w:p>
        </w:tc>
        <w:tc>
          <w:tcPr>
            <w:tcW w:w="83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5B6F0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0C05B95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E862164" w14:textId="77777777" w:rsidR="00D74E0D" w:rsidRDefault="003C15F9">
            <w:pPr>
              <w:pStyle w:val="TableParagraph"/>
              <w:tabs>
                <w:tab w:val="left" w:pos="7379"/>
              </w:tabs>
              <w:kinsoku w:val="0"/>
              <w:overflowPunct w:val="0"/>
              <w:spacing w:before="1" w:line="276" w:lineRule="auto"/>
              <w:ind w:left="110" w:right="19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You are required by law to come to a complete stop before</w:t>
            </w:r>
            <w:r>
              <w:rPr>
                <w:spacing w:val="-2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making a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turn at a stop sign or red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light.</w:t>
            </w:r>
          </w:p>
        </w:tc>
      </w:tr>
      <w:tr w:rsidR="00D74E0D" w14:paraId="15E09842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0D575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DD8DEA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99F88B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left</w:t>
            </w:r>
          </w:p>
        </w:tc>
      </w:tr>
      <w:tr w:rsidR="00D74E0D" w14:paraId="37DF7281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3DE97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317DF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BA29B9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U</w:t>
            </w:r>
          </w:p>
        </w:tc>
      </w:tr>
      <w:tr w:rsidR="00D74E0D" w14:paraId="6413E33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387F9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840E6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28C4D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right</w:t>
            </w:r>
          </w:p>
        </w:tc>
      </w:tr>
      <w:tr w:rsidR="00D74E0D" w14:paraId="4430F6E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FF910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6BF5F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4C8BE1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2AA9D83C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7DF75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87314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7B4F9C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</w:tbl>
    <w:p w14:paraId="50D930FD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373946C8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086"/>
      </w:tblGrid>
      <w:tr w:rsidR="00D74E0D" w14:paraId="07B0D1DB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5D3D93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196.)</w:t>
            </w:r>
          </w:p>
        </w:tc>
        <w:tc>
          <w:tcPr>
            <w:tcW w:w="80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0FFEDA" w14:textId="77777777" w:rsidR="00D74E0D" w:rsidRDefault="003C15F9">
            <w:pPr>
              <w:pStyle w:val="TableParagraph"/>
              <w:tabs>
                <w:tab w:val="left" w:pos="1771"/>
              </w:tabs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You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must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pedestrians before making a turn that might cross their</w:t>
            </w:r>
            <w:r>
              <w:rPr>
                <w:spacing w:val="-1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path.</w:t>
            </w:r>
          </w:p>
        </w:tc>
      </w:tr>
      <w:tr w:rsidR="00D74E0D" w14:paraId="22273EA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6F7E2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483FF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CBBD3B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drive through</w:t>
            </w:r>
          </w:p>
        </w:tc>
      </w:tr>
      <w:tr w:rsidR="00D74E0D" w14:paraId="45B0BCC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9A50D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1B7A2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E2B1426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yield to</w:t>
            </w:r>
          </w:p>
        </w:tc>
      </w:tr>
      <w:tr w:rsidR="00D74E0D" w14:paraId="6205366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465F3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BF29F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6BA3EB9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honk at</w:t>
            </w:r>
          </w:p>
        </w:tc>
      </w:tr>
      <w:tr w:rsidR="00D74E0D" w14:paraId="24AD6E1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05806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1C184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BDD525B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flash your lights at</w:t>
            </w:r>
          </w:p>
        </w:tc>
      </w:tr>
      <w:tr w:rsidR="00D74E0D" w14:paraId="3A4258DD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6513B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B31A0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F9FBEC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4B555789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57DEB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C08EB4D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D37BF5D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197.)</w:t>
            </w:r>
          </w:p>
        </w:tc>
        <w:tc>
          <w:tcPr>
            <w:tcW w:w="80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B53D3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9F90B37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2302056" w14:textId="77777777" w:rsidR="00D74E0D" w:rsidRDefault="003C15F9">
            <w:pPr>
              <w:pStyle w:val="TableParagraph"/>
              <w:tabs>
                <w:tab w:val="left" w:pos="3458"/>
              </w:tabs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Turns should be made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pace to ensure a smooth and safe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maneuver.</w:t>
            </w:r>
          </w:p>
        </w:tc>
      </w:tr>
      <w:tr w:rsidR="00D74E0D" w14:paraId="341A7EB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0C09D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E3877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D04602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fast and jerky</w:t>
            </w:r>
          </w:p>
        </w:tc>
      </w:tr>
      <w:tr w:rsidR="00D74E0D" w14:paraId="3EFB283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7AF61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4077A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B3AEF4D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quick and skillful</w:t>
            </w:r>
          </w:p>
        </w:tc>
      </w:tr>
      <w:tr w:rsidR="00D74E0D" w14:paraId="53F5B18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42147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177D8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36B620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slow and steady</w:t>
            </w:r>
          </w:p>
        </w:tc>
      </w:tr>
      <w:tr w:rsidR="00D74E0D" w14:paraId="2FD4B2A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A97CD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26047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5852477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372B909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D6D78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1769F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B487E8C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447CEA7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56882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BB2532E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32DCDBA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198.)</w:t>
            </w:r>
          </w:p>
        </w:tc>
        <w:tc>
          <w:tcPr>
            <w:tcW w:w="80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3A0D0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1125859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7D43EE1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ideal steering wheel hand positioning for a turn is:</w:t>
            </w:r>
          </w:p>
        </w:tc>
      </w:tr>
      <w:tr w:rsidR="00D74E0D" w14:paraId="6536A66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3BE84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4B51E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491B76E" w14:textId="6435CEC8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A) </w:t>
            </w:r>
            <w:r w:rsidR="00DA6714">
              <w:rPr>
                <w:sz w:val="22"/>
                <w:szCs w:val="22"/>
              </w:rPr>
              <w:t>6 o’clock</w:t>
            </w:r>
            <w:r>
              <w:rPr>
                <w:sz w:val="22"/>
                <w:szCs w:val="22"/>
              </w:rPr>
              <w:t xml:space="preserve"> and </w:t>
            </w:r>
            <w:r w:rsidR="00F24BFF">
              <w:rPr>
                <w:sz w:val="22"/>
                <w:szCs w:val="22"/>
              </w:rPr>
              <w:t>12 o’clock</w:t>
            </w:r>
          </w:p>
        </w:tc>
      </w:tr>
      <w:tr w:rsidR="00D74E0D" w14:paraId="609DF614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9A235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4AB8B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D9D24EB" w14:textId="715C5D35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B) </w:t>
            </w:r>
            <w:r w:rsidR="00DA6714">
              <w:rPr>
                <w:color w:val="FF0000"/>
                <w:sz w:val="22"/>
                <w:szCs w:val="22"/>
              </w:rPr>
              <w:t>3 o’clock</w:t>
            </w:r>
            <w:r>
              <w:rPr>
                <w:color w:val="FF0000"/>
                <w:sz w:val="22"/>
                <w:szCs w:val="22"/>
              </w:rPr>
              <w:t xml:space="preserve"> and </w:t>
            </w:r>
            <w:r w:rsidR="00F24BFF">
              <w:rPr>
                <w:color w:val="FF0000"/>
                <w:sz w:val="22"/>
                <w:szCs w:val="22"/>
              </w:rPr>
              <w:t>9 o’clock</w:t>
            </w:r>
          </w:p>
        </w:tc>
      </w:tr>
      <w:tr w:rsidR="00D74E0D" w14:paraId="2AF83EB0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F64BA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C0750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57161D" w14:textId="20524769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C) </w:t>
            </w:r>
            <w:r w:rsidR="00DA6714">
              <w:rPr>
                <w:sz w:val="22"/>
                <w:szCs w:val="22"/>
              </w:rPr>
              <w:t>5 o’clock</w:t>
            </w:r>
            <w:r>
              <w:rPr>
                <w:sz w:val="22"/>
                <w:szCs w:val="22"/>
              </w:rPr>
              <w:t xml:space="preserve"> and </w:t>
            </w:r>
            <w:r w:rsidR="00F24BFF">
              <w:rPr>
                <w:sz w:val="22"/>
                <w:szCs w:val="22"/>
              </w:rPr>
              <w:t>7 o’clock</w:t>
            </w:r>
          </w:p>
        </w:tc>
      </w:tr>
    </w:tbl>
    <w:p w14:paraId="1089ABD9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0C92695E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7932"/>
      </w:tblGrid>
      <w:tr w:rsidR="00D74E0D" w14:paraId="2E332903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E1043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3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6B1C8D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0327623B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B91F1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3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EBC99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A1A442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3F63D70B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F0146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D4C6CC5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7F5A3E0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199.)</w:t>
            </w:r>
          </w:p>
        </w:tc>
        <w:tc>
          <w:tcPr>
            <w:tcW w:w="793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9C87D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114172E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AC9EBB2" w14:textId="77777777" w:rsidR="00D74E0D" w:rsidRDefault="003C15F9">
            <w:pPr>
              <w:pStyle w:val="TableParagraph"/>
              <w:tabs>
                <w:tab w:val="left" w:pos="5654"/>
              </w:tabs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When changing lanes, you must be aware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of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traffic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of you.</w:t>
            </w:r>
          </w:p>
        </w:tc>
      </w:tr>
      <w:tr w:rsidR="00D74E0D" w14:paraId="1B9735E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3D907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3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DD274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3807FC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behind</w:t>
            </w:r>
          </w:p>
        </w:tc>
      </w:tr>
      <w:tr w:rsidR="00D74E0D" w14:paraId="26F38AF1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FA985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3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B3CDE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6EFC20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to the side</w:t>
            </w:r>
          </w:p>
        </w:tc>
      </w:tr>
      <w:tr w:rsidR="00D74E0D" w14:paraId="7AEB464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2617D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3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6C85B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52A0B0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in front of</w:t>
            </w:r>
          </w:p>
        </w:tc>
      </w:tr>
      <w:tr w:rsidR="00D74E0D" w14:paraId="1129C32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F49A9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3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DB69B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72BF83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14:paraId="640EEE30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30A2B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3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DED70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EC79F1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6994A3C3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D486E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347E8C5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8B97E6B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200.)</w:t>
            </w:r>
          </w:p>
        </w:tc>
        <w:tc>
          <w:tcPr>
            <w:tcW w:w="793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33B93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E548356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B3F61B9" w14:textId="77777777" w:rsidR="00D74E0D" w:rsidRDefault="003C15F9">
            <w:pPr>
              <w:pStyle w:val="TableParagraph"/>
              <w:tabs>
                <w:tab w:val="left" w:pos="3152"/>
              </w:tabs>
              <w:kinsoku w:val="0"/>
              <w:overflowPunct w:val="0"/>
              <w:spacing w:before="1" w:line="276" w:lineRule="auto"/>
              <w:ind w:left="110" w:right="19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You need to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check your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by physically looking over your shoulder before changing lanes.</w:t>
            </w:r>
          </w:p>
        </w:tc>
      </w:tr>
      <w:tr w:rsidR="00D74E0D" w14:paraId="0CB5C97F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5B5A7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3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AA4CE9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5558401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A) blind spots</w:t>
            </w:r>
          </w:p>
        </w:tc>
      </w:tr>
      <w:tr w:rsidR="00D74E0D" w14:paraId="748210D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FFCA4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3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FFE80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B750D0B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back seat</w:t>
            </w:r>
          </w:p>
        </w:tc>
      </w:tr>
      <w:tr w:rsidR="00D74E0D" w14:paraId="65C1905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CC407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3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D2494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523B80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seat belt</w:t>
            </w:r>
          </w:p>
        </w:tc>
      </w:tr>
      <w:tr w:rsidR="00D74E0D" w14:paraId="6307E93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CC421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3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101AF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4E72874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7CA76A01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8AE59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3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964F9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78DC48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</w:tbl>
    <w:p w14:paraId="3D9A9CE1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6F812898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164"/>
      </w:tblGrid>
      <w:tr w:rsidR="00D74E0D" w14:paraId="11591676" w14:textId="77777777">
        <w:trPr>
          <w:trHeight w:val="658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FF4CA6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201.)</w:t>
            </w:r>
          </w:p>
        </w:tc>
        <w:tc>
          <w:tcPr>
            <w:tcW w:w="816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2C58D8" w14:textId="728A2486" w:rsidR="00D74E0D" w:rsidRDefault="003C15F9">
            <w:pPr>
              <w:pStyle w:val="TableParagraph"/>
              <w:tabs>
                <w:tab w:val="left" w:pos="1820"/>
              </w:tabs>
              <w:kinsoku w:val="0"/>
              <w:overflowPunct w:val="0"/>
              <w:spacing w:line="276" w:lineRule="auto"/>
              <w:ind w:left="110" w:right="19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You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should</w:t>
            </w:r>
            <w:r w:rsidR="005E50BF">
              <w:rPr>
                <w:sz w:val="22"/>
                <w:szCs w:val="22"/>
              </w:rPr>
              <w:t xml:space="preserve"> __ your turn signal </w:t>
            </w:r>
            <w:r>
              <w:rPr>
                <w:sz w:val="22"/>
                <w:szCs w:val="22"/>
              </w:rPr>
              <w:t xml:space="preserve">to </w:t>
            </w:r>
            <w:r w:rsidR="005E50BF">
              <w:rPr>
                <w:sz w:val="22"/>
                <w:szCs w:val="22"/>
              </w:rPr>
              <w:t xml:space="preserve">indicate </w:t>
            </w:r>
            <w:r>
              <w:rPr>
                <w:sz w:val="22"/>
                <w:szCs w:val="22"/>
              </w:rPr>
              <w:t>you are making a lane change at least 100 feet before you do so.</w:t>
            </w:r>
          </w:p>
        </w:tc>
      </w:tr>
      <w:tr w:rsidR="00D74E0D" w14:paraId="6DEDCF30" w14:textId="77777777">
        <w:trPr>
          <w:trHeight w:val="60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BF64F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6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92199F" w14:textId="77777777" w:rsidR="00D74E0D" w:rsidRDefault="003C15F9">
            <w:pPr>
              <w:pStyle w:val="TableParagraph"/>
              <w:kinsoku w:val="0"/>
              <w:overflowPunct w:val="0"/>
              <w:spacing w:before="115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brake sharply</w:t>
            </w:r>
          </w:p>
        </w:tc>
      </w:tr>
      <w:tr w:rsidR="00D74E0D" w14:paraId="4F164E3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3249E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6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49879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2E2BA6B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swerve</w:t>
            </w:r>
          </w:p>
        </w:tc>
      </w:tr>
      <w:tr w:rsidR="00D74E0D" w14:paraId="2BDF620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C2BE4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6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0A08F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07233C" w14:textId="79CF4B4B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</w:t>
            </w:r>
            <w:r w:rsidR="005E50BF">
              <w:rPr>
                <w:color w:val="FF0000"/>
                <w:sz w:val="22"/>
                <w:szCs w:val="22"/>
              </w:rPr>
              <w:t>use</w:t>
            </w:r>
          </w:p>
        </w:tc>
      </w:tr>
      <w:tr w:rsidR="00D74E0D" w14:paraId="6A46C63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C181D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6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9EC4E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F4F423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59BDE73A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2F349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6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00CA4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75C4487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2A4ED7AD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5C836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929A60A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DD39A23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202.)</w:t>
            </w:r>
          </w:p>
        </w:tc>
        <w:tc>
          <w:tcPr>
            <w:tcW w:w="816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CCF5A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6F8BF57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FD144F2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lane change might include:</w:t>
            </w:r>
          </w:p>
        </w:tc>
      </w:tr>
      <w:tr w:rsidR="00D74E0D" w14:paraId="1D54AA6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B4C09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6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4C67C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035DC64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changing to one lane to another</w:t>
            </w:r>
          </w:p>
        </w:tc>
      </w:tr>
      <w:tr w:rsidR="00D74E0D" w14:paraId="5A5B70D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1A864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6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9EA04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8784E2A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merging onto a roadway from an onramp</w:t>
            </w:r>
          </w:p>
        </w:tc>
      </w:tr>
      <w:tr w:rsidR="00D74E0D" w14:paraId="6F17A70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04717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6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81FD7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E63F4F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entering a roadway from a curb or shoulder</w:t>
            </w:r>
          </w:p>
        </w:tc>
      </w:tr>
      <w:tr w:rsidR="00D74E0D" w14:paraId="63CAE1E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70B52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6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E276C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1F29F02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14:paraId="2B836550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49FE8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6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B6CBE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B81ED3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117247BF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D26DA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5C667DB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78B0683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203.)</w:t>
            </w:r>
          </w:p>
        </w:tc>
        <w:tc>
          <w:tcPr>
            <w:tcW w:w="816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85B42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35CC024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843F09B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general rule for passing another vehicle is:</w:t>
            </w:r>
          </w:p>
        </w:tc>
      </w:tr>
      <w:tr w:rsidR="00D74E0D" w14:paraId="3DF19D6F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37314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6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69F77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4474A14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Go as fast as you need to</w:t>
            </w:r>
          </w:p>
        </w:tc>
      </w:tr>
      <w:tr w:rsidR="00D74E0D" w14:paraId="2D0BA691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317FB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6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FC975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747EAE8" w14:textId="724A2D15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B) Signal you are passing by flashing your </w:t>
            </w:r>
            <w:r w:rsidR="00F24BFF">
              <w:rPr>
                <w:sz w:val="22"/>
                <w:szCs w:val="22"/>
              </w:rPr>
              <w:t>high beams</w:t>
            </w:r>
          </w:p>
        </w:tc>
      </w:tr>
    </w:tbl>
    <w:p w14:paraId="3301CBD0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66F4BACF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492"/>
      </w:tblGrid>
      <w:tr w:rsidR="00D74E0D" w14:paraId="21226FA9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AF85A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A6DABD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Only pass when it is absolutely safe to do so</w:t>
            </w:r>
          </w:p>
        </w:tc>
      </w:tr>
      <w:tr w:rsidR="00D74E0D" w14:paraId="7F499CB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22688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11F85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C70D289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You have the right-of-way at all times</w:t>
            </w:r>
          </w:p>
        </w:tc>
      </w:tr>
      <w:tr w:rsidR="00D74E0D" w14:paraId="58442C84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0D4B1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06263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F3FD2C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303B4B3D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6CB23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6FF031D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0273C69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204.)</w:t>
            </w: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456FE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EE37A2A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7D27766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Which of the following is NOT an instance in which you may pass safely?</w:t>
            </w:r>
          </w:p>
        </w:tc>
      </w:tr>
      <w:tr w:rsidR="00D74E0D" w14:paraId="18419EC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C22C1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2157E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335F696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Where there is a blind curve or hill ahead</w:t>
            </w:r>
          </w:p>
        </w:tc>
      </w:tr>
      <w:tr w:rsidR="00D74E0D" w14:paraId="07DB85C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74FA4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B35D2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095A57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There is oncoming traffic nearby</w:t>
            </w:r>
          </w:p>
        </w:tc>
      </w:tr>
      <w:tr w:rsidR="00D74E0D" w14:paraId="11AA5AA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A8431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239A3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E0BC72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You need to exceed the speed limit to complete the pass</w:t>
            </w:r>
          </w:p>
        </w:tc>
      </w:tr>
      <w:tr w:rsidR="00D74E0D" w14:paraId="04065561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64681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FA601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54570D3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14:paraId="0B56B501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060E2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58E20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5E4F34E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1F163E03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6AADA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F947B51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E4BAD3E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205.)</w:t>
            </w: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41DCB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1BC62D7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328CB91" w14:textId="77777777" w:rsidR="00D74E0D" w:rsidRDefault="003C15F9">
            <w:pPr>
              <w:pStyle w:val="TableParagraph"/>
              <w:tabs>
                <w:tab w:val="left" w:pos="5412"/>
              </w:tabs>
              <w:kinsoku w:val="0"/>
              <w:overflowPunct w:val="0"/>
              <w:spacing w:before="1" w:line="276" w:lineRule="auto"/>
              <w:ind w:left="110" w:right="19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right-most lane is generally the one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used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by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traffic, making left lanes more suitable for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passing.</w:t>
            </w:r>
          </w:p>
        </w:tc>
      </w:tr>
      <w:tr w:rsidR="00D74E0D" w14:paraId="215726A4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55C5B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8FDCE4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61A12FC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A) slower</w:t>
            </w:r>
          </w:p>
        </w:tc>
      </w:tr>
      <w:tr w:rsidR="00D74E0D" w14:paraId="0CEBE1D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7213E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736DB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D443682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faster</w:t>
            </w:r>
          </w:p>
        </w:tc>
      </w:tr>
      <w:tr w:rsidR="00D74E0D" w14:paraId="29E017B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43829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F5CF5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21344C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heavier</w:t>
            </w:r>
          </w:p>
        </w:tc>
      </w:tr>
      <w:tr w:rsidR="00D74E0D" w14:paraId="4FF7849D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FA5B4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8BF16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AB8007D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smaller</w:t>
            </w:r>
          </w:p>
        </w:tc>
      </w:tr>
      <w:tr w:rsidR="00D74E0D" w14:paraId="0F072409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A766A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19286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2F98D5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</w:tbl>
    <w:p w14:paraId="1FFE1C1A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7288D913" w14:textId="77777777" w:rsidR="00D74E0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06FCA09F" w14:textId="77777777" w:rsidR="00D74E0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24AAAAD6" w14:textId="77777777" w:rsidR="00D74E0D" w:rsidRDefault="00D74E0D">
      <w:pPr>
        <w:pStyle w:val="BodyText"/>
        <w:kinsoku w:val="0"/>
        <w:overflowPunct w:val="0"/>
        <w:spacing w:before="8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467"/>
      </w:tblGrid>
      <w:tr w:rsidR="00D74E0D" w14:paraId="31C03187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689AA0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206.)</w:t>
            </w:r>
          </w:p>
        </w:tc>
        <w:tc>
          <w:tcPr>
            <w:tcW w:w="84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00BF85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 not pass another vehicle by going into the opposite lane if:</w:t>
            </w:r>
          </w:p>
        </w:tc>
      </w:tr>
      <w:tr w:rsidR="00D74E0D" w14:paraId="7BFC24B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38C43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CC1FF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F3F49D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There is a solid yellow line to your left</w:t>
            </w:r>
          </w:p>
        </w:tc>
      </w:tr>
      <w:tr w:rsidR="00D74E0D" w14:paraId="3A565F4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19801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538C5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43C5A06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You must use a shoulder, even if paved</w:t>
            </w:r>
          </w:p>
        </w:tc>
      </w:tr>
      <w:tr w:rsidR="00D74E0D" w14:paraId="4AD515A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925BD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D95B2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8A0B03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You cannot see if there is oncoming traffic</w:t>
            </w:r>
          </w:p>
        </w:tc>
      </w:tr>
      <w:tr w:rsidR="00D74E0D" w14:paraId="77FDFFE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AD98C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CA735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B8A0CF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You must pass through an intersection</w:t>
            </w:r>
          </w:p>
        </w:tc>
      </w:tr>
      <w:tr w:rsidR="00D74E0D" w14:paraId="4AA57812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5072C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4F249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23A88F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14:paraId="3F50F6B5" w14:textId="77777777">
        <w:trPr>
          <w:trHeight w:val="125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FC2C9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D48A0B0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6493A02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207.)</w:t>
            </w:r>
          </w:p>
        </w:tc>
        <w:tc>
          <w:tcPr>
            <w:tcW w:w="84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432FC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68D937A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05F9E84" w14:textId="77777777" w:rsidR="00D74E0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20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it seems like another driver wishes to pass you or is in the middle of doing so, you should:</w:t>
            </w:r>
          </w:p>
        </w:tc>
      </w:tr>
      <w:tr w:rsidR="00D74E0D" w14:paraId="61328C55" w14:textId="77777777">
        <w:trPr>
          <w:trHeight w:val="60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1565E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F33B30" w14:textId="77777777" w:rsidR="00D74E0D" w:rsidRDefault="003C15F9">
            <w:pPr>
              <w:pStyle w:val="TableParagraph"/>
              <w:kinsoku w:val="0"/>
              <w:overflowPunct w:val="0"/>
              <w:spacing w:before="115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Speed up to prevent the pass</w:t>
            </w:r>
          </w:p>
        </w:tc>
      </w:tr>
      <w:tr w:rsidR="00D74E0D" w14:paraId="1B8D335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3E884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FFA94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30D9800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Honk your horn to startle the other driver</w:t>
            </w:r>
          </w:p>
        </w:tc>
      </w:tr>
      <w:tr w:rsidR="00D74E0D" w14:paraId="41E56E2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F71CF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1F2EC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0539770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Assist the other driver by moving to the right lane or slowing down</w:t>
            </w:r>
          </w:p>
        </w:tc>
      </w:tr>
      <w:tr w:rsidR="00D74E0D" w14:paraId="0FC4A45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C0303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06FB4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FE2EDAC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0274712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E19B0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0584A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BEF972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6356EACB" w14:textId="77777777">
        <w:trPr>
          <w:trHeight w:val="1257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254D0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A09661B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59EF2C0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208.)</w:t>
            </w:r>
          </w:p>
        </w:tc>
        <w:tc>
          <w:tcPr>
            <w:tcW w:w="84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D37A8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5107186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2DFEB6A" w14:textId="77777777" w:rsidR="00D74E0D" w:rsidRDefault="003C15F9">
            <w:pPr>
              <w:pStyle w:val="TableParagraph"/>
              <w:kinsoku w:val="0"/>
              <w:overflowPunct w:val="0"/>
              <w:spacing w:line="278" w:lineRule="auto"/>
              <w:ind w:left="110" w:right="1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you enter a skid, which of the following is an appropriate response to recover from it?</w:t>
            </w:r>
          </w:p>
        </w:tc>
      </w:tr>
      <w:tr w:rsidR="00D74E0D" w14:paraId="34E0C13E" w14:textId="77777777">
        <w:trPr>
          <w:trHeight w:val="368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7A4AD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94C89C" w14:textId="77777777" w:rsidR="00D74E0D" w:rsidRDefault="003C15F9">
            <w:pPr>
              <w:pStyle w:val="TableParagraph"/>
              <w:kinsoku w:val="0"/>
              <w:overflowPunct w:val="0"/>
              <w:spacing w:before="115"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Attempt to increase your speed</w:t>
            </w:r>
          </w:p>
        </w:tc>
      </w:tr>
    </w:tbl>
    <w:p w14:paraId="2D6246AF" w14:textId="77777777" w:rsidR="00D74E0D" w:rsidRDefault="00D74E0D">
      <w:pPr>
        <w:rPr>
          <w:rFonts w:ascii="Times New Roman" w:hAnsi="Times New Roman" w:cs="Times New Roman"/>
          <w:sz w:val="26"/>
          <w:szCs w:val="26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2E3E7547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370"/>
      </w:tblGrid>
      <w:tr w:rsidR="00D74E0D" w14:paraId="1E93D1D3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25E62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7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FA68D1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Turn the wheel in the opposite direction of where you wish the car to go</w:t>
            </w:r>
          </w:p>
        </w:tc>
      </w:tr>
      <w:tr w:rsidR="00D74E0D" w14:paraId="1E15139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E5527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7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99454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A043293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Slam on the brakes in the hopes you will regain traction</w:t>
            </w:r>
          </w:p>
        </w:tc>
      </w:tr>
      <w:tr w:rsidR="00D74E0D" w14:paraId="5D85D04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9C2CD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7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71106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8FAA51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1C372A20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93E82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7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3E923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57B09E3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E) None of the above</w:t>
            </w:r>
          </w:p>
        </w:tc>
      </w:tr>
      <w:tr w:rsidR="00D74E0D" w14:paraId="01ED9CD0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57CD3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2697F2B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4405E93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209.)</w:t>
            </w:r>
          </w:p>
        </w:tc>
        <w:tc>
          <w:tcPr>
            <w:tcW w:w="837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7911F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3B2B4B5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9CB28EA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good way to avoid skidding on a slippery surface is:</w:t>
            </w:r>
          </w:p>
        </w:tc>
      </w:tr>
      <w:tr w:rsidR="00D74E0D" w14:paraId="629A47F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A5782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7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FF70E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9AF44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Drive faster around corners to reduce the time you are moving at an angle</w:t>
            </w:r>
          </w:p>
        </w:tc>
      </w:tr>
      <w:tr w:rsidR="00D74E0D" w14:paraId="1AA0AEE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C8D34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7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5F571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9CDB9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Brake gradually</w:t>
            </w:r>
          </w:p>
        </w:tc>
      </w:tr>
      <w:tr w:rsidR="00D74E0D" w14:paraId="067833C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61E01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7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DE402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34FC652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Shift to a higher gear when going up a hill</w:t>
            </w:r>
          </w:p>
        </w:tc>
      </w:tr>
      <w:tr w:rsidR="00D74E0D" w14:paraId="22921A67" w14:textId="77777777">
        <w:trPr>
          <w:trHeight w:val="89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67E43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7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A9DF6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ED3835" w14:textId="77777777" w:rsidR="00D74E0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8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Close your following distance so if you do skid you can use another vehicle as a cushion</w:t>
            </w:r>
          </w:p>
        </w:tc>
      </w:tr>
      <w:tr w:rsidR="00D74E0D" w14:paraId="3CA6538C" w14:textId="77777777">
        <w:trPr>
          <w:trHeight w:val="96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0BB06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7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7AD767" w14:textId="77777777" w:rsidR="00D74E0D" w:rsidRDefault="003C15F9">
            <w:pPr>
              <w:pStyle w:val="TableParagraph"/>
              <w:kinsoku w:val="0"/>
              <w:overflowPunct w:val="0"/>
              <w:spacing w:before="115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All of the above</w:t>
            </w:r>
          </w:p>
        </w:tc>
      </w:tr>
      <w:tr w:rsidR="00D74E0D" w14:paraId="7CDF22F7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E0067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465C113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EACE3AC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210.)</w:t>
            </w:r>
          </w:p>
        </w:tc>
        <w:tc>
          <w:tcPr>
            <w:tcW w:w="837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A71B4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ACEF5F9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0BF103F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you begin to hydroplane:</w:t>
            </w:r>
          </w:p>
        </w:tc>
      </w:tr>
      <w:tr w:rsidR="00D74E0D" w14:paraId="5396812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4D550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7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C35AE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82878A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A) Ease your foot off the accelerator until you regain traction</w:t>
            </w:r>
          </w:p>
        </w:tc>
      </w:tr>
      <w:tr w:rsidR="00D74E0D" w14:paraId="7D7C4129" w14:textId="77777777">
        <w:trPr>
          <w:trHeight w:val="897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E50AE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7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E0556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391234" w14:textId="77777777" w:rsidR="00D74E0D" w:rsidRDefault="003C15F9">
            <w:pPr>
              <w:pStyle w:val="TableParagraph"/>
              <w:kinsoku w:val="0"/>
              <w:overflowPunct w:val="0"/>
              <w:spacing w:line="278" w:lineRule="auto"/>
              <w:ind w:left="110" w:right="4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Turn the wheel sharply until the vehicle is perpendicular to the direction of the skid</w:t>
            </w:r>
          </w:p>
        </w:tc>
      </w:tr>
      <w:tr w:rsidR="00D74E0D" w14:paraId="41924F22" w14:textId="77777777">
        <w:trPr>
          <w:trHeight w:val="60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DCADC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7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040DCE" w14:textId="77777777" w:rsidR="00D74E0D" w:rsidRDefault="003C15F9">
            <w:pPr>
              <w:pStyle w:val="TableParagraph"/>
              <w:kinsoku w:val="0"/>
              <w:overflowPunct w:val="0"/>
              <w:spacing w:before="115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Brake sharply until you regain traction</w:t>
            </w:r>
          </w:p>
        </w:tc>
      </w:tr>
      <w:tr w:rsidR="00D74E0D" w14:paraId="691BE2D4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F2A72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7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02D71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032E80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</w:tbl>
    <w:p w14:paraId="6DD9C24B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55FFAAEF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102"/>
      </w:tblGrid>
      <w:tr w:rsidR="00D74E0D" w14:paraId="3C7E56FC" w14:textId="77777777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4D7E0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E9696D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61528C25" w14:textId="77777777">
        <w:trPr>
          <w:trHeight w:val="125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DBD9F6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E459917" w14:textId="77777777" w:rsidR="00D74E0D" w:rsidRPr="005C742F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F0F08AE" w14:textId="77777777" w:rsidR="00D74E0D" w:rsidRPr="005C742F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>211.)</w:t>
            </w:r>
          </w:p>
        </w:tc>
        <w:tc>
          <w:tcPr>
            <w:tcW w:w="81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CCE8D4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60D0355" w14:textId="77777777" w:rsidR="00D74E0D" w:rsidRPr="005C742F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C45802A" w14:textId="109F0AB4" w:rsidR="00D74E0D" w:rsidRPr="005C742F" w:rsidRDefault="003C15F9">
            <w:pPr>
              <w:pStyle w:val="TableParagraph"/>
              <w:kinsoku w:val="0"/>
              <w:overflowPunct w:val="0"/>
              <w:spacing w:line="276" w:lineRule="auto"/>
              <w:ind w:left="110" w:right="242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 xml:space="preserve">If </w:t>
            </w:r>
            <w:r w:rsidR="003551BD" w:rsidRPr="005C742F">
              <w:rPr>
                <w:sz w:val="22"/>
                <w:szCs w:val="22"/>
              </w:rPr>
              <w:t>parking</w:t>
            </w:r>
            <w:r w:rsidRPr="005C742F">
              <w:rPr>
                <w:sz w:val="22"/>
                <w:szCs w:val="22"/>
              </w:rPr>
              <w:t xml:space="preserve"> </w:t>
            </w:r>
            <w:r w:rsidR="003551BD" w:rsidRPr="005C742F">
              <w:rPr>
                <w:sz w:val="22"/>
                <w:szCs w:val="22"/>
              </w:rPr>
              <w:t>a</w:t>
            </w:r>
            <w:r w:rsidRPr="005C742F">
              <w:rPr>
                <w:sz w:val="22"/>
                <w:szCs w:val="22"/>
              </w:rPr>
              <w:t xml:space="preserve"> </w:t>
            </w:r>
            <w:r w:rsidR="00721752" w:rsidRPr="005C742F">
              <w:rPr>
                <w:sz w:val="22"/>
                <w:szCs w:val="22"/>
              </w:rPr>
              <w:t>vehicle facing</w:t>
            </w:r>
            <w:r w:rsidR="003551BD" w:rsidRPr="005C742F">
              <w:rPr>
                <w:sz w:val="22"/>
                <w:szCs w:val="22"/>
              </w:rPr>
              <w:t xml:space="preserve"> uphill, you should</w:t>
            </w:r>
            <w:r w:rsidRPr="005C742F">
              <w:rPr>
                <w:sz w:val="22"/>
                <w:szCs w:val="22"/>
              </w:rPr>
              <w:t>:</w:t>
            </w:r>
          </w:p>
        </w:tc>
      </w:tr>
      <w:tr w:rsidR="00D74E0D" w14:paraId="431CA991" w14:textId="77777777">
        <w:trPr>
          <w:trHeight w:val="60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D74CD2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AAE4E9" w14:textId="1DE879AB" w:rsidR="00D74E0D" w:rsidRPr="005C742F" w:rsidRDefault="003C15F9">
            <w:pPr>
              <w:pStyle w:val="TableParagraph"/>
              <w:kinsoku w:val="0"/>
              <w:overflowPunct w:val="0"/>
              <w:spacing w:before="115"/>
              <w:ind w:left="110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 xml:space="preserve">A) Slowly ease up the slope </w:t>
            </w:r>
            <w:r w:rsidR="00721752" w:rsidRPr="005C742F">
              <w:rPr>
                <w:sz w:val="22"/>
                <w:szCs w:val="22"/>
              </w:rPr>
              <w:t>and put the car in neutral</w:t>
            </w:r>
          </w:p>
        </w:tc>
      </w:tr>
      <w:tr w:rsidR="00D74E0D" w14:paraId="4412D044" w14:textId="77777777">
        <w:trPr>
          <w:trHeight w:val="1017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A2014F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19012E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4EEE24" w14:textId="50C2EEFA" w:rsidR="00D74E0D" w:rsidRPr="005C742F" w:rsidRDefault="003C15F9">
            <w:pPr>
              <w:pStyle w:val="TableParagraph"/>
              <w:kinsoku w:val="0"/>
              <w:overflowPunct w:val="0"/>
              <w:spacing w:line="278" w:lineRule="auto"/>
              <w:ind w:left="110" w:right="181"/>
              <w:rPr>
                <w:color w:val="FF0000"/>
                <w:sz w:val="22"/>
                <w:szCs w:val="22"/>
              </w:rPr>
            </w:pPr>
            <w:r w:rsidRPr="005C742F">
              <w:rPr>
                <w:color w:val="FF0000"/>
                <w:sz w:val="22"/>
                <w:szCs w:val="22"/>
              </w:rPr>
              <w:t xml:space="preserve">B) </w:t>
            </w:r>
            <w:r w:rsidR="005C7206" w:rsidRPr="005C742F">
              <w:rPr>
                <w:color w:val="FF0000"/>
                <w:sz w:val="22"/>
                <w:szCs w:val="22"/>
              </w:rPr>
              <w:t>Turn</w:t>
            </w:r>
            <w:r w:rsidRPr="005C742F">
              <w:rPr>
                <w:color w:val="FF0000"/>
                <w:sz w:val="22"/>
                <w:szCs w:val="22"/>
              </w:rPr>
              <w:t xml:space="preserve"> the wheel </w:t>
            </w:r>
            <w:r w:rsidR="00721752" w:rsidRPr="005C742F">
              <w:rPr>
                <w:color w:val="FF0000"/>
                <w:sz w:val="22"/>
                <w:szCs w:val="22"/>
              </w:rPr>
              <w:t>away from</w:t>
            </w:r>
            <w:r w:rsidRPr="005C742F">
              <w:rPr>
                <w:color w:val="FF0000"/>
                <w:sz w:val="22"/>
                <w:szCs w:val="22"/>
              </w:rPr>
              <w:t xml:space="preserve"> the </w:t>
            </w:r>
            <w:r w:rsidR="005C7206" w:rsidRPr="005C742F">
              <w:rPr>
                <w:color w:val="FF0000"/>
                <w:sz w:val="22"/>
                <w:szCs w:val="22"/>
              </w:rPr>
              <w:t>curb</w:t>
            </w:r>
          </w:p>
        </w:tc>
      </w:tr>
      <w:tr w:rsidR="00D74E0D" w14:paraId="4897A13D" w14:textId="77777777">
        <w:trPr>
          <w:trHeight w:val="72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CC9DD7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61B634" w14:textId="23B0D33B" w:rsidR="00D74E0D" w:rsidRPr="005C742F" w:rsidRDefault="00225907" w:rsidP="00225907">
            <w:pPr>
              <w:pStyle w:val="TableParagraph"/>
              <w:kinsoku w:val="0"/>
              <w:overflowPunct w:val="0"/>
              <w:spacing w:before="1"/>
              <w:rPr>
                <w:sz w:val="22"/>
                <w:szCs w:val="22"/>
              </w:rPr>
            </w:pPr>
            <w:r w:rsidRPr="005C742F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="003C15F9" w:rsidRPr="005C742F">
              <w:rPr>
                <w:sz w:val="22"/>
                <w:szCs w:val="22"/>
              </w:rPr>
              <w:t xml:space="preserve">C) Use a jack to physically lift the vehicle to </w:t>
            </w:r>
            <w:r w:rsidR="00721752" w:rsidRPr="005C742F">
              <w:rPr>
                <w:sz w:val="22"/>
                <w:szCs w:val="22"/>
              </w:rPr>
              <w:t>an</w:t>
            </w:r>
            <w:r w:rsidR="003C15F9" w:rsidRPr="005C742F">
              <w:rPr>
                <w:sz w:val="22"/>
                <w:szCs w:val="22"/>
              </w:rPr>
              <w:t xml:space="preserve"> even surface</w:t>
            </w:r>
          </w:p>
        </w:tc>
      </w:tr>
      <w:tr w:rsidR="00D74E0D" w14:paraId="1DA1382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116B69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529B92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2716C4" w14:textId="7CCBEF96" w:rsidR="00D74E0D" w:rsidRPr="005C742F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 xml:space="preserve">D) Give up and </w:t>
            </w:r>
            <w:r w:rsidR="00721752" w:rsidRPr="005C742F">
              <w:rPr>
                <w:sz w:val="22"/>
                <w:szCs w:val="22"/>
              </w:rPr>
              <w:t>find parking elsewhere</w:t>
            </w:r>
          </w:p>
        </w:tc>
      </w:tr>
      <w:tr w:rsidR="00D74E0D" w14:paraId="00644A3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F490BA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6117DE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0DD99DB" w14:textId="77777777" w:rsidR="00D74E0D" w:rsidRPr="005C742F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>E) None of the above</w:t>
            </w:r>
          </w:p>
        </w:tc>
      </w:tr>
      <w:tr w:rsidR="00D74E0D" w14:paraId="32D973DB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7FE9F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03E5A62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31E1A53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212.)</w:t>
            </w:r>
          </w:p>
        </w:tc>
        <w:tc>
          <w:tcPr>
            <w:tcW w:w="81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E4A8E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32FD1EC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C95332F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ideal speed for backing up is about the same speed as walking.</w:t>
            </w:r>
          </w:p>
        </w:tc>
      </w:tr>
      <w:tr w:rsidR="00D74E0D" w14:paraId="42660C0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3E740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F6C1E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678C68D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14:paraId="17B5E61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E9401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4C856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CA5979B" w14:textId="77777777" w:rsidR="00D74E0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FALSE</w:t>
            </w:r>
          </w:p>
        </w:tc>
      </w:tr>
      <w:tr w:rsidR="00D74E0D" w14:paraId="1F40C9D4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48862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14E52F0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4D0AECF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213.)</w:t>
            </w:r>
          </w:p>
        </w:tc>
        <w:tc>
          <w:tcPr>
            <w:tcW w:w="81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CF0B1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5E8A381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8D5704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You should always check your mirrors before changing lanes.</w:t>
            </w:r>
          </w:p>
        </w:tc>
      </w:tr>
      <w:tr w:rsidR="00D74E0D" w14:paraId="1646267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8B9DC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3104B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98E61AD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14:paraId="4C7F7C99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3E0C9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764F5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CCE2C1F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2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FALSE</w:t>
            </w:r>
          </w:p>
        </w:tc>
      </w:tr>
    </w:tbl>
    <w:p w14:paraId="51DBE388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7BB4AC19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441"/>
      </w:tblGrid>
      <w:tr w:rsidR="00D74E0D" w14:paraId="3B713E34" w14:textId="77777777">
        <w:trPr>
          <w:trHeight w:val="778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3B3729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214.)</w:t>
            </w:r>
          </w:p>
        </w:tc>
        <w:tc>
          <w:tcPr>
            <w:tcW w:w="844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C0184E" w14:textId="77777777" w:rsidR="00D74E0D" w:rsidRDefault="003C15F9">
            <w:pPr>
              <w:pStyle w:val="TableParagraph"/>
              <w:kinsoku w:val="0"/>
              <w:overflowPunct w:val="0"/>
              <w:spacing w:line="276" w:lineRule="auto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you cannot safely change lanes to "make" an exit from a freeway, you should sharply reduce your speed and force your way into the desired lane.</w:t>
            </w:r>
          </w:p>
        </w:tc>
      </w:tr>
      <w:tr w:rsidR="00D74E0D" w14:paraId="6E3EF0DF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6C30E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9BCF01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6113BB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TRUE</w:t>
            </w:r>
          </w:p>
        </w:tc>
      </w:tr>
      <w:tr w:rsidR="00D74E0D" w14:paraId="5BEBEEC3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AB86F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6641A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F13786" w14:textId="77777777" w:rsidR="00D74E0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14:paraId="4723A902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339BF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7F20BA6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BB5A165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215.)</w:t>
            </w:r>
          </w:p>
        </w:tc>
        <w:tc>
          <w:tcPr>
            <w:tcW w:w="844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FD5B1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F9D1C95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95E710C" w14:textId="77777777" w:rsidR="00D74E0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7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you are not sure that there is enough room for you to safely pass another car, you should wait to perform the pass.</w:t>
            </w:r>
          </w:p>
        </w:tc>
      </w:tr>
      <w:tr w:rsidR="00D74E0D" w14:paraId="5400B626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178EC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CDA5CA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45DF804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14:paraId="565EBB4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58C40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64C31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69D29F1" w14:textId="77777777" w:rsidR="00D74E0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FALSE</w:t>
            </w:r>
          </w:p>
        </w:tc>
      </w:tr>
      <w:tr w:rsidR="00D74E0D" w14:paraId="52AA8D99" w14:textId="77777777">
        <w:trPr>
          <w:trHeight w:val="125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43332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C0E97B8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6DF2FEE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216.)</w:t>
            </w:r>
          </w:p>
        </w:tc>
        <w:tc>
          <w:tcPr>
            <w:tcW w:w="844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3E9F3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C6FE8F0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C4809BD" w14:textId="77777777" w:rsidR="00D74E0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7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Passing on the shoulder is only acceptable when there is a traffic jam occupying other lanes.</w:t>
            </w:r>
          </w:p>
        </w:tc>
      </w:tr>
      <w:tr w:rsidR="00D74E0D" w14:paraId="7D76EF22" w14:textId="77777777">
        <w:trPr>
          <w:trHeight w:val="60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06FCA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18475F" w14:textId="77777777" w:rsidR="00D74E0D" w:rsidRDefault="003C15F9">
            <w:pPr>
              <w:pStyle w:val="TableParagraph"/>
              <w:kinsoku w:val="0"/>
              <w:overflowPunct w:val="0"/>
              <w:spacing w:before="115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TRUE</w:t>
            </w:r>
          </w:p>
        </w:tc>
      </w:tr>
      <w:tr w:rsidR="00D74E0D" w14:paraId="4B751EDA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C0F39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4D0A9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D9B5768" w14:textId="77777777" w:rsidR="00D74E0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14:paraId="14EE3ED8" w14:textId="77777777">
        <w:trPr>
          <w:trHeight w:val="1257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2D649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378D510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D92A957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217.)</w:t>
            </w:r>
          </w:p>
        </w:tc>
        <w:tc>
          <w:tcPr>
            <w:tcW w:w="844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77695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610F650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3C62E61" w14:textId="77777777" w:rsidR="00D74E0D" w:rsidRDefault="003C15F9">
            <w:pPr>
              <w:pStyle w:val="TableParagraph"/>
              <w:kinsoku w:val="0"/>
              <w:overflowPunct w:val="0"/>
              <w:spacing w:line="278" w:lineRule="auto"/>
              <w:ind w:left="110" w:right="1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Skids usually happen when a driver travels too quickly for the current road conditions.</w:t>
            </w:r>
          </w:p>
        </w:tc>
      </w:tr>
      <w:tr w:rsidR="00D74E0D" w14:paraId="4A6BA913" w14:textId="77777777">
        <w:trPr>
          <w:trHeight w:val="60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EDA4D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D95A58" w14:textId="77777777" w:rsidR="00D74E0D" w:rsidRDefault="003C15F9">
            <w:pPr>
              <w:pStyle w:val="TableParagraph"/>
              <w:kinsoku w:val="0"/>
              <w:overflowPunct w:val="0"/>
              <w:spacing w:before="115"/>
              <w:ind w:left="233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14:paraId="0B269973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42263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C06CB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C184BF4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2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FALSE</w:t>
            </w:r>
          </w:p>
        </w:tc>
      </w:tr>
    </w:tbl>
    <w:p w14:paraId="62D98108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4D37E8D8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515"/>
      </w:tblGrid>
      <w:tr w:rsidR="00D74E0D" w14:paraId="7BBB41F8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EC979C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218.)</w:t>
            </w:r>
          </w:p>
        </w:tc>
        <w:tc>
          <w:tcPr>
            <w:tcW w:w="85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812027" w14:textId="4D83B8F2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When skidding </w:t>
            </w:r>
            <w:r w:rsidR="0061392B">
              <w:rPr>
                <w:sz w:val="22"/>
                <w:szCs w:val="22"/>
              </w:rPr>
              <w:t>occurs,</w:t>
            </w:r>
            <w:r>
              <w:rPr>
                <w:sz w:val="22"/>
                <w:szCs w:val="22"/>
              </w:rPr>
              <w:t xml:space="preserve"> it is important to accelerate as quickly as possible.</w:t>
            </w:r>
          </w:p>
        </w:tc>
      </w:tr>
      <w:tr w:rsidR="00D74E0D" w14:paraId="690D075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DEC41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14E5D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6C25A40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TRUE</w:t>
            </w:r>
          </w:p>
        </w:tc>
      </w:tr>
      <w:tr w:rsidR="00D74E0D" w14:paraId="2F14EEF3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E06AE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71096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81F806" w14:textId="77777777" w:rsidR="00D74E0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14:paraId="2D8C2349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1FA1E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5936C58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3B039BF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219.)</w:t>
            </w:r>
          </w:p>
        </w:tc>
        <w:tc>
          <w:tcPr>
            <w:tcW w:w="85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A41CB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4ED9701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9C6E000" w14:textId="77777777" w:rsidR="00D74E0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30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snowy or icy conditions are expected, you should always keep a set of tire chains in your vehicle.</w:t>
            </w:r>
          </w:p>
        </w:tc>
      </w:tr>
      <w:tr w:rsidR="00D74E0D" w14:paraId="3E57CE28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3285B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403098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9507C5" w14:textId="77777777" w:rsidR="00D74E0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14:paraId="638D5B7E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8CBA3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D06FC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55BF32F" w14:textId="77777777" w:rsidR="00D74E0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FALSE</w:t>
            </w:r>
          </w:p>
        </w:tc>
      </w:tr>
      <w:tr w:rsidR="00D74E0D" w14:paraId="2A1D6C15" w14:textId="77777777">
        <w:trPr>
          <w:trHeight w:val="125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FBCFB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75C31EA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6F3ABB5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220.)</w:t>
            </w:r>
          </w:p>
        </w:tc>
        <w:tc>
          <w:tcPr>
            <w:tcW w:w="85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0F267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94318F8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E2199FE" w14:textId="77777777" w:rsidR="00D74E0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4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 stop fishtailing, you should accelerate and steer in the opposite direction of the skid.</w:t>
            </w:r>
          </w:p>
        </w:tc>
      </w:tr>
      <w:tr w:rsidR="00D74E0D" w14:paraId="0F3ECBAB" w14:textId="77777777">
        <w:trPr>
          <w:trHeight w:val="60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C82E0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9BB36B" w14:textId="77777777" w:rsidR="00D74E0D" w:rsidRDefault="003C15F9">
            <w:pPr>
              <w:pStyle w:val="TableParagraph"/>
              <w:kinsoku w:val="0"/>
              <w:overflowPunct w:val="0"/>
              <w:spacing w:before="115"/>
              <w:ind w:lef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TRUE</w:t>
            </w:r>
          </w:p>
        </w:tc>
      </w:tr>
      <w:tr w:rsidR="00D74E0D" w14:paraId="2287FB6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1810A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438C9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7765AD8" w14:textId="77777777" w:rsidR="00D74E0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14:paraId="3721336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C40CE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D2F26F9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4F6F55F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221.)</w:t>
            </w:r>
          </w:p>
        </w:tc>
        <w:tc>
          <w:tcPr>
            <w:tcW w:w="85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30325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1077AE2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7021D0C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Defensive driving consists of:</w:t>
            </w:r>
          </w:p>
        </w:tc>
      </w:tr>
      <w:tr w:rsidR="00D74E0D" w14:paraId="3778790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BD81F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2F6CC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6D8AF3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Being defensive when other drivers seem to insult you</w:t>
            </w:r>
          </w:p>
        </w:tc>
      </w:tr>
      <w:tr w:rsidR="00D74E0D" w14:paraId="03C9C02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C6BDF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731CE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279D4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Being concerned with only protecting yourself and your vehicle</w:t>
            </w:r>
          </w:p>
        </w:tc>
      </w:tr>
      <w:tr w:rsidR="00D74E0D" w14:paraId="04CF6238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DE633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90881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C20890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A number of techniques and attitudes designed to make driving safer of everyone</w:t>
            </w:r>
          </w:p>
        </w:tc>
      </w:tr>
      <w:tr w:rsidR="00D74E0D" w14:paraId="24CAC7F3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F7B30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9B94E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2ABD302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</w:tbl>
    <w:p w14:paraId="12656F0D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5861FAEC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510"/>
      </w:tblGrid>
      <w:tr w:rsidR="00D74E0D" w14:paraId="2FAB2643" w14:textId="77777777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E4083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1C6066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0D42E8E6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E79FD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7EB2011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23A11C8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222.)</w:t>
            </w:r>
          </w:p>
        </w:tc>
        <w:tc>
          <w:tcPr>
            <w:tcW w:w="85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C8E4D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DFF2ADA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11BA984" w14:textId="77777777" w:rsidR="00D74E0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8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do defensive driving techniques take into account that normal driver's manuals and traffic law might not?</w:t>
            </w:r>
          </w:p>
        </w:tc>
      </w:tr>
      <w:tr w:rsidR="00D74E0D" w14:paraId="5DF8DB33" w14:textId="77777777">
        <w:trPr>
          <w:trHeight w:val="72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ED7F0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2EB6E2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2AF4A9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bad drivers</w:t>
            </w:r>
          </w:p>
        </w:tc>
      </w:tr>
      <w:tr w:rsidR="00D74E0D" w14:paraId="4BB628C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FE0B4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03247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A99DCBE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bad weather</w:t>
            </w:r>
          </w:p>
        </w:tc>
      </w:tr>
      <w:tr w:rsidR="00D74E0D" w14:paraId="22305E5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467C1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140BA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0FB21B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bad luck</w:t>
            </w:r>
          </w:p>
        </w:tc>
      </w:tr>
      <w:tr w:rsidR="00D74E0D" w14:paraId="621BCE6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A03A1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E0B82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505946D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14:paraId="483CB31A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CAF83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A2822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66B50E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69140FB3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AFBE3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0203E2A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FFD74FF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223.)</w:t>
            </w:r>
          </w:p>
        </w:tc>
        <w:tc>
          <w:tcPr>
            <w:tcW w:w="85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7E4D2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D61C1D5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A55CFDD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defensive driver should not assume:</w:t>
            </w:r>
          </w:p>
        </w:tc>
      </w:tr>
      <w:tr w:rsidR="00D74E0D" w14:paraId="01317AC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AB2BA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B5A50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9886902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That all drivers will follow the same rules</w:t>
            </w:r>
          </w:p>
        </w:tc>
      </w:tr>
      <w:tr w:rsidR="00D74E0D" w14:paraId="167075F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3FB9F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CD65B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C3D287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That the road is always going to be safe</w:t>
            </w:r>
          </w:p>
        </w:tc>
      </w:tr>
      <w:tr w:rsidR="00D74E0D" w14:paraId="2253E0C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6A2E0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742C8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2DC8E82" w14:textId="5D056F61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C) That they are the best driver on the road and </w:t>
            </w:r>
            <w:r w:rsidR="00E05234">
              <w:rPr>
                <w:sz w:val="22"/>
                <w:szCs w:val="22"/>
              </w:rPr>
              <w:t>don’t</w:t>
            </w:r>
            <w:r>
              <w:rPr>
                <w:sz w:val="22"/>
                <w:szCs w:val="22"/>
              </w:rPr>
              <w:t xml:space="preserve"> need to worry</w:t>
            </w:r>
            <w:r w:rsidR="00E05234">
              <w:rPr>
                <w:sz w:val="22"/>
                <w:szCs w:val="22"/>
              </w:rPr>
              <w:t>.</w:t>
            </w:r>
          </w:p>
        </w:tc>
      </w:tr>
      <w:tr w:rsidR="00D74E0D" w14:paraId="60F7CD1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E3EE9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43FF3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A22F27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14:paraId="17FACF2F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84216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0361A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C57A8A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5F7C60B8" w14:textId="77777777">
        <w:trPr>
          <w:trHeight w:val="113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EB09C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2E1F61F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1ABE844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224.)</w:t>
            </w:r>
          </w:p>
        </w:tc>
        <w:tc>
          <w:tcPr>
            <w:tcW w:w="85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FA4CD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F62F9FF" w14:textId="77777777" w:rsidR="00D74E0D" w:rsidRDefault="00D74E0D">
            <w:pPr>
              <w:pStyle w:val="TableParagraph"/>
              <w:kinsoku w:val="0"/>
              <w:overflowPunct w:val="0"/>
              <w:spacing w:before="1"/>
              <w:rPr>
                <w:rFonts w:ascii="Times New Roman" w:hAnsi="Times New Roman" w:cs="Times New Roman"/>
              </w:rPr>
            </w:pPr>
          </w:p>
          <w:p w14:paraId="431D8B78" w14:textId="77777777" w:rsidR="00D74E0D" w:rsidRDefault="003C15F9">
            <w:pPr>
              <w:pStyle w:val="TableParagraph"/>
              <w:tabs>
                <w:tab w:val="left" w:pos="1784"/>
              </w:tabs>
              <w:kinsoku w:val="0"/>
              <w:overflowPunct w:val="0"/>
              <w:spacing w:line="290" w:lineRule="atLeast"/>
              <w:ind w:left="110" w:right="49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It is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best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to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when embarking on your route in order to save time, prepare for detours, and avoid getting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lost.</w:t>
            </w:r>
          </w:p>
        </w:tc>
      </w:tr>
    </w:tbl>
    <w:p w14:paraId="419762C9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67B5A118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7925"/>
      </w:tblGrid>
      <w:tr w:rsidR="00D74E0D" w14:paraId="056C806D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F1FB0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2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37DED7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wing it</w:t>
            </w:r>
          </w:p>
        </w:tc>
      </w:tr>
      <w:tr w:rsidR="00D74E0D" w14:paraId="43C974D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87906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2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BC22E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993BD14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rush</w:t>
            </w:r>
          </w:p>
        </w:tc>
      </w:tr>
      <w:tr w:rsidR="00D74E0D" w14:paraId="4EDB7B6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944E6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2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8F6C6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3F6A3D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plan</w:t>
            </w:r>
          </w:p>
        </w:tc>
      </w:tr>
      <w:tr w:rsidR="00D74E0D" w14:paraId="3DB47D31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1AF98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2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E4D18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3479F3C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6BF382C1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3383B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2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50BED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BB57919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3E9E1A80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EC1BA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7EE958A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6EB92F1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225.)</w:t>
            </w:r>
          </w:p>
        </w:tc>
        <w:tc>
          <w:tcPr>
            <w:tcW w:w="792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71102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A857185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C60F4DA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tools might you consider using when planning a long route?</w:t>
            </w:r>
          </w:p>
        </w:tc>
      </w:tr>
      <w:tr w:rsidR="00D74E0D" w14:paraId="59B3389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6B690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2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A92B2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E94970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Traffic Reports</w:t>
            </w:r>
          </w:p>
        </w:tc>
      </w:tr>
      <w:tr w:rsidR="00D74E0D" w14:paraId="341EB50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8F9A3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2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1C8FF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CAE777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Map</w:t>
            </w:r>
          </w:p>
        </w:tc>
      </w:tr>
      <w:tr w:rsidR="00D74E0D" w14:paraId="4ABC323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1447A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2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0DB7A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B4B16F3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Weather Reports</w:t>
            </w:r>
          </w:p>
        </w:tc>
      </w:tr>
      <w:tr w:rsidR="00D74E0D" w14:paraId="082E00F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DFE5F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2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86EB9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098B34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14:paraId="37B95C27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E7CA9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2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54BC6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7CDA82B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40FFCB2A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11188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3E72DD6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6D6646E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226.)</w:t>
            </w:r>
          </w:p>
        </w:tc>
        <w:tc>
          <w:tcPr>
            <w:tcW w:w="792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D782D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BC33266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A7120AF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Planning is important in avoiding collisions because:</w:t>
            </w:r>
          </w:p>
        </w:tc>
      </w:tr>
      <w:tr w:rsidR="00D74E0D" w14:paraId="59B01E35" w14:textId="77777777">
        <w:trPr>
          <w:trHeight w:val="89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21F22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2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54CC7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33DCF2" w14:textId="77777777" w:rsidR="00D74E0D" w:rsidRDefault="003C15F9">
            <w:pPr>
              <w:pStyle w:val="TableParagraph"/>
              <w:kinsoku w:val="0"/>
              <w:overflowPunct w:val="0"/>
              <w:spacing w:line="276" w:lineRule="auto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Being unfamiliar with your route might mean you are forced to make rushed maneuvers</w:t>
            </w:r>
          </w:p>
        </w:tc>
      </w:tr>
      <w:tr w:rsidR="00D74E0D" w14:paraId="38B0BBBA" w14:textId="77777777">
        <w:trPr>
          <w:trHeight w:val="60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83BF7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2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559E8F" w14:textId="77777777" w:rsidR="00D74E0D" w:rsidRDefault="003C15F9">
            <w:pPr>
              <w:pStyle w:val="TableParagraph"/>
              <w:kinsoku w:val="0"/>
              <w:overflowPunct w:val="0"/>
              <w:spacing w:before="115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It decreases hesitation to make maneuvers</w:t>
            </w:r>
          </w:p>
        </w:tc>
      </w:tr>
      <w:tr w:rsidR="00D74E0D" w14:paraId="5D9DD11D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1E97F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2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BA122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56B657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Unexpected road closures might force you to take a new path</w:t>
            </w:r>
          </w:p>
        </w:tc>
      </w:tr>
    </w:tbl>
    <w:p w14:paraId="0A6C3781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749A0DE7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260"/>
      </w:tblGrid>
      <w:tr w:rsidR="00D74E0D" w14:paraId="158B50C3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14400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E9B9D8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14:paraId="2C22CD9C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A612A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261A8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D5B8E4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041926C4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3697C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F69EA1D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D472A2F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227.)</w:t>
            </w:r>
          </w:p>
        </w:tc>
        <w:tc>
          <w:tcPr>
            <w:tcW w:w="82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2A2A2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29F4B1E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411A5FA" w14:textId="77777777" w:rsidR="00D74E0D" w:rsidRDefault="003C15F9">
            <w:pPr>
              <w:pStyle w:val="TableParagraph"/>
              <w:tabs>
                <w:tab w:val="left" w:pos="5940"/>
              </w:tabs>
              <w:kinsoku w:val="0"/>
              <w:overflowPunct w:val="0"/>
              <w:spacing w:line="276" w:lineRule="auto"/>
              <w:ind w:left="110" w:right="2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It is important to plan to take into account the</w:t>
            </w:r>
            <w:r>
              <w:rPr>
                <w:spacing w:val="-1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onset of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when planning a long trip, as failing to do so can risk a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collision.</w:t>
            </w:r>
          </w:p>
        </w:tc>
      </w:tr>
      <w:tr w:rsidR="00D74E0D" w14:paraId="386FE334" w14:textId="77777777">
        <w:trPr>
          <w:trHeight w:val="72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F0D07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7B60D1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3E131C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A) fatigue</w:t>
            </w:r>
          </w:p>
        </w:tc>
      </w:tr>
      <w:tr w:rsidR="00D74E0D" w14:paraId="71CE664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6C070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574A4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DCA37E1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financial burdens</w:t>
            </w:r>
          </w:p>
        </w:tc>
      </w:tr>
      <w:tr w:rsidR="00D74E0D" w14:paraId="143D23D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36FD8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A8D30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5B462C0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TV program airtimes</w:t>
            </w:r>
          </w:p>
        </w:tc>
      </w:tr>
      <w:tr w:rsidR="00D74E0D" w14:paraId="6CA81B1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958D0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504B2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5F78BF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70349589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251EA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167F2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17FC3D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7567CB49" w14:textId="77777777">
        <w:trPr>
          <w:trHeight w:val="125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599FC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5529A0A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CEC2CD3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228.)</w:t>
            </w:r>
          </w:p>
        </w:tc>
        <w:tc>
          <w:tcPr>
            <w:tcW w:w="82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80878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CDBF699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D901A09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knowing where you are on the road might cause frustration, which can lead to</w:t>
            </w:r>
          </w:p>
          <w:p w14:paraId="6C438590" w14:textId="77777777" w:rsidR="00D74E0D" w:rsidRDefault="003C15F9">
            <w:pPr>
              <w:pStyle w:val="TableParagraph"/>
              <w:tabs>
                <w:tab w:val="left" w:pos="600"/>
              </w:tabs>
              <w:kinsoku w:val="0"/>
              <w:overflowPunct w:val="0"/>
              <w:spacing w:before="37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.</w:t>
            </w:r>
          </w:p>
        </w:tc>
      </w:tr>
      <w:tr w:rsidR="00D74E0D" w14:paraId="144379F9" w14:textId="77777777">
        <w:trPr>
          <w:trHeight w:val="60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EEB7F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144FBA" w14:textId="77777777" w:rsidR="00D74E0D" w:rsidRDefault="003C15F9">
            <w:pPr>
              <w:pStyle w:val="TableParagraph"/>
              <w:kinsoku w:val="0"/>
              <w:overflowPunct w:val="0"/>
              <w:spacing w:before="115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pleasant conversation</w:t>
            </w:r>
          </w:p>
        </w:tc>
      </w:tr>
      <w:tr w:rsidR="00D74E0D" w14:paraId="155C150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AB126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EE0E8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B01681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road rage</w:t>
            </w:r>
          </w:p>
        </w:tc>
      </w:tr>
      <w:tr w:rsidR="00D74E0D" w14:paraId="4887610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9F6FE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95D4C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0FBB0A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asking for directions</w:t>
            </w:r>
          </w:p>
        </w:tc>
      </w:tr>
      <w:tr w:rsidR="00D74E0D" w14:paraId="69EF69B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A2F14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0F54E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1385A5E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spending the night in the car</w:t>
            </w:r>
          </w:p>
        </w:tc>
      </w:tr>
      <w:tr w:rsidR="00D74E0D" w14:paraId="7381D467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B779B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C4ED1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2C8917A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</w:tbl>
    <w:p w14:paraId="56BE6083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60896D69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7440"/>
      </w:tblGrid>
      <w:tr w:rsidR="00D74E0D" w14:paraId="237F256A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373D99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229.)</w:t>
            </w:r>
          </w:p>
        </w:tc>
        <w:tc>
          <w:tcPr>
            <w:tcW w:w="7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42D200" w14:textId="77777777" w:rsidR="00D74E0D" w:rsidRDefault="003C15F9">
            <w:pPr>
              <w:pStyle w:val="TableParagraph"/>
              <w:tabs>
                <w:tab w:val="left" w:pos="7155"/>
              </w:tabs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You should inspect your vehicle before a long drive to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help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prevent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.</w:t>
            </w:r>
          </w:p>
        </w:tc>
      </w:tr>
      <w:tr w:rsidR="00D74E0D" w14:paraId="5C1DBCF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CB1E0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4D1B6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207B0F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A) mechanical failure</w:t>
            </w:r>
          </w:p>
        </w:tc>
      </w:tr>
      <w:tr w:rsidR="00D74E0D" w14:paraId="05A1503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E7841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C2FB7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236A69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stowaways</w:t>
            </w:r>
          </w:p>
        </w:tc>
      </w:tr>
      <w:tr w:rsidR="00D74E0D" w14:paraId="7EC887D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8EF64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8B817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F18D59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embarrassing social encounters due to cosmetic vehicle damage</w:t>
            </w:r>
          </w:p>
        </w:tc>
      </w:tr>
      <w:tr w:rsidR="00D74E0D" w14:paraId="25043F4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0F39C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27C9C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674AC56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57042F7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FD419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C9344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5E7C1D6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44CCEC7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9DEAD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346B7DD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B083B87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230.)</w:t>
            </w:r>
          </w:p>
        </w:tc>
        <w:tc>
          <w:tcPr>
            <w:tcW w:w="7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E0844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13EBD21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EEA7D12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Which of the following is a benefit of reducing your normal driving speed?</w:t>
            </w:r>
          </w:p>
        </w:tc>
      </w:tr>
      <w:tr w:rsidR="00D74E0D" w14:paraId="223E8CF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984B4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8D9A0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5B865E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More time to identify and analyze potential road hazards</w:t>
            </w:r>
          </w:p>
        </w:tc>
      </w:tr>
      <w:tr w:rsidR="00D74E0D" w14:paraId="5C851C8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B341F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F57C5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3AFDB84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Allow other drivers more time to react to your movements</w:t>
            </w:r>
          </w:p>
        </w:tc>
      </w:tr>
      <w:tr w:rsidR="00D74E0D" w14:paraId="48F28BA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A5905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9F0CC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BA30E4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More time and space to perform maneuvers</w:t>
            </w:r>
          </w:p>
        </w:tc>
      </w:tr>
      <w:tr w:rsidR="00D74E0D" w14:paraId="279141F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E50E3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60225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C111CF9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14:paraId="72F059BE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9D765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D1522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4A6422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2E309E43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AFD5B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9A6CBE3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EE88759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231.)</w:t>
            </w:r>
          </w:p>
        </w:tc>
        <w:tc>
          <w:tcPr>
            <w:tcW w:w="7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9D50E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3357327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48F72B7" w14:textId="77777777" w:rsidR="00D74E0D" w:rsidRDefault="003C15F9">
            <w:pPr>
              <w:pStyle w:val="TableParagraph"/>
              <w:tabs>
                <w:tab w:val="left" w:pos="2238"/>
              </w:tabs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Speeding is a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.</w:t>
            </w:r>
          </w:p>
        </w:tc>
      </w:tr>
      <w:tr w:rsidR="00D74E0D" w14:paraId="12DA7FB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344AA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1FD79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9F3C5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good method to get to destinations quicker</w:t>
            </w:r>
          </w:p>
        </w:tc>
      </w:tr>
      <w:tr w:rsidR="00D74E0D" w14:paraId="5A7C82B7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626C7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E7FB0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B9627AA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root cause of a huge proportion of collisions</w:t>
            </w:r>
          </w:p>
        </w:tc>
      </w:tr>
      <w:tr w:rsidR="00D74E0D" w14:paraId="7B157DF9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AF9E2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52A7F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70377BE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common practice that has little overall impact</w:t>
            </w:r>
          </w:p>
        </w:tc>
      </w:tr>
    </w:tbl>
    <w:p w14:paraId="028EC461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3A1067B9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5996"/>
      </w:tblGrid>
      <w:tr w:rsidR="00D74E0D" w14:paraId="43104724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67FDA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7B9BAF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fun and harmless activity</w:t>
            </w:r>
          </w:p>
        </w:tc>
      </w:tr>
      <w:tr w:rsidR="00D74E0D" w14:paraId="7DDB12EB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85FD4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5183E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3DEDDD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E) None of the above</w:t>
            </w:r>
          </w:p>
        </w:tc>
      </w:tr>
      <w:tr w:rsidR="00D74E0D" w14:paraId="11763100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71C73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FF38C87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D62D5D5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232.)</w:t>
            </w:r>
          </w:p>
        </w:tc>
        <w:tc>
          <w:tcPr>
            <w:tcW w:w="59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B22E7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5AD35CA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0F566D0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You should reduce your speed as a response to:</w:t>
            </w:r>
          </w:p>
        </w:tc>
      </w:tr>
      <w:tr w:rsidR="00D74E0D" w14:paraId="6CB345A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42952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60F64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1D5A8A3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Other drivers getting near</w:t>
            </w:r>
          </w:p>
        </w:tc>
      </w:tr>
      <w:tr w:rsidR="00D74E0D" w14:paraId="6E03BBE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854DE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0B409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BA6D66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Road conditions</w:t>
            </w:r>
          </w:p>
        </w:tc>
      </w:tr>
      <w:tr w:rsidR="00D74E0D" w14:paraId="35A6AB7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4C11D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5624D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CF8ED1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Weather</w:t>
            </w:r>
          </w:p>
        </w:tc>
      </w:tr>
      <w:tr w:rsidR="00D74E0D" w14:paraId="30C8F10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0BB46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152BD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93E943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Locations where there are more hazards</w:t>
            </w:r>
          </w:p>
        </w:tc>
      </w:tr>
      <w:tr w:rsidR="00D74E0D" w14:paraId="2BCF58A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D3545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583DD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48401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14:paraId="5F196069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8884D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C5BF55B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EE07D12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233.)</w:t>
            </w:r>
          </w:p>
        </w:tc>
        <w:tc>
          <w:tcPr>
            <w:tcW w:w="59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2B13A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09DA7AA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B35EEDC" w14:textId="77777777" w:rsidR="00D74E0D" w:rsidRDefault="003C15F9">
            <w:pPr>
              <w:pStyle w:val="TableParagraph"/>
              <w:tabs>
                <w:tab w:val="left" w:pos="5733"/>
              </w:tabs>
              <w:kinsoku w:val="0"/>
              <w:overflowPunct w:val="0"/>
              <w:spacing w:before="1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term "scanning" refers to a driving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technique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for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.</w:t>
            </w:r>
          </w:p>
        </w:tc>
      </w:tr>
      <w:tr w:rsidR="00D74E0D" w14:paraId="1671E20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948AF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A3F20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8880D44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self-driving cars to navigate a road</w:t>
            </w:r>
          </w:p>
        </w:tc>
      </w:tr>
      <w:tr w:rsidR="00D74E0D" w14:paraId="0810E7C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F968A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31CD4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9BFB9F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recording happenings on the road for later review</w:t>
            </w:r>
          </w:p>
        </w:tc>
      </w:tr>
      <w:tr w:rsidR="00D74E0D" w14:paraId="2AB7B86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981E5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D1157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13288D3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visually searching for and recognizing hazards</w:t>
            </w:r>
          </w:p>
        </w:tc>
      </w:tr>
      <w:tr w:rsidR="00D74E0D" w14:paraId="4063312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2A38A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CB8A4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857194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54C305D4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617EB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46C1E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8A17E2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</w:tbl>
    <w:p w14:paraId="58C36FDA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5CA6F63B" w14:textId="1465192F" w:rsidR="00D74E0D" w:rsidRDefault="007256FC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728" behindDoc="1" locked="0" layoutInCell="0" allowOverlap="1" wp14:anchorId="66DB33E9" wp14:editId="6F6BC4AD">
                <wp:simplePos x="0" y="0"/>
                <wp:positionH relativeFrom="page">
                  <wp:posOffset>3877945</wp:posOffset>
                </wp:positionH>
                <wp:positionV relativeFrom="page">
                  <wp:posOffset>1132840</wp:posOffset>
                </wp:positionV>
                <wp:extent cx="233045" cy="0"/>
                <wp:effectExtent l="0" t="0" r="0" b="0"/>
                <wp:wrapNone/>
                <wp:docPr id="648665897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3045" cy="0"/>
                        </a:xfrm>
                        <a:custGeom>
                          <a:avLst/>
                          <a:gdLst>
                            <a:gd name="T0" fmla="*/ 0 w 368"/>
                            <a:gd name="T1" fmla="*/ 0 h 20"/>
                            <a:gd name="T2" fmla="*/ 367 w 368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68" h="20">
                              <a:moveTo>
                                <a:pt x="0" y="0"/>
                              </a:moveTo>
                              <a:lnTo>
                                <a:pt x="367" y="0"/>
                              </a:lnTo>
                            </a:path>
                          </a:pathLst>
                        </a:cu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18090C33" id="Freeform: Shape 1" o:spid="_x0000_s1026" style="position:absolute;margin-left:305.35pt;margin-top:89.2pt;width:18.35pt;height:0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6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" o:allowincell="f" path="m,l367,e" filled="f" strokeweight=".24536mm">
                <v:path arrowok="t" o:connecttype="custom" o:connectlocs="0,0;232412,0" o:connectangles="0,0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469"/>
      </w:tblGrid>
      <w:tr w:rsidR="00D74E0D" w14:paraId="2AC3BD7E" w14:textId="77777777">
        <w:trPr>
          <w:trHeight w:val="778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410ED4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234.)</w:t>
            </w:r>
          </w:p>
        </w:tc>
        <w:tc>
          <w:tcPr>
            <w:tcW w:w="84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E282E1" w14:textId="77777777" w:rsidR="00D74E0D" w:rsidRDefault="003C15F9">
            <w:pPr>
              <w:pStyle w:val="TableParagraph"/>
              <w:tabs>
                <w:tab w:val="left" w:pos="4381"/>
              </w:tabs>
              <w:kinsoku w:val="0"/>
              <w:overflowPunct w:val="0"/>
              <w:spacing w:line="276" w:lineRule="auto"/>
              <w:ind w:left="110" w:right="10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When scanning, you should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look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about</w:t>
            </w:r>
            <w:r>
              <w:rPr>
                <w:sz w:val="22"/>
                <w:szCs w:val="22"/>
              </w:rPr>
              <w:tab/>
              <w:t>seconds ahead of your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vehicle, considering the speed of your vehicle and the distance of objects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ahead.</w:t>
            </w:r>
          </w:p>
        </w:tc>
      </w:tr>
      <w:tr w:rsidR="00D74E0D" w14:paraId="0F77E528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4956C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91E4A2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FCEF5E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2-3</w:t>
            </w:r>
          </w:p>
        </w:tc>
      </w:tr>
      <w:tr w:rsidR="00D74E0D" w14:paraId="587A3AB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9EFAB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03EC8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95F8E6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4-5</w:t>
            </w:r>
          </w:p>
        </w:tc>
      </w:tr>
      <w:tr w:rsidR="00D74E0D" w14:paraId="525FDE5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2B49E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C02C4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6700440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5-10</w:t>
            </w:r>
          </w:p>
        </w:tc>
      </w:tr>
      <w:tr w:rsidR="00D74E0D" w14:paraId="779EE04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E1C0A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A92CC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A277ACE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10-15</w:t>
            </w:r>
          </w:p>
        </w:tc>
      </w:tr>
      <w:tr w:rsidR="00D74E0D" w14:paraId="02FB7617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0E69B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FA899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A7D463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4FD3A911" w14:textId="77777777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EDF62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B07CBB8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51F351D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235.)</w:t>
            </w:r>
          </w:p>
        </w:tc>
        <w:tc>
          <w:tcPr>
            <w:tcW w:w="84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457DF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9FD494F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4F255D5" w14:textId="77777777" w:rsidR="00D74E0D" w:rsidRDefault="003C15F9">
            <w:pPr>
              <w:pStyle w:val="TableParagraph"/>
              <w:tabs>
                <w:tab w:val="left" w:pos="4904"/>
              </w:tabs>
              <w:kinsoku w:val="0"/>
              <w:overflowPunct w:val="0"/>
              <w:spacing w:line="22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You should scan your surroundings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to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your</w:t>
            </w:r>
            <w:r>
              <w:rPr>
                <w:sz w:val="22"/>
                <w:szCs w:val="22"/>
              </w:rPr>
              <w:tab/>
              <w:t>regularly.</w:t>
            </w:r>
          </w:p>
        </w:tc>
      </w:tr>
      <w:tr w:rsidR="00D74E0D" w14:paraId="12DF8271" w14:textId="77777777">
        <w:trPr>
          <w:trHeight w:val="956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09BF1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F51EB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CA72266" w14:textId="77777777" w:rsidR="00D74E0D" w:rsidRDefault="003C15F9">
            <w:pPr>
              <w:pStyle w:val="TableParagraph"/>
              <w:kinsoku w:val="0"/>
              <w:overflowPunct w:val="0"/>
              <w:spacing w:before="20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front</w:t>
            </w:r>
          </w:p>
        </w:tc>
      </w:tr>
      <w:tr w:rsidR="00D74E0D" w14:paraId="65A7A9F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9BE54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B8499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EBC313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sides</w:t>
            </w:r>
          </w:p>
        </w:tc>
      </w:tr>
      <w:tr w:rsidR="00D74E0D" w14:paraId="12BD45B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30182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1BB5E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E1E7D6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rear</w:t>
            </w:r>
          </w:p>
        </w:tc>
      </w:tr>
      <w:tr w:rsidR="00D74E0D" w14:paraId="54C875E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273B0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10E12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099511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14:paraId="49C3254F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6038F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766D5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94C937E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2054C88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7B2E0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6A28735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429D7F8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236.)</w:t>
            </w:r>
          </w:p>
        </w:tc>
        <w:tc>
          <w:tcPr>
            <w:tcW w:w="84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4F052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685B4FD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27CFF23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is an example of a common hazard you should be looking for when scanning?</w:t>
            </w:r>
          </w:p>
        </w:tc>
      </w:tr>
      <w:tr w:rsidR="00D74E0D" w14:paraId="206EDA35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9D51E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5B347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F8089B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Drivers violating traffic laws</w:t>
            </w:r>
          </w:p>
        </w:tc>
      </w:tr>
      <w:tr w:rsidR="00D74E0D" w14:paraId="69C700C1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B5F59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9A706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D66AAC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Parked cars moving into traffic</w:t>
            </w:r>
          </w:p>
        </w:tc>
      </w:tr>
    </w:tbl>
    <w:p w14:paraId="1274D5C4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27397807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443"/>
      </w:tblGrid>
      <w:tr w:rsidR="00D74E0D" w14:paraId="3C6099C2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BE646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1DD426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Vehicles in your blind spots</w:t>
            </w:r>
          </w:p>
        </w:tc>
      </w:tr>
      <w:tr w:rsidR="00D74E0D" w14:paraId="02E68A3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F78D2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EEFDA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2863D32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Pedestrians</w:t>
            </w:r>
          </w:p>
        </w:tc>
      </w:tr>
      <w:tr w:rsidR="00D74E0D" w14:paraId="27C4FA33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51652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A1743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F4288F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14:paraId="07F1A19C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BF40E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62AD277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3D8D733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237.)</w:t>
            </w:r>
          </w:p>
        </w:tc>
        <w:tc>
          <w:tcPr>
            <w:tcW w:w="84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C4B3A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52D6F6D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B188D4D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are some visual hints that might indicate a parked car is about to enter traffic?</w:t>
            </w:r>
          </w:p>
        </w:tc>
      </w:tr>
      <w:tr w:rsidR="00D74E0D" w14:paraId="7CE2DC1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D1A0F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18B53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EBD8A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Wheels turning</w:t>
            </w:r>
          </w:p>
        </w:tc>
      </w:tr>
      <w:tr w:rsidR="00D74E0D" w14:paraId="71642A1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239B9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14629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C17354B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Back-up lights</w:t>
            </w:r>
          </w:p>
        </w:tc>
      </w:tr>
      <w:tr w:rsidR="00D74E0D" w14:paraId="4AAC861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AF251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2DFB4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B0DC78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People entering the vehicle</w:t>
            </w:r>
          </w:p>
        </w:tc>
      </w:tr>
      <w:tr w:rsidR="00D74E0D" w14:paraId="434F926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A130D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DAA38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7C1726D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14:paraId="11FD8E74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AFFB8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50D41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E547BA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5F4CF4B7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4EB07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0D575AA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80FD4D3" w14:textId="77777777" w:rsidR="00D74E0D" w:rsidRDefault="003C15F9">
            <w:pPr>
              <w:pStyle w:val="TableParagraph"/>
              <w:kinsoku w:val="0"/>
              <w:overflowPunct w:val="0"/>
              <w:spacing w:before="1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238.)</w:t>
            </w:r>
          </w:p>
        </w:tc>
        <w:tc>
          <w:tcPr>
            <w:tcW w:w="84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6462D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031ABAD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C93DB32" w14:textId="77777777" w:rsidR="00D74E0D" w:rsidRDefault="003C15F9">
            <w:pPr>
              <w:pStyle w:val="TableParagraph"/>
              <w:tabs>
                <w:tab w:val="left" w:pos="778"/>
              </w:tabs>
              <w:kinsoku w:val="0"/>
              <w:overflowPunct w:val="0"/>
              <w:spacing w:before="1" w:line="276" w:lineRule="auto"/>
              <w:ind w:left="110" w:right="423"/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refers to the technique of holding one's foot over the brake pedal in certain situations where sudden braking might be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required.</w:t>
            </w:r>
          </w:p>
        </w:tc>
      </w:tr>
      <w:tr w:rsidR="00D74E0D" w14:paraId="14A8420B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54EB5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D65BA7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86DBBB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The Three Second Rule</w:t>
            </w:r>
          </w:p>
        </w:tc>
      </w:tr>
      <w:tr w:rsidR="00D74E0D" w14:paraId="1912290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FA60D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60C39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3D0C6B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Covering the Brake</w:t>
            </w:r>
          </w:p>
        </w:tc>
      </w:tr>
      <w:tr w:rsidR="00D74E0D" w14:paraId="35A199A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BDE32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C09D5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3621A8F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The Panic Button</w:t>
            </w:r>
          </w:p>
        </w:tc>
      </w:tr>
      <w:tr w:rsidR="00D74E0D" w14:paraId="6DD4594F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90238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B01B6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17458F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Sudden Stop Awareness</w:t>
            </w:r>
          </w:p>
        </w:tc>
      </w:tr>
      <w:tr w:rsidR="00D74E0D" w14:paraId="45565F16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732E2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BE4AC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E47D8D6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</w:tbl>
    <w:p w14:paraId="1D8AA490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6AD7EC6C" w14:textId="77777777" w:rsidR="00D74E0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7895C957" w14:textId="77777777" w:rsidR="00D74E0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255A1434" w14:textId="77777777" w:rsidR="00D74E0D" w:rsidRDefault="00D74E0D">
      <w:pPr>
        <w:pStyle w:val="BodyText"/>
        <w:kinsoku w:val="0"/>
        <w:overflowPunct w:val="0"/>
        <w:spacing w:before="8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234"/>
      </w:tblGrid>
      <w:tr w:rsidR="00D74E0D" w14:paraId="30DB3622" w14:textId="77777777">
        <w:trPr>
          <w:trHeight w:val="778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C5E3A3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239.)</w:t>
            </w:r>
          </w:p>
        </w:tc>
        <w:tc>
          <w:tcPr>
            <w:tcW w:w="82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BAA866" w14:textId="77777777" w:rsidR="00D74E0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7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a driver seems to be exhibiting behavior that makes them a danger on the road, what should you do?</w:t>
            </w:r>
          </w:p>
        </w:tc>
      </w:tr>
      <w:tr w:rsidR="00D74E0D" w14:paraId="5AE2A801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B8917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B15747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6DF87E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Try to stop the driver yourself by impeding their vehicle</w:t>
            </w:r>
          </w:p>
        </w:tc>
      </w:tr>
      <w:tr w:rsidR="00D74E0D" w14:paraId="7F1D9C1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540AF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35DFC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8D6AFA9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Engage in a dialogue with the other driver, urging them to drive better</w:t>
            </w:r>
          </w:p>
        </w:tc>
      </w:tr>
      <w:tr w:rsidR="00D74E0D" w14:paraId="2AA0E3D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FB0DC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4D68B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BB5DB0B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Pull over and report the driver to the police</w:t>
            </w:r>
          </w:p>
        </w:tc>
      </w:tr>
      <w:tr w:rsidR="00D74E0D" w14:paraId="33E97F7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5103A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05C3A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C2FE177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5C5AAC09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CC3EB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8ED2A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358C77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4750FA13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86CA6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70EE7C5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1DE460F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240.)</w:t>
            </w:r>
          </w:p>
        </w:tc>
        <w:tc>
          <w:tcPr>
            <w:tcW w:w="82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3290F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9EFC2DF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E13C3F3" w14:textId="77777777" w:rsidR="00D74E0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47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Which of the following terms refers to the distance you maintain between other vehicles and your own?</w:t>
            </w:r>
          </w:p>
        </w:tc>
      </w:tr>
      <w:tr w:rsidR="00D74E0D" w14:paraId="53218276" w14:textId="77777777">
        <w:trPr>
          <w:trHeight w:val="72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96789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9D93A6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B3609C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A) Space Cushion</w:t>
            </w:r>
          </w:p>
        </w:tc>
      </w:tr>
      <w:tr w:rsidR="00D74E0D" w14:paraId="4E54457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96D60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9E0A1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9F4C5C7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Relative Velocity</w:t>
            </w:r>
          </w:p>
        </w:tc>
      </w:tr>
      <w:tr w:rsidR="00D74E0D" w14:paraId="354C367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F9302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B85CA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EC70D0A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Area Denial</w:t>
            </w:r>
          </w:p>
        </w:tc>
      </w:tr>
      <w:tr w:rsidR="00D74E0D" w14:paraId="135E33C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D13FA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82CE4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22FEB2E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Ring of Fire</w:t>
            </w:r>
          </w:p>
        </w:tc>
      </w:tr>
      <w:tr w:rsidR="00D74E0D" w14:paraId="2EC80667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F6357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6EB31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DA0394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5D85571B" w14:textId="77777777">
        <w:trPr>
          <w:trHeight w:val="107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AA7BC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95A68E4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C76BB22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241.)</w:t>
            </w:r>
          </w:p>
        </w:tc>
        <w:tc>
          <w:tcPr>
            <w:tcW w:w="82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F5EC0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26DB3B8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594837D" w14:textId="77777777" w:rsidR="00D74E0D" w:rsidRDefault="003C15F9">
            <w:pPr>
              <w:pStyle w:val="TableParagraph"/>
              <w:tabs>
                <w:tab w:val="left" w:pos="3495"/>
              </w:tabs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 higher speeds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you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should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your following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distance.</w:t>
            </w:r>
          </w:p>
        </w:tc>
      </w:tr>
      <w:tr w:rsidR="00D74E0D" w14:paraId="0988B638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6B9B0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27047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9E2B6B8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decrease</w:t>
            </w:r>
          </w:p>
        </w:tc>
      </w:tr>
    </w:tbl>
    <w:p w14:paraId="5CC3421B" w14:textId="77777777" w:rsidR="00D74E0D" w:rsidRDefault="00D74E0D">
      <w:pPr>
        <w:rPr>
          <w:rFonts w:ascii="Times New Roman" w:hAnsi="Times New Roman" w:cs="Times New Roman"/>
          <w:sz w:val="26"/>
          <w:szCs w:val="26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49CBF5C0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343"/>
      </w:tblGrid>
      <w:tr w:rsidR="00D74E0D" w14:paraId="78A4B5A8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9FAED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02B9F4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maintain</w:t>
            </w:r>
          </w:p>
        </w:tc>
      </w:tr>
      <w:tr w:rsidR="00D74E0D" w14:paraId="2B50BE9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D9DD2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05E30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2E376C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increase</w:t>
            </w:r>
          </w:p>
        </w:tc>
      </w:tr>
      <w:tr w:rsidR="00D74E0D" w14:paraId="09B5A8C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AC317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F3A70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5BCC34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6214AE49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17C0F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5391B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408D65F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771239ED" w14:textId="77777777">
        <w:trPr>
          <w:trHeight w:val="1547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6F141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6619915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93A8A5A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242.)</w:t>
            </w:r>
          </w:p>
        </w:tc>
        <w:tc>
          <w:tcPr>
            <w:tcW w:w="83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DA82B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AD5DFDA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9F99691" w14:textId="77777777" w:rsidR="00D74E0D" w:rsidRDefault="003C15F9">
            <w:pPr>
              <w:pStyle w:val="TableParagraph"/>
              <w:tabs>
                <w:tab w:val="left" w:pos="778"/>
              </w:tabs>
              <w:kinsoku w:val="0"/>
              <w:overflowPunct w:val="0"/>
              <w:spacing w:line="276" w:lineRule="auto"/>
              <w:ind w:left="110" w:right="198"/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refers to the technique of keeping a safe following distance by using objects alongside the road to count a certain interval of time to determine the appropriate distance.</w:t>
            </w:r>
          </w:p>
        </w:tc>
      </w:tr>
      <w:tr w:rsidR="00D74E0D" w14:paraId="6FE0CC98" w14:textId="77777777">
        <w:trPr>
          <w:trHeight w:val="606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451FA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DCFCF3" w14:textId="77777777" w:rsidR="00D74E0D" w:rsidRDefault="003C15F9">
            <w:pPr>
              <w:pStyle w:val="TableParagraph"/>
              <w:kinsoku w:val="0"/>
              <w:overflowPunct w:val="0"/>
              <w:spacing w:before="116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A) The 3-Second Rule</w:t>
            </w:r>
          </w:p>
        </w:tc>
      </w:tr>
      <w:tr w:rsidR="00D74E0D" w14:paraId="041928B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15C6A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72A9A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DE2E286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Time-Distance Judgement</w:t>
            </w:r>
          </w:p>
        </w:tc>
      </w:tr>
      <w:tr w:rsidR="00D74E0D" w14:paraId="7BC7D72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3CB07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4A2B2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3666F47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Relative Velocity Scaling</w:t>
            </w:r>
          </w:p>
        </w:tc>
      </w:tr>
      <w:tr w:rsidR="00D74E0D" w14:paraId="57966BF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95BD4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8AF2A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8B0047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Anti-Tailgate Recommendation</w:t>
            </w:r>
          </w:p>
        </w:tc>
      </w:tr>
      <w:tr w:rsidR="00D74E0D" w14:paraId="47B682DF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B8200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B22CD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704FEA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3615EAF7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C78E1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5A1C89D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A9A0FD9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243.)</w:t>
            </w:r>
          </w:p>
        </w:tc>
        <w:tc>
          <w:tcPr>
            <w:tcW w:w="83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5E9F0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0075C94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5778AD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You should increase your space cushion with other vehicles when:</w:t>
            </w:r>
          </w:p>
        </w:tc>
      </w:tr>
      <w:tr w:rsidR="00D74E0D" w14:paraId="26A7C2D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E3DA8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441E6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4E29D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Travelling at higher speeds</w:t>
            </w:r>
          </w:p>
        </w:tc>
      </w:tr>
      <w:tr w:rsidR="00D74E0D" w14:paraId="4C6796D1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EBAD7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6AA0D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AA616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Being crowded by a tailgater</w:t>
            </w:r>
          </w:p>
        </w:tc>
      </w:tr>
      <w:tr w:rsidR="00D74E0D" w14:paraId="79F76520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11A71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431A8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5DA7B3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Following a large vehicle</w:t>
            </w:r>
          </w:p>
        </w:tc>
      </w:tr>
      <w:tr w:rsidR="00D74E0D" w14:paraId="75D8AF24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EF7A6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38A6E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67B6B3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Driving on slippery surfaces</w:t>
            </w:r>
          </w:p>
        </w:tc>
      </w:tr>
    </w:tbl>
    <w:p w14:paraId="14C3E82C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3AAEAFA2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211"/>
      </w:tblGrid>
      <w:tr w:rsidR="00D74E0D" w14:paraId="49221925" w14:textId="77777777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94B6E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1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39F96A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14:paraId="22FDD2D3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2B7EC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BAB6611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97788D9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244.)</w:t>
            </w:r>
          </w:p>
        </w:tc>
        <w:tc>
          <w:tcPr>
            <w:tcW w:w="821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C9AB3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8BB757D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A9721F0" w14:textId="77777777" w:rsidR="00D74E0D" w:rsidRDefault="003C15F9">
            <w:pPr>
              <w:pStyle w:val="TableParagraph"/>
              <w:tabs>
                <w:tab w:val="left" w:pos="656"/>
              </w:tabs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can be used to increase the visibility of your vehicle, even during the</w:t>
            </w:r>
            <w:r>
              <w:rPr>
                <w:spacing w:val="-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day.</w:t>
            </w:r>
          </w:p>
        </w:tc>
      </w:tr>
      <w:tr w:rsidR="00D74E0D" w14:paraId="64070AE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8DABE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1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09F46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4F0C6CA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Radio antennae</w:t>
            </w:r>
          </w:p>
        </w:tc>
      </w:tr>
      <w:tr w:rsidR="00D74E0D" w14:paraId="6E93B48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39F96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1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21310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8624F93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B) Headlights</w:t>
            </w:r>
          </w:p>
        </w:tc>
      </w:tr>
      <w:tr w:rsidR="00D74E0D" w14:paraId="5BDEE9A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81C89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1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F9BE4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044BDB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Chrome paint</w:t>
            </w:r>
          </w:p>
        </w:tc>
      </w:tr>
      <w:tr w:rsidR="00D74E0D" w14:paraId="1F184C4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B65E0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1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41C20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1BE5D91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2ED75B9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33406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1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394AA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7F2208B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45D7D503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E1A60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9AAD273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9586E4D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245.)</w:t>
            </w:r>
          </w:p>
        </w:tc>
        <w:tc>
          <w:tcPr>
            <w:tcW w:w="821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8C68B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59A5880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D41F16D" w14:textId="77777777" w:rsidR="00D74E0D" w:rsidRDefault="003C15F9">
            <w:pPr>
              <w:pStyle w:val="TableParagraph"/>
              <w:tabs>
                <w:tab w:val="left" w:pos="1110"/>
              </w:tabs>
              <w:kinsoku w:val="0"/>
              <w:overflowPunct w:val="0"/>
              <w:spacing w:line="276" w:lineRule="auto"/>
              <w:ind w:left="110" w:right="19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 xml:space="preserve">is the area to either side of a vehicle that is </w:t>
            </w:r>
            <w:r>
              <w:rPr>
                <w:spacing w:val="-2"/>
                <w:sz w:val="22"/>
                <w:szCs w:val="22"/>
              </w:rPr>
              <w:t xml:space="preserve">NOT </w:t>
            </w:r>
            <w:r>
              <w:rPr>
                <w:sz w:val="22"/>
                <w:szCs w:val="22"/>
              </w:rPr>
              <w:t>visible through side or rearview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mirrors.</w:t>
            </w:r>
          </w:p>
        </w:tc>
      </w:tr>
      <w:tr w:rsidR="00D74E0D" w14:paraId="365A272B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13BBF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1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1DDCF4" w14:textId="77777777" w:rsidR="00D74E0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B22C4C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stealth zone</w:t>
            </w:r>
          </w:p>
        </w:tc>
      </w:tr>
      <w:tr w:rsidR="00D74E0D" w14:paraId="2BAD348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9D620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1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C5A1D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DEC15E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danger zone</w:t>
            </w:r>
          </w:p>
        </w:tc>
      </w:tr>
      <w:tr w:rsidR="00D74E0D" w14:paraId="6DFE375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C5D36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1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4ACEA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EE6F97F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blind spot</w:t>
            </w:r>
          </w:p>
        </w:tc>
      </w:tr>
      <w:tr w:rsidR="00D74E0D" w14:paraId="2114E13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9E7D1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1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30DB4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5A08EB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invisible sector</w:t>
            </w:r>
          </w:p>
        </w:tc>
      </w:tr>
      <w:tr w:rsidR="00D74E0D" w14:paraId="1B6B47B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1187AD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1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8EB942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E6608C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43A5AC00" w14:textId="77777777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AAB1E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8790D18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6F82184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246.)</w:t>
            </w:r>
          </w:p>
        </w:tc>
        <w:tc>
          <w:tcPr>
            <w:tcW w:w="821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2AAFF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8ACE5CE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BF8D238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you are about to change lanes or make a turn, check your blind spots by:</w:t>
            </w:r>
          </w:p>
        </w:tc>
      </w:tr>
    </w:tbl>
    <w:p w14:paraId="45C44701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15E4C463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6675"/>
      </w:tblGrid>
      <w:tr w:rsidR="00D74E0D" w14:paraId="4221512A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4EC75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7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41D8A6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A) Physically looking over your shoulder</w:t>
            </w:r>
          </w:p>
        </w:tc>
      </w:tr>
      <w:tr w:rsidR="00D74E0D" w14:paraId="7FD76CA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33919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7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647BA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5E8D244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Looking in your mirrors</w:t>
            </w:r>
          </w:p>
        </w:tc>
      </w:tr>
      <w:tr w:rsidR="00D74E0D" w14:paraId="48E5E01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70C09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7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999DC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645A55E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Honking to warn other drivers</w:t>
            </w:r>
          </w:p>
        </w:tc>
      </w:tr>
      <w:tr w:rsidR="00D74E0D" w14:paraId="281CAFD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D29D2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7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E305D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63861B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765F05E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91E86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7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8E6EF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2440420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7483F32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727DA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14B70EB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637CDE0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247.)</w:t>
            </w:r>
          </w:p>
        </w:tc>
        <w:tc>
          <w:tcPr>
            <w:tcW w:w="667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E1D06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30605CC" w14:textId="77777777" w:rsidR="00D74E0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91923ED" w14:textId="77777777" w:rsidR="00D74E0D" w:rsidRDefault="003C15F9">
            <w:pPr>
              <w:pStyle w:val="TableParagraph"/>
              <w:tabs>
                <w:tab w:val="left" w:pos="3041"/>
              </w:tabs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Most small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vehicles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have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blind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spots.</w:t>
            </w:r>
          </w:p>
        </w:tc>
      </w:tr>
      <w:tr w:rsidR="00D74E0D" w14:paraId="1E4B8D4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13BE3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7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74191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F29504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A) 2</w:t>
            </w:r>
          </w:p>
        </w:tc>
      </w:tr>
      <w:tr w:rsidR="00D74E0D" w14:paraId="0C83783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769F1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7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C1790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14D4602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3</w:t>
            </w:r>
          </w:p>
        </w:tc>
      </w:tr>
      <w:tr w:rsidR="00D74E0D" w14:paraId="10E16CD1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A8C13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7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09F08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35E39EF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4</w:t>
            </w:r>
          </w:p>
        </w:tc>
      </w:tr>
      <w:tr w:rsidR="00D74E0D" w14:paraId="1CFA9BD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1847C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7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86331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8631A73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5</w:t>
            </w:r>
          </w:p>
        </w:tc>
      </w:tr>
      <w:tr w:rsidR="00D74E0D" w14:paraId="25D0BE52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39A72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7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CE5C6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ABBE86F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50D28AD9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221B0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B735061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1DF709B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248.)</w:t>
            </w:r>
          </w:p>
        </w:tc>
        <w:tc>
          <w:tcPr>
            <w:tcW w:w="667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EFBC3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F140530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E17C44C" w14:textId="77777777" w:rsidR="00D74E0D" w:rsidRDefault="003C15F9">
            <w:pPr>
              <w:pStyle w:val="TableParagraph"/>
              <w:tabs>
                <w:tab w:val="left" w:pos="2991"/>
              </w:tabs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It is considered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to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be</w:t>
            </w:r>
            <w:r>
              <w:rPr>
                <w:sz w:val="22"/>
                <w:szCs w:val="22"/>
                <w:u w:val="single" w:color="000000"/>
              </w:rPr>
              <w:t xml:space="preserve"> </w:t>
            </w:r>
            <w:r>
              <w:rPr>
                <w:sz w:val="22"/>
                <w:szCs w:val="22"/>
                <w:u w:val="single" w:color="000000"/>
              </w:rPr>
              <w:tab/>
            </w:r>
            <w:r>
              <w:rPr>
                <w:sz w:val="22"/>
                <w:szCs w:val="22"/>
              </w:rPr>
              <w:t>to be driving in a truck's blind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spots.</w:t>
            </w:r>
          </w:p>
        </w:tc>
      </w:tr>
      <w:tr w:rsidR="00D74E0D" w14:paraId="3EA564A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258E9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7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DCC01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C27F96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completely safe</w:t>
            </w:r>
          </w:p>
        </w:tc>
      </w:tr>
      <w:tr w:rsidR="00D74E0D" w14:paraId="731C733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1409C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7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C700D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677F5C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somewhat unsafe</w:t>
            </w:r>
          </w:p>
        </w:tc>
      </w:tr>
      <w:tr w:rsidR="00D74E0D" w14:paraId="7ADB0F84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7CC72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7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F098E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F26B42E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C) very dangerous</w:t>
            </w:r>
          </w:p>
        </w:tc>
      </w:tr>
      <w:tr w:rsidR="00D74E0D" w14:paraId="54AC8F16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EF2DB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7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BAB65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F27CDA" w14:textId="77777777" w:rsidR="00D74E0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certain death</w:t>
            </w:r>
          </w:p>
        </w:tc>
      </w:tr>
    </w:tbl>
    <w:p w14:paraId="7AFA1B4D" w14:textId="77777777" w:rsidR="00D74E0D" w:rsidRDefault="00D74E0D">
      <w:pPr>
        <w:rPr>
          <w:rFonts w:ascii="Times New Roman" w:hAnsi="Times New Roman" w:cs="Times New Roman"/>
          <w:sz w:val="4"/>
          <w:szCs w:val="4"/>
        </w:rPr>
        <w:sectPr w:rsidR="00D74E0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67F650C8" w14:textId="77777777" w:rsidR="00D74E0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493"/>
      </w:tblGrid>
      <w:tr w:rsidR="00D74E0D" w14:paraId="6CA274CF" w14:textId="77777777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85F39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DE5654" w14:textId="77777777" w:rsidR="00D74E0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14:paraId="16140A8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680E0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5F000D5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35CCBBD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249.)</w:t>
            </w:r>
          </w:p>
        </w:tc>
        <w:tc>
          <w:tcPr>
            <w:tcW w:w="84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00DBC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DFBBA54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D281756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larger truck will:</w:t>
            </w:r>
          </w:p>
        </w:tc>
      </w:tr>
      <w:tr w:rsidR="00D74E0D" w14:paraId="11D4250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E466B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45182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BC674E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Have larger blind spots</w:t>
            </w:r>
          </w:p>
        </w:tc>
      </w:tr>
      <w:tr w:rsidR="00D74E0D" w14:paraId="7C36C8A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9E5E89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9D5614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FC32D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Take longer to slow down</w:t>
            </w:r>
          </w:p>
        </w:tc>
      </w:tr>
      <w:tr w:rsidR="00D74E0D" w14:paraId="7F224A4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BBAB9E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B3B23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6C92F24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 Take longer to pass</w:t>
            </w:r>
          </w:p>
        </w:tc>
      </w:tr>
      <w:tr w:rsidR="00D74E0D" w14:paraId="5118ECE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88433C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882C8A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217882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Overpower a smaller vehicle in a collision</w:t>
            </w:r>
          </w:p>
        </w:tc>
      </w:tr>
      <w:tr w:rsidR="00D74E0D" w14:paraId="126E01D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45B71B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8E6871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F498488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14:paraId="64F3272C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4963E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78B7E99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D8484F4" w14:textId="77777777" w:rsidR="00D74E0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250.)</w:t>
            </w:r>
          </w:p>
        </w:tc>
        <w:tc>
          <w:tcPr>
            <w:tcW w:w="84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ED688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1CF9507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394F7CC" w14:textId="43908241" w:rsidR="00D74E0D" w:rsidRDefault="00555115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Velocitation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3C15F9">
              <w:rPr>
                <w:sz w:val="22"/>
                <w:szCs w:val="22"/>
              </w:rPr>
              <w:t>commonly occurs when a driver</w:t>
            </w:r>
            <w:r w:rsidR="00C95003">
              <w:rPr>
                <w:sz w:val="22"/>
                <w:szCs w:val="22"/>
              </w:rPr>
              <w:t>____________.</w:t>
            </w:r>
          </w:p>
        </w:tc>
      </w:tr>
      <w:tr w:rsidR="00D74E0D" w14:paraId="1345663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32A98F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9FC657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88C6F4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 is just beginning their journey</w:t>
            </w:r>
          </w:p>
        </w:tc>
      </w:tr>
      <w:tr w:rsidR="00D74E0D" w14:paraId="5464FCA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6E40B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B48670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096631B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 has been driving on surface streets</w:t>
            </w:r>
          </w:p>
        </w:tc>
      </w:tr>
      <w:tr w:rsidR="00D74E0D" w14:paraId="28131731" w14:textId="77777777">
        <w:trPr>
          <w:trHeight w:val="89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3D06E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3EB84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A2FD534" w14:textId="2C7CE9E2" w:rsidR="00D74E0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81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C) has been driving on a highway for </w:t>
            </w:r>
            <w:r w:rsidR="00C95003">
              <w:rPr>
                <w:color w:val="FF0000"/>
                <w:sz w:val="22"/>
                <w:szCs w:val="22"/>
              </w:rPr>
              <w:t>an extended period</w:t>
            </w:r>
            <w:r>
              <w:rPr>
                <w:color w:val="FF0000"/>
                <w:sz w:val="22"/>
                <w:szCs w:val="22"/>
              </w:rPr>
              <w:t xml:space="preserve"> of time and gets off on to surface streets</w:t>
            </w:r>
          </w:p>
        </w:tc>
      </w:tr>
      <w:tr w:rsidR="00D74E0D" w14:paraId="789C6FA5" w14:textId="77777777">
        <w:trPr>
          <w:trHeight w:val="60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6D6A78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9A7C3A" w14:textId="77777777" w:rsidR="00D74E0D" w:rsidRDefault="003C15F9">
            <w:pPr>
              <w:pStyle w:val="TableParagraph"/>
              <w:kinsoku w:val="0"/>
              <w:overflowPunct w:val="0"/>
              <w:spacing w:before="115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 All of the above</w:t>
            </w:r>
          </w:p>
        </w:tc>
      </w:tr>
      <w:tr w:rsidR="00D74E0D" w14:paraId="0DD7405A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73FE16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E75043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FECBA5" w14:textId="77777777" w:rsidR="00D74E0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3A1584BB" w14:textId="77777777">
        <w:trPr>
          <w:trHeight w:val="1136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CC7425" w14:textId="77777777" w:rsidR="00D74E0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F9072CD" w14:textId="77777777" w:rsidR="00D74E0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39107A0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251.)</w:t>
            </w:r>
          </w:p>
        </w:tc>
        <w:tc>
          <w:tcPr>
            <w:tcW w:w="84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DE673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82A2D2D" w14:textId="77777777" w:rsidR="00D74E0D" w:rsidRPr="00ED11BD" w:rsidRDefault="00D74E0D">
            <w:pPr>
              <w:pStyle w:val="TableParagraph"/>
              <w:kinsoku w:val="0"/>
              <w:overflowPunct w:val="0"/>
              <w:spacing w:before="1"/>
              <w:rPr>
                <w:rFonts w:ascii="Times New Roman" w:hAnsi="Times New Roman" w:cs="Times New Roman"/>
              </w:rPr>
            </w:pPr>
          </w:p>
          <w:p w14:paraId="1513F7C9" w14:textId="77777777" w:rsidR="00D74E0D" w:rsidRPr="00ED11BD" w:rsidRDefault="003C15F9">
            <w:pPr>
              <w:pStyle w:val="TableParagraph"/>
              <w:tabs>
                <w:tab w:val="left" w:pos="5265"/>
              </w:tabs>
              <w:kinsoku w:val="0"/>
              <w:overflowPunct w:val="0"/>
              <w:spacing w:line="290" w:lineRule="atLeast"/>
              <w:ind w:left="110" w:right="541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You may drive in a carpool lane only if</w:t>
            </w:r>
            <w:r w:rsidRPr="00ED11BD">
              <w:rPr>
                <w:spacing w:val="-10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you</w:t>
            </w:r>
            <w:r w:rsidRPr="00ED11BD">
              <w:rPr>
                <w:spacing w:val="-1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have</w:t>
            </w:r>
            <w:r w:rsidRPr="00ED11BD">
              <w:rPr>
                <w:sz w:val="22"/>
                <w:szCs w:val="22"/>
                <w:u w:val="single" w:color="000000"/>
              </w:rPr>
              <w:t xml:space="preserve"> </w:t>
            </w:r>
            <w:r w:rsidRPr="00ED11BD">
              <w:rPr>
                <w:sz w:val="22"/>
                <w:szCs w:val="22"/>
                <w:u w:val="single" w:color="000000"/>
              </w:rPr>
              <w:tab/>
            </w:r>
            <w:r w:rsidRPr="00ED11BD">
              <w:rPr>
                <w:sz w:val="22"/>
                <w:szCs w:val="22"/>
              </w:rPr>
              <w:t>or more people riding in the car, including the</w:t>
            </w:r>
            <w:r w:rsidRPr="00ED11BD">
              <w:rPr>
                <w:spacing w:val="-1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driver.</w:t>
            </w:r>
          </w:p>
        </w:tc>
      </w:tr>
    </w:tbl>
    <w:p w14:paraId="6691C1F0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00CA0363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121"/>
      </w:tblGrid>
      <w:tr w:rsidR="00D74E0D" w:rsidRPr="00ED11BD" w14:paraId="4BCEAEFD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F08F5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B87E37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1</w:t>
            </w:r>
          </w:p>
        </w:tc>
      </w:tr>
      <w:tr w:rsidR="00D74E0D" w:rsidRPr="00ED11BD" w14:paraId="6409179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1C03C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CA3B1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D49D1F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2</w:t>
            </w:r>
          </w:p>
        </w:tc>
      </w:tr>
      <w:tr w:rsidR="00D74E0D" w:rsidRPr="00ED11BD" w14:paraId="3E23453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DB0FC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F89B1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6350E6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3</w:t>
            </w:r>
          </w:p>
        </w:tc>
      </w:tr>
      <w:tr w:rsidR="00D74E0D" w:rsidRPr="00ED11BD" w14:paraId="324A226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2361F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730F4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1E3E5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4</w:t>
            </w:r>
          </w:p>
        </w:tc>
      </w:tr>
      <w:tr w:rsidR="00D74E0D" w:rsidRPr="00ED11BD" w14:paraId="2B23B8F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1706A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68610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E5F5A9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7753063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7B885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22941D2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3CF108B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252.)</w:t>
            </w:r>
          </w:p>
        </w:tc>
        <w:tc>
          <w:tcPr>
            <w:tcW w:w="81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BA9CF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7252606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73069A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Audible back-up warning devices are usually found on:</w:t>
            </w:r>
          </w:p>
        </w:tc>
      </w:tr>
      <w:tr w:rsidR="00D74E0D" w:rsidRPr="00ED11BD" w14:paraId="60445A0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2222D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9EF75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4843DD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passenger cars</w:t>
            </w:r>
          </w:p>
        </w:tc>
      </w:tr>
      <w:tr w:rsidR="00D74E0D" w:rsidRPr="00ED11BD" w14:paraId="60B3428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3DEBD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8CC31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25F1A0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motorcycles</w:t>
            </w:r>
          </w:p>
        </w:tc>
      </w:tr>
      <w:tr w:rsidR="00D74E0D" w:rsidRPr="00ED11BD" w14:paraId="7E1449A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0CA9E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DF1A3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1FCE61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light pickup trucks</w:t>
            </w:r>
          </w:p>
        </w:tc>
      </w:tr>
      <w:tr w:rsidR="00D74E0D" w:rsidRPr="00ED11BD" w14:paraId="7E07183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5BC16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17459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D57C1C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D) large and heavy vehicles</w:t>
            </w:r>
          </w:p>
        </w:tc>
      </w:tr>
      <w:tr w:rsidR="00D74E0D" w:rsidRPr="00ED11BD" w14:paraId="2AD3EE04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399C5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30DBF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73DC36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02B39AE2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5EE69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6C13894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DA433B3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253.)</w:t>
            </w:r>
          </w:p>
        </w:tc>
        <w:tc>
          <w:tcPr>
            <w:tcW w:w="81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601AC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4EFA8A5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9259AE3" w14:textId="77777777" w:rsidR="00D74E0D" w:rsidRPr="00ED11BD" w:rsidRDefault="003C15F9">
            <w:pPr>
              <w:pStyle w:val="TableParagraph"/>
              <w:tabs>
                <w:tab w:val="left" w:pos="3311"/>
              </w:tabs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It is better to give</w:t>
            </w:r>
            <w:r w:rsidRPr="00ED11BD">
              <w:rPr>
                <w:spacing w:val="-10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up</w:t>
            </w:r>
            <w:r w:rsidRPr="00ED11BD">
              <w:rPr>
                <w:spacing w:val="-1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your</w:t>
            </w:r>
            <w:r w:rsidRPr="00ED11BD">
              <w:rPr>
                <w:sz w:val="22"/>
                <w:szCs w:val="22"/>
                <w:u w:val="single" w:color="000000"/>
              </w:rPr>
              <w:t xml:space="preserve"> </w:t>
            </w:r>
            <w:r w:rsidRPr="00ED11BD">
              <w:rPr>
                <w:sz w:val="22"/>
                <w:szCs w:val="22"/>
                <w:u w:val="single" w:color="000000"/>
              </w:rPr>
              <w:tab/>
            </w:r>
            <w:r w:rsidRPr="00ED11BD">
              <w:rPr>
                <w:sz w:val="22"/>
                <w:szCs w:val="22"/>
              </w:rPr>
              <w:t>than to take it anyway and end up in a</w:t>
            </w:r>
            <w:r w:rsidRPr="00ED11BD">
              <w:rPr>
                <w:spacing w:val="-18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collision.</w:t>
            </w:r>
          </w:p>
        </w:tc>
      </w:tr>
      <w:tr w:rsidR="00D74E0D" w:rsidRPr="00ED11BD" w14:paraId="3C2B629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498E3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E1C41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72BF38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A) right-of-way</w:t>
            </w:r>
          </w:p>
        </w:tc>
      </w:tr>
      <w:tr w:rsidR="00D74E0D" w:rsidRPr="00ED11BD" w14:paraId="2DE6CBE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71B95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E0BFF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31FDE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right to free speech</w:t>
            </w:r>
          </w:p>
        </w:tc>
      </w:tr>
      <w:tr w:rsidR="00D74E0D" w:rsidRPr="00ED11BD" w14:paraId="7A0A64E4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294B3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373ED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72B15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parking spot</w:t>
            </w:r>
          </w:p>
        </w:tc>
      </w:tr>
      <w:tr w:rsidR="00D74E0D" w:rsidRPr="00ED11BD" w14:paraId="64C63A07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CD7CA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332BC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723D599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right to an attorney</w:t>
            </w:r>
          </w:p>
        </w:tc>
      </w:tr>
    </w:tbl>
    <w:p w14:paraId="23AD0A84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407939FA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502"/>
      </w:tblGrid>
      <w:tr w:rsidR="00D74E0D" w:rsidRPr="00ED11BD" w14:paraId="09C61C02" w14:textId="77777777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B2055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847696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2641A830" w14:textId="77777777">
        <w:trPr>
          <w:trHeight w:val="125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2D1F1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E0E8F32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F9842D5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254.)</w:t>
            </w:r>
          </w:p>
        </w:tc>
        <w:tc>
          <w:tcPr>
            <w:tcW w:w="8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48E52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A8B17A6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5173464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It's a good idea to have your car examined by an expert before embarking on a long trip.</w:t>
            </w:r>
          </w:p>
        </w:tc>
      </w:tr>
      <w:tr w:rsidR="00D74E0D" w:rsidRPr="00ED11BD" w14:paraId="4CCD45C7" w14:textId="77777777">
        <w:trPr>
          <w:trHeight w:val="60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DDF45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F331E0" w14:textId="77777777" w:rsidR="00D74E0D" w:rsidRPr="00ED11BD" w:rsidRDefault="003C15F9">
            <w:pPr>
              <w:pStyle w:val="TableParagraph"/>
              <w:kinsoku w:val="0"/>
              <w:overflowPunct w:val="0"/>
              <w:spacing w:before="115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5F9B5A21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FAB03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48294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640186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5DB8728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DD85C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E61B1FA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4F5B4BE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255.)</w:t>
            </w:r>
          </w:p>
        </w:tc>
        <w:tc>
          <w:tcPr>
            <w:tcW w:w="8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23864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AE461C3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687403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Tools and a first aid kit are not essential to a well-equipped car.</w:t>
            </w:r>
          </w:p>
        </w:tc>
      </w:tr>
      <w:tr w:rsidR="00D74E0D" w:rsidRPr="00ED11BD" w14:paraId="2B1EAA5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0E5D0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13303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2E0FBD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179B02B4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7A906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03428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1BC680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1745AFDB" w14:textId="77777777">
        <w:trPr>
          <w:trHeight w:val="1376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C383F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7A97224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A8CB4C2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256.)</w:t>
            </w:r>
          </w:p>
        </w:tc>
        <w:tc>
          <w:tcPr>
            <w:tcW w:w="8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FF3C9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4C5071D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5AEA03B" w14:textId="77777777" w:rsidR="00D74E0D" w:rsidRPr="00ED11BD" w:rsidRDefault="003C15F9">
            <w:pPr>
              <w:pStyle w:val="TableParagraph"/>
              <w:kinsoku w:val="0"/>
              <w:overflowPunct w:val="0"/>
              <w:spacing w:before="1" w:line="278" w:lineRule="auto"/>
              <w:ind w:left="110" w:right="569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It is acceptable to drive above the posted speed limit so long as you do not drive more than 5 mph over.</w:t>
            </w:r>
          </w:p>
        </w:tc>
      </w:tr>
      <w:tr w:rsidR="00D74E0D" w:rsidRPr="00ED11BD" w14:paraId="07101C47" w14:textId="77777777">
        <w:trPr>
          <w:trHeight w:val="72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7835C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B40F9A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C74788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4304179E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198A8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E4933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EFAE71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4D215ABC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0AD7D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E0681CF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AAEB8F7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257.)</w:t>
            </w:r>
          </w:p>
        </w:tc>
        <w:tc>
          <w:tcPr>
            <w:tcW w:w="8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FAC29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E089D35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B83DF7C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Reducing your average speed will provide you with more reaction time when driving.</w:t>
            </w:r>
          </w:p>
        </w:tc>
      </w:tr>
      <w:tr w:rsidR="00D74E0D" w:rsidRPr="00ED11BD" w14:paraId="0330A902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A2AB1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8ABEE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C9FE60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5F02853B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D0563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88676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F4C3A7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</w:tbl>
    <w:p w14:paraId="7EBDFEAC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59E00F4F" w14:textId="77777777" w:rsidR="00D74E0D" w:rsidRPr="00ED11B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03B8293D" w14:textId="77777777" w:rsidR="00D74E0D" w:rsidRPr="00ED11B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4B12ACFA" w14:textId="77777777" w:rsidR="00D74E0D" w:rsidRPr="00ED11BD" w:rsidRDefault="00D74E0D">
      <w:pPr>
        <w:pStyle w:val="BodyText"/>
        <w:kinsoku w:val="0"/>
        <w:overflowPunct w:val="0"/>
        <w:spacing w:before="8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282"/>
      </w:tblGrid>
      <w:tr w:rsidR="00D74E0D" w:rsidRPr="00ED11BD" w14:paraId="5DF5C867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82C5EB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258.)</w:t>
            </w:r>
          </w:p>
        </w:tc>
        <w:tc>
          <w:tcPr>
            <w:tcW w:w="828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EF8CB6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You need to scan the road about 2 seconds ahead of your vehicle while driving.</w:t>
            </w:r>
          </w:p>
        </w:tc>
      </w:tr>
      <w:tr w:rsidR="00D74E0D" w:rsidRPr="00ED11BD" w14:paraId="2DD4C34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1610A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8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89C37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1C7C2E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75BACC0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54817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8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F68F3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7DFF4B0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4A0533CF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31C29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2040955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FE6C4DD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259.)</w:t>
            </w:r>
          </w:p>
        </w:tc>
        <w:tc>
          <w:tcPr>
            <w:tcW w:w="828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1B3AF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6B1D6B1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F8630A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You should check your rearview mirror every 2 to 5 seconds.</w:t>
            </w:r>
          </w:p>
        </w:tc>
      </w:tr>
      <w:tr w:rsidR="00D74E0D" w:rsidRPr="00ED11BD" w14:paraId="48AD208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A16E6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8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1650D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27607A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1E5FEEED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C4E9F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8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50F1F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604C68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3F1448ED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5DC17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4D3DFBC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F3B2E3A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260.)</w:t>
            </w:r>
          </w:p>
        </w:tc>
        <w:tc>
          <w:tcPr>
            <w:tcW w:w="828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69356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B31503C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DDFD5A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"Covering the brake" is the same thing as "riding the brake."</w:t>
            </w:r>
          </w:p>
        </w:tc>
      </w:tr>
      <w:tr w:rsidR="00D74E0D" w:rsidRPr="00ED11BD" w14:paraId="7E4501C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3E7D4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8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57A8D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DF5EAFF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259248E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61A0D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8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63E31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0CEAA3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48FCFB14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03B00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0846B16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30CF88B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261.)</w:t>
            </w:r>
          </w:p>
        </w:tc>
        <w:tc>
          <w:tcPr>
            <w:tcW w:w="828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A7C64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66DC30C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BE05A81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When driving in poor weather conditions, you should decrease the space normally kept between you and the vehicle ahead of you.</w:t>
            </w:r>
          </w:p>
        </w:tc>
      </w:tr>
      <w:tr w:rsidR="00D74E0D" w:rsidRPr="00ED11BD" w14:paraId="62D84F89" w14:textId="77777777">
        <w:trPr>
          <w:trHeight w:val="72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38FD8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8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6377B8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F4867C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20483EAB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702AC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8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26501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1DA56FF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</w:tbl>
    <w:p w14:paraId="0E98EB49" w14:textId="77777777" w:rsidR="00D74E0D" w:rsidRPr="00ED11BD" w:rsidRDefault="00D74E0D">
      <w:pPr>
        <w:rPr>
          <w:rFonts w:ascii="Times New Roman" w:hAnsi="Times New Roman" w:cs="Times New Roman"/>
          <w:sz w:val="26"/>
          <w:szCs w:val="26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1B86F5BC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500"/>
      </w:tblGrid>
      <w:tr w:rsidR="00D74E0D" w:rsidRPr="00ED11BD" w14:paraId="7E910EB0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8DF934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262.)</w:t>
            </w:r>
          </w:p>
        </w:tc>
        <w:tc>
          <w:tcPr>
            <w:tcW w:w="85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9DF372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The bigger the truck or bus, the smaller the blind spots.</w:t>
            </w:r>
          </w:p>
        </w:tc>
      </w:tr>
      <w:tr w:rsidR="00D74E0D" w:rsidRPr="00ED11BD" w14:paraId="132661B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ED719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2ABCC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99678D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7F4D465B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7F8CF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5081C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58F8E27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0426D744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91093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11C76DA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C084F2D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263.)</w:t>
            </w:r>
          </w:p>
        </w:tc>
        <w:tc>
          <w:tcPr>
            <w:tcW w:w="85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D2643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35B56EA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2222D0B" w14:textId="3831AE64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550"/>
              <w:rPr>
                <w:sz w:val="22"/>
                <w:szCs w:val="22"/>
              </w:rPr>
            </w:pPr>
            <w:proofErr w:type="spellStart"/>
            <w:r w:rsidRPr="00ED11BD">
              <w:rPr>
                <w:sz w:val="22"/>
                <w:szCs w:val="22"/>
              </w:rPr>
              <w:t>Velocitation</w:t>
            </w:r>
            <w:proofErr w:type="spellEnd"/>
            <w:r w:rsidRPr="00ED11BD">
              <w:rPr>
                <w:sz w:val="22"/>
                <w:szCs w:val="22"/>
              </w:rPr>
              <w:t xml:space="preserve"> is when you unconsciously drive too </w:t>
            </w:r>
            <w:r w:rsidR="00DF030E" w:rsidRPr="00ED11BD">
              <w:rPr>
                <w:sz w:val="22"/>
                <w:szCs w:val="22"/>
              </w:rPr>
              <w:t>slowly</w:t>
            </w:r>
            <w:r w:rsidRPr="00ED11BD">
              <w:rPr>
                <w:sz w:val="22"/>
                <w:szCs w:val="22"/>
              </w:rPr>
              <w:t>, caused by long periods of low-speed driving.</w:t>
            </w:r>
          </w:p>
        </w:tc>
      </w:tr>
      <w:tr w:rsidR="00D74E0D" w:rsidRPr="00ED11BD" w14:paraId="2FD7C4A9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1CFE2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4E1B32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761386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1E34D942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A05E1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4651E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6C0D194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387D4048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7F7F2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23F0F7A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841C09D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264.)</w:t>
            </w:r>
          </w:p>
        </w:tc>
        <w:tc>
          <w:tcPr>
            <w:tcW w:w="85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874CA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A93B799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FF72CC5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50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Due to the actions of other drivers, it is sometimes required that you give up your right-of-way in order to avoid a collision.</w:t>
            </w:r>
          </w:p>
        </w:tc>
      </w:tr>
      <w:tr w:rsidR="00D74E0D" w:rsidRPr="00ED11BD" w14:paraId="30023B07" w14:textId="77777777">
        <w:trPr>
          <w:trHeight w:val="72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17E54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C35D1D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CD7DB3A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29185E39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9F583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089D5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189A8AA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512A9C35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E369B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D5BE72C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9C084AF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265.)</w:t>
            </w:r>
          </w:p>
        </w:tc>
        <w:tc>
          <w:tcPr>
            <w:tcW w:w="85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AF179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D29233F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E39F9A2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Which of the following types of collision involves a vehicle directly striking the side of another vehicle?</w:t>
            </w:r>
          </w:p>
        </w:tc>
      </w:tr>
      <w:tr w:rsidR="00D74E0D" w:rsidRPr="00ED11BD" w14:paraId="6D9BEC4D" w14:textId="77777777">
        <w:trPr>
          <w:trHeight w:val="72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B78DB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C4BE56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CC6B1B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Head-On</w:t>
            </w:r>
          </w:p>
        </w:tc>
      </w:tr>
      <w:tr w:rsidR="00D74E0D" w:rsidRPr="00ED11BD" w14:paraId="1E1A6373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C542E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A383C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038BE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Sideswipe</w:t>
            </w:r>
          </w:p>
        </w:tc>
      </w:tr>
      <w:tr w:rsidR="00D74E0D" w:rsidRPr="00ED11BD" w14:paraId="0FACB982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66006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2A502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51AED4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C) Broadside</w:t>
            </w:r>
          </w:p>
        </w:tc>
      </w:tr>
    </w:tbl>
    <w:p w14:paraId="7055766F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19AD61BC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6817"/>
      </w:tblGrid>
      <w:tr w:rsidR="00D74E0D" w:rsidRPr="00ED11BD" w14:paraId="5ABA72E6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8B21D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1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9F20CF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Rear-End</w:t>
            </w:r>
          </w:p>
        </w:tc>
      </w:tr>
      <w:tr w:rsidR="00D74E0D" w:rsidRPr="00ED11BD" w14:paraId="602AC23C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D6C94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1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F3AB6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604C5F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336BCF4C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6A522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0DECAFC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E1DE216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266.)</w:t>
            </w:r>
          </w:p>
        </w:tc>
        <w:tc>
          <w:tcPr>
            <w:tcW w:w="681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775D3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D3F78F9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7109D3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Which of the following are common causes of Rear-End collisions?</w:t>
            </w:r>
          </w:p>
        </w:tc>
      </w:tr>
      <w:tr w:rsidR="00D74E0D" w:rsidRPr="00ED11BD" w14:paraId="247C46A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FC76A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1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6152B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1AF131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Inattention</w:t>
            </w:r>
          </w:p>
        </w:tc>
      </w:tr>
      <w:tr w:rsidR="00D74E0D" w:rsidRPr="00ED11BD" w14:paraId="4CEDF47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B0353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1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F634B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850C04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Tailgating</w:t>
            </w:r>
          </w:p>
        </w:tc>
      </w:tr>
      <w:tr w:rsidR="00D74E0D" w:rsidRPr="00ED11BD" w14:paraId="4760DA8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C8060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1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9CB02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1ED86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Panic Stops</w:t>
            </w:r>
          </w:p>
        </w:tc>
      </w:tr>
      <w:tr w:rsidR="00D74E0D" w:rsidRPr="00ED11BD" w14:paraId="070F270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AB871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1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6968D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AE8263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:rsidRPr="00ED11BD" w14:paraId="3BD4380A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584A7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1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2CE5A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725930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79EA2EAC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76BAE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0ED7057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FFB581A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267.)</w:t>
            </w:r>
          </w:p>
        </w:tc>
        <w:tc>
          <w:tcPr>
            <w:tcW w:w="681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6FB48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06CED7A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DDF486B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Which of the following is NOT a primary collision factor?</w:t>
            </w:r>
          </w:p>
        </w:tc>
      </w:tr>
      <w:tr w:rsidR="00D74E0D" w:rsidRPr="00ED11BD" w14:paraId="739CD27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0D7BC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1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52BF3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7F4C3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Improper Turning</w:t>
            </w:r>
          </w:p>
        </w:tc>
      </w:tr>
      <w:tr w:rsidR="00D74E0D" w:rsidRPr="00ED11BD" w14:paraId="4ADE5D1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44222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1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DF586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550767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Weather</w:t>
            </w:r>
          </w:p>
        </w:tc>
      </w:tr>
      <w:tr w:rsidR="00D74E0D" w:rsidRPr="00ED11BD" w14:paraId="1E5620B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A5563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1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E8DA7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412BFD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Speeding</w:t>
            </w:r>
          </w:p>
        </w:tc>
      </w:tr>
      <w:tr w:rsidR="00D74E0D" w:rsidRPr="00ED11BD" w14:paraId="5B058B8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324AF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1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721BC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9A0706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Mechanical Failure</w:t>
            </w:r>
          </w:p>
        </w:tc>
      </w:tr>
      <w:tr w:rsidR="00D74E0D" w:rsidRPr="00ED11BD" w14:paraId="735A6BBA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C62E3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1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E7664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F4B35C4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</w:tbl>
    <w:p w14:paraId="6EE3C25E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32A47D78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489"/>
      </w:tblGrid>
      <w:tr w:rsidR="00D74E0D" w:rsidRPr="00ED11BD" w14:paraId="457FD44D" w14:textId="77777777">
        <w:trPr>
          <w:trHeight w:val="778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6E3F08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268.)</w:t>
            </w:r>
          </w:p>
        </w:tc>
        <w:tc>
          <w:tcPr>
            <w:tcW w:w="848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74F8F5" w14:textId="77777777" w:rsidR="00D74E0D" w:rsidRPr="00ED11BD" w:rsidRDefault="003C15F9">
            <w:pPr>
              <w:pStyle w:val="TableParagraph"/>
              <w:tabs>
                <w:tab w:val="left" w:pos="2110"/>
              </w:tabs>
              <w:kinsoku w:val="0"/>
              <w:overflowPunct w:val="0"/>
              <w:spacing w:line="276" w:lineRule="auto"/>
              <w:ind w:left="110" w:right="198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If faced with multiple hazards at the same time, you must learn how to mentally</w:t>
            </w:r>
            <w:r w:rsidRPr="00ED11BD">
              <w:rPr>
                <w:spacing w:val="-28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(and physically)</w:t>
            </w:r>
            <w:r w:rsidRPr="00ED11BD">
              <w:rPr>
                <w:sz w:val="22"/>
                <w:szCs w:val="22"/>
                <w:u w:val="single" w:color="000000"/>
              </w:rPr>
              <w:t xml:space="preserve"> </w:t>
            </w:r>
            <w:r w:rsidRPr="00ED11BD">
              <w:rPr>
                <w:sz w:val="22"/>
                <w:szCs w:val="22"/>
                <w:u w:val="single" w:color="000000"/>
              </w:rPr>
              <w:tab/>
            </w:r>
            <w:r w:rsidRPr="00ED11BD">
              <w:rPr>
                <w:sz w:val="22"/>
                <w:szCs w:val="22"/>
              </w:rPr>
              <w:t>them so you may deal with them one at a</w:t>
            </w:r>
            <w:r w:rsidRPr="00ED11BD">
              <w:rPr>
                <w:spacing w:val="-10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time.</w:t>
            </w:r>
          </w:p>
        </w:tc>
      </w:tr>
      <w:tr w:rsidR="00D74E0D" w:rsidRPr="00ED11BD" w14:paraId="09305144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006D3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8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6A5EED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EC8675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merge</w:t>
            </w:r>
          </w:p>
        </w:tc>
      </w:tr>
      <w:tr w:rsidR="00D74E0D" w:rsidRPr="00ED11BD" w14:paraId="326A83E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AA521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8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1BA1D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11C36A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separate</w:t>
            </w:r>
          </w:p>
        </w:tc>
      </w:tr>
      <w:tr w:rsidR="00D74E0D" w:rsidRPr="00ED11BD" w14:paraId="70E9318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542FA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8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B612F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F0293B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confuse</w:t>
            </w:r>
          </w:p>
        </w:tc>
      </w:tr>
      <w:tr w:rsidR="00D74E0D" w:rsidRPr="00ED11BD" w14:paraId="6DB5D2D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1E4A1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8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0DD90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44BDEF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ignore</w:t>
            </w:r>
          </w:p>
        </w:tc>
      </w:tr>
      <w:tr w:rsidR="00D74E0D" w:rsidRPr="00ED11BD" w14:paraId="09716B2A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6680E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8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6B44D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3C540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06D7E4CB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28E81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F5BF51F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5D78665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269.)</w:t>
            </w:r>
          </w:p>
        </w:tc>
        <w:tc>
          <w:tcPr>
            <w:tcW w:w="848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4BAC4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A1C121B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1EF5D36" w14:textId="77777777" w:rsidR="00D74E0D" w:rsidRPr="00ED11BD" w:rsidRDefault="003C15F9">
            <w:pPr>
              <w:pStyle w:val="TableParagraph"/>
              <w:tabs>
                <w:tab w:val="left" w:pos="4508"/>
              </w:tabs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Seeing and identifying a hazard</w:t>
            </w:r>
            <w:r w:rsidRPr="00ED11BD">
              <w:rPr>
                <w:spacing w:val="-6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is the</w:t>
            </w:r>
            <w:r w:rsidRPr="00ED11BD">
              <w:rPr>
                <w:sz w:val="22"/>
                <w:szCs w:val="22"/>
                <w:u w:val="single" w:color="000000"/>
              </w:rPr>
              <w:t xml:space="preserve"> </w:t>
            </w:r>
            <w:r w:rsidRPr="00ED11BD">
              <w:rPr>
                <w:sz w:val="22"/>
                <w:szCs w:val="22"/>
                <w:u w:val="single" w:color="000000"/>
              </w:rPr>
              <w:tab/>
            </w:r>
            <w:r w:rsidRPr="00ED11BD">
              <w:rPr>
                <w:sz w:val="22"/>
                <w:szCs w:val="22"/>
              </w:rPr>
              <w:t>step in avoiding a</w:t>
            </w:r>
            <w:r w:rsidRPr="00ED11BD">
              <w:rPr>
                <w:spacing w:val="-2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collision.</w:t>
            </w:r>
          </w:p>
        </w:tc>
      </w:tr>
      <w:tr w:rsidR="00D74E0D" w:rsidRPr="00ED11BD" w14:paraId="2493EEB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71031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8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9107F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EB4A7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A) first</w:t>
            </w:r>
          </w:p>
        </w:tc>
      </w:tr>
      <w:tr w:rsidR="00D74E0D" w:rsidRPr="00ED11BD" w14:paraId="03BDEBC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39297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8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F864F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D45398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second</w:t>
            </w:r>
          </w:p>
        </w:tc>
      </w:tr>
      <w:tr w:rsidR="00D74E0D" w:rsidRPr="00ED11BD" w14:paraId="2CC5FCD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0B206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8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E7444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C33DD8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third</w:t>
            </w:r>
          </w:p>
        </w:tc>
      </w:tr>
      <w:tr w:rsidR="00D74E0D" w:rsidRPr="00ED11BD" w14:paraId="53AB6B5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82004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8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5074E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9A1EA6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fourth</w:t>
            </w:r>
          </w:p>
        </w:tc>
      </w:tr>
      <w:tr w:rsidR="00D74E0D" w:rsidRPr="00ED11BD" w14:paraId="39ABCB30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42636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8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EBCB4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BE2DFA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7D7E8B4D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9EB40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96D1DDF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A1FF017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270.)</w:t>
            </w:r>
          </w:p>
        </w:tc>
        <w:tc>
          <w:tcPr>
            <w:tcW w:w="848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4A9AC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7202712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787BD8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The term Braking Distance refers to:</w:t>
            </w:r>
          </w:p>
        </w:tc>
      </w:tr>
      <w:tr w:rsidR="00D74E0D" w:rsidRPr="00ED11BD" w14:paraId="64A4ADE5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B3101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8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7C493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10E81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the total time it takes for a vehicle to stop</w:t>
            </w:r>
          </w:p>
        </w:tc>
      </w:tr>
      <w:tr w:rsidR="00D74E0D" w:rsidRPr="00ED11BD" w14:paraId="3311F916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B0077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8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1BB2A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9A0A620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the time it takes to see a hazard</w:t>
            </w:r>
          </w:p>
        </w:tc>
      </w:tr>
    </w:tbl>
    <w:p w14:paraId="538D8434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7715961B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209"/>
      </w:tblGrid>
      <w:tr w:rsidR="00D74E0D" w:rsidRPr="00ED11BD" w14:paraId="3BA03807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2C742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700C99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the distance a vehicle travels while the driver interprets a hazard</w:t>
            </w:r>
          </w:p>
        </w:tc>
      </w:tr>
      <w:tr w:rsidR="00D74E0D" w:rsidRPr="00ED11BD" w14:paraId="1E990859" w14:textId="77777777">
        <w:trPr>
          <w:trHeight w:val="89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92345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EED89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F87478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79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D) the distance a vehicle travels from when a driver first applies the brakes until it stops</w:t>
            </w:r>
          </w:p>
        </w:tc>
      </w:tr>
      <w:tr w:rsidR="00D74E0D" w:rsidRPr="00ED11BD" w14:paraId="4CD82B1E" w14:textId="77777777">
        <w:trPr>
          <w:trHeight w:val="96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E1EF4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A4A845" w14:textId="77777777" w:rsidR="00D74E0D" w:rsidRPr="00ED11BD" w:rsidRDefault="003C15F9">
            <w:pPr>
              <w:pStyle w:val="TableParagraph"/>
              <w:kinsoku w:val="0"/>
              <w:overflowPunct w:val="0"/>
              <w:spacing w:before="115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09F82697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FB05C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8186727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B39F2D3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271.)</w:t>
            </w:r>
          </w:p>
        </w:tc>
        <w:tc>
          <w:tcPr>
            <w:tcW w:w="82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25503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782ED00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4CAFA7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Perception Time and Reaction Time are the same thing.</w:t>
            </w:r>
          </w:p>
        </w:tc>
      </w:tr>
      <w:tr w:rsidR="00D74E0D" w:rsidRPr="00ED11BD" w14:paraId="65755281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ED238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78E67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2EE0DE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4E77082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EAFEF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45583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557505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5ACF5D2E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8070A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56E57CA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52A9ECD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272.)</w:t>
            </w:r>
          </w:p>
        </w:tc>
        <w:tc>
          <w:tcPr>
            <w:tcW w:w="82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1ADDB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4B874A5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35FBC8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If you double your speed, your braking distance becomes four times as far.</w:t>
            </w:r>
          </w:p>
        </w:tc>
      </w:tr>
      <w:tr w:rsidR="00D74E0D" w:rsidRPr="00ED11BD" w14:paraId="1B0A704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36900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3FCF4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2FFD13A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0FAC032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81C48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5C86F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B2A68A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4BA662C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01D54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2608E30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D3BAF84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273.)</w:t>
            </w:r>
          </w:p>
        </w:tc>
        <w:tc>
          <w:tcPr>
            <w:tcW w:w="82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C919E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EF32FD8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27F608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Lap and seat belts are important and helpful in all types of collisions.</w:t>
            </w:r>
          </w:p>
        </w:tc>
      </w:tr>
      <w:tr w:rsidR="00D74E0D" w:rsidRPr="00ED11BD" w14:paraId="5040A7A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280FF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F9158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BBA89F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4D9D0CF1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6CFEA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72E51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5CCD1E4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1442659A" w14:textId="77777777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064FC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62FFB36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9C4FFA3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274.)</w:t>
            </w:r>
          </w:p>
        </w:tc>
        <w:tc>
          <w:tcPr>
            <w:tcW w:w="82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8FF2D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E633DA1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0400D12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Stopping distance is shorter in wet conditions than in dry conditions.</w:t>
            </w:r>
          </w:p>
        </w:tc>
      </w:tr>
    </w:tbl>
    <w:p w14:paraId="5240744D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0DBA8006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442"/>
      </w:tblGrid>
      <w:tr w:rsidR="00D74E0D" w:rsidRPr="00ED11BD" w14:paraId="2E5BCD94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CE15A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22BA8E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43C84177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EA612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9D424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0053B7E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797DA759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84534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37B13CC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3B346A8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275.)</w:t>
            </w:r>
          </w:p>
        </w:tc>
        <w:tc>
          <w:tcPr>
            <w:tcW w:w="844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AA9B2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F0F3EC0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6E710D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Most safety experts believe that most traffic collisions could have been prevented.</w:t>
            </w:r>
          </w:p>
        </w:tc>
      </w:tr>
      <w:tr w:rsidR="00D74E0D" w:rsidRPr="00ED11BD" w14:paraId="1DF040B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89F7B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F1276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D80B6C4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7C3617B7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EF793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09C01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B1B2A65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71F76064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38BC1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593CA4B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1C46B39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276.)</w:t>
            </w:r>
          </w:p>
        </w:tc>
        <w:tc>
          <w:tcPr>
            <w:tcW w:w="844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524A9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B045760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098D385" w14:textId="77777777" w:rsidR="00D74E0D" w:rsidRPr="00ED11BD" w:rsidRDefault="003C15F9">
            <w:pPr>
              <w:pStyle w:val="TableParagraph"/>
              <w:tabs>
                <w:tab w:val="left" w:pos="5859"/>
              </w:tabs>
              <w:kinsoku w:val="0"/>
              <w:overflowPunct w:val="0"/>
              <w:spacing w:line="276" w:lineRule="auto"/>
              <w:ind w:left="110" w:right="199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According to a study by the American Automobile Association, about 96% of</w:t>
            </w:r>
            <w:r w:rsidRPr="00ED11BD">
              <w:rPr>
                <w:spacing w:val="-21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drivers involved in violent clashes with another</w:t>
            </w:r>
            <w:r w:rsidRPr="00ED11BD">
              <w:rPr>
                <w:spacing w:val="-9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driver</w:t>
            </w:r>
            <w:r w:rsidRPr="00ED11BD">
              <w:rPr>
                <w:spacing w:val="-1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were</w:t>
            </w:r>
            <w:r w:rsidRPr="00ED11BD">
              <w:rPr>
                <w:sz w:val="22"/>
                <w:szCs w:val="22"/>
                <w:u w:val="single" w:color="000000"/>
              </w:rPr>
              <w:t xml:space="preserve"> </w:t>
            </w:r>
            <w:r w:rsidRPr="00ED11BD">
              <w:rPr>
                <w:sz w:val="22"/>
                <w:szCs w:val="22"/>
                <w:u w:val="single" w:color="000000"/>
              </w:rPr>
              <w:tab/>
            </w:r>
            <w:r w:rsidRPr="00ED11BD">
              <w:rPr>
                <w:sz w:val="22"/>
                <w:szCs w:val="22"/>
              </w:rPr>
              <w:t>.</w:t>
            </w:r>
          </w:p>
        </w:tc>
      </w:tr>
      <w:tr w:rsidR="00D74E0D" w:rsidRPr="00ED11BD" w14:paraId="468FD48D" w14:textId="77777777">
        <w:trPr>
          <w:trHeight w:val="72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39DCA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D3DEE5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1ACF4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young women</w:t>
            </w:r>
          </w:p>
        </w:tc>
      </w:tr>
      <w:tr w:rsidR="00D74E0D" w:rsidRPr="00ED11BD" w14:paraId="18F15691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DA10A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BE5C1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FDFD4B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young men</w:t>
            </w:r>
          </w:p>
        </w:tc>
      </w:tr>
      <w:tr w:rsidR="00D74E0D" w:rsidRPr="00ED11BD" w14:paraId="7EEEA69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92AE7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3C41D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5B6552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middle-aged women</w:t>
            </w:r>
          </w:p>
        </w:tc>
      </w:tr>
      <w:tr w:rsidR="00D74E0D" w:rsidRPr="00ED11BD" w14:paraId="228560A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79E9B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08CD4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B8F46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middle-aged men</w:t>
            </w:r>
          </w:p>
        </w:tc>
      </w:tr>
      <w:tr w:rsidR="00D74E0D" w:rsidRPr="00ED11BD" w14:paraId="232203B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D9877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2F8F5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99E63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elderly men and women</w:t>
            </w:r>
          </w:p>
        </w:tc>
      </w:tr>
      <w:tr w:rsidR="00D74E0D" w:rsidRPr="00ED11BD" w14:paraId="766678CC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F4F8E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2FE11C2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7FC16EA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277.)</w:t>
            </w:r>
          </w:p>
        </w:tc>
        <w:tc>
          <w:tcPr>
            <w:tcW w:w="844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080E3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916FE1E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21FBB6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Road rage is usually defined as</w:t>
            </w:r>
          </w:p>
        </w:tc>
      </w:tr>
      <w:tr w:rsidR="00D74E0D" w:rsidRPr="00ED11BD" w14:paraId="1FA8CF25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35246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C1FAF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C5285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driving defensively to improve the safety of the roadways</w:t>
            </w:r>
          </w:p>
        </w:tc>
      </w:tr>
      <w:tr w:rsidR="00D74E0D" w:rsidRPr="00ED11BD" w14:paraId="578DDDDB" w14:textId="77777777">
        <w:trPr>
          <w:trHeight w:val="77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1F93D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783B76" w14:textId="77777777" w:rsidR="00D74E0D" w:rsidRPr="00ED11BD" w:rsidRDefault="003C15F9">
            <w:pPr>
              <w:pStyle w:val="TableParagraph"/>
              <w:kinsoku w:val="0"/>
              <w:overflowPunct w:val="0"/>
              <w:spacing w:before="193" w:line="290" w:lineRule="atLeast"/>
              <w:ind w:left="110" w:right="896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a motorist's uncontrolled anger usually expressed in aggressive or violent behavior</w:t>
            </w:r>
          </w:p>
        </w:tc>
      </w:tr>
    </w:tbl>
    <w:p w14:paraId="7884F90A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2052F6B6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028"/>
      </w:tblGrid>
      <w:tr w:rsidR="00D74E0D" w:rsidRPr="00ED11BD" w14:paraId="6DE908D9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CF642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431E2B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a motorist's distracted driving, caused by using a cell phone while driving</w:t>
            </w:r>
          </w:p>
        </w:tc>
      </w:tr>
      <w:tr w:rsidR="00D74E0D" w:rsidRPr="00ED11BD" w14:paraId="1FD4300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0553A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664FC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0F950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driving without coming to complete stops at stop signs and traffic signals</w:t>
            </w:r>
          </w:p>
        </w:tc>
      </w:tr>
      <w:tr w:rsidR="00D74E0D" w:rsidRPr="00ED11BD" w14:paraId="3A12396A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43C00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2AC8E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86AF3A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546D59F2" w14:textId="77777777">
        <w:trPr>
          <w:trHeight w:val="125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31792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D01278E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0574562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278.)</w:t>
            </w:r>
          </w:p>
        </w:tc>
        <w:tc>
          <w:tcPr>
            <w:tcW w:w="80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0D8F6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64425BB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F686EBF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81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If you have difficulty dealing with anger while driving on a continuous basis, you should</w:t>
            </w:r>
          </w:p>
        </w:tc>
      </w:tr>
      <w:tr w:rsidR="00D74E0D" w:rsidRPr="00ED11BD" w14:paraId="375ABE27" w14:textId="77777777">
        <w:trPr>
          <w:trHeight w:val="60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207A7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073A77" w14:textId="77777777" w:rsidR="00D74E0D" w:rsidRPr="00ED11BD" w:rsidRDefault="003C15F9">
            <w:pPr>
              <w:pStyle w:val="TableParagraph"/>
              <w:kinsoku w:val="0"/>
              <w:overflowPunct w:val="0"/>
              <w:spacing w:before="115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seek help through anger management classes</w:t>
            </w:r>
          </w:p>
        </w:tc>
      </w:tr>
      <w:tr w:rsidR="00D74E0D" w:rsidRPr="00ED11BD" w14:paraId="225D8B41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3D9D4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C6C49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6FD57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seek help through self-help books on stress reduction</w:t>
            </w:r>
          </w:p>
        </w:tc>
      </w:tr>
      <w:tr w:rsidR="00D74E0D" w:rsidRPr="00ED11BD" w14:paraId="6BEF9DE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B3FF9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61794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75A95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seek help through counseling</w:t>
            </w:r>
          </w:p>
        </w:tc>
      </w:tr>
      <w:tr w:rsidR="00D74E0D" w:rsidRPr="00ED11BD" w14:paraId="7FA3782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8921B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E0883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D641B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:rsidRPr="00ED11BD" w14:paraId="0263D8FC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460B6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30129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46BA3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4E112ECA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87E3B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7377E62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6F84818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279.)</w:t>
            </w:r>
          </w:p>
        </w:tc>
        <w:tc>
          <w:tcPr>
            <w:tcW w:w="80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F2C06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4CBD050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A035CE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The most common forms of aggressive driving are</w:t>
            </w:r>
          </w:p>
        </w:tc>
      </w:tr>
      <w:tr w:rsidR="00D74E0D" w:rsidRPr="00ED11BD" w14:paraId="2CF51A4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3CDFC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620B2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2525E3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speeding</w:t>
            </w:r>
          </w:p>
        </w:tc>
      </w:tr>
      <w:tr w:rsidR="00D74E0D" w:rsidRPr="00ED11BD" w14:paraId="4C4D7CA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FEF04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54279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7F78E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running lights</w:t>
            </w:r>
          </w:p>
        </w:tc>
      </w:tr>
      <w:tr w:rsidR="00D74E0D" w:rsidRPr="00ED11BD" w14:paraId="0A52C8B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B4B50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912ED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ABE1C5C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tailgating/honking</w:t>
            </w:r>
          </w:p>
        </w:tc>
      </w:tr>
      <w:tr w:rsidR="00D74E0D" w:rsidRPr="00ED11BD" w14:paraId="708A484B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EBFA4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ECC2F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5015E4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cutting off other drivers</w:t>
            </w:r>
          </w:p>
        </w:tc>
      </w:tr>
      <w:tr w:rsidR="00D74E0D" w:rsidRPr="00ED11BD" w14:paraId="1CFEF70B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044D2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11686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ADFF677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E) All of the above</w:t>
            </w:r>
          </w:p>
        </w:tc>
      </w:tr>
    </w:tbl>
    <w:p w14:paraId="7C58233B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5C4C7E26" w14:textId="77777777" w:rsidR="00D74E0D" w:rsidRPr="00ED11B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7D907169" w14:textId="77777777" w:rsidR="00D74E0D" w:rsidRPr="00ED11B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295BC1C8" w14:textId="77777777" w:rsidR="00D74E0D" w:rsidRPr="00ED11BD" w:rsidRDefault="00D74E0D">
      <w:pPr>
        <w:pStyle w:val="BodyText"/>
        <w:kinsoku w:val="0"/>
        <w:overflowPunct w:val="0"/>
        <w:spacing w:before="8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4576"/>
      </w:tblGrid>
      <w:tr w:rsidR="00D74E0D" w:rsidRPr="00ED11BD" w14:paraId="0A11E1A5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25DA37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280.)</w:t>
            </w:r>
          </w:p>
        </w:tc>
        <w:tc>
          <w:tcPr>
            <w:tcW w:w="45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31518A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If you are being tailgated, you should</w:t>
            </w:r>
          </w:p>
        </w:tc>
      </w:tr>
      <w:tr w:rsidR="00D74E0D" w:rsidRPr="00ED11BD" w14:paraId="58174FB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0A277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9A019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23BB83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brake suddenly to "teach them a lesson."</w:t>
            </w:r>
          </w:p>
        </w:tc>
      </w:tr>
      <w:tr w:rsidR="00D74E0D" w:rsidRPr="00ED11BD" w14:paraId="7D006F7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5A776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A456C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9A2FE3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speed up</w:t>
            </w:r>
          </w:p>
        </w:tc>
      </w:tr>
      <w:tr w:rsidR="00D74E0D" w:rsidRPr="00ED11BD" w14:paraId="3EE27EC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C0BAB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C8B96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7D8EF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C) attempt to get out of the way</w:t>
            </w:r>
          </w:p>
        </w:tc>
      </w:tr>
      <w:tr w:rsidR="00D74E0D" w:rsidRPr="00ED11BD" w14:paraId="647EE87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27A66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26FFF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36F5C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driver slower</w:t>
            </w:r>
          </w:p>
        </w:tc>
      </w:tr>
      <w:tr w:rsidR="00D74E0D" w:rsidRPr="00ED11BD" w14:paraId="7FD755FC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A836A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458B5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FE9CE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72B8FC11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0AAA9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B3F6169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988CAF8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281.)</w:t>
            </w:r>
          </w:p>
        </w:tc>
        <w:tc>
          <w:tcPr>
            <w:tcW w:w="45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DF640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80E76BA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DEDB15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 horn should be used when</w:t>
            </w:r>
          </w:p>
        </w:tc>
      </w:tr>
      <w:tr w:rsidR="00D74E0D" w:rsidRPr="00ED11BD" w14:paraId="185D14B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AB117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CA9EE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63E1FF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another driver irritates you</w:t>
            </w:r>
          </w:p>
        </w:tc>
      </w:tr>
      <w:tr w:rsidR="00D74E0D" w:rsidRPr="00ED11BD" w14:paraId="7071B79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F1272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778EC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AD6E6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honking may prevent a collision</w:t>
            </w:r>
          </w:p>
        </w:tc>
      </w:tr>
      <w:tr w:rsidR="00D74E0D" w:rsidRPr="00ED11BD" w14:paraId="4B839C3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9D08F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6D3E1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DF42D8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you want to insult another driver</w:t>
            </w:r>
          </w:p>
        </w:tc>
      </w:tr>
      <w:tr w:rsidR="00D74E0D" w:rsidRPr="00ED11BD" w14:paraId="08AB2C7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0BB8E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C22D9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5CF83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to startle pedestrians</w:t>
            </w:r>
          </w:p>
        </w:tc>
      </w:tr>
      <w:tr w:rsidR="00D74E0D" w:rsidRPr="00ED11BD" w14:paraId="7D4DFB9C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D502C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D885A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C8D219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All of the above</w:t>
            </w:r>
          </w:p>
        </w:tc>
      </w:tr>
      <w:tr w:rsidR="00D74E0D" w:rsidRPr="00ED11BD" w14:paraId="6964576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BA8F9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722D6A4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E911C0F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282.)</w:t>
            </w:r>
          </w:p>
        </w:tc>
        <w:tc>
          <w:tcPr>
            <w:tcW w:w="45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EE340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04FD74D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203731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Cutting off another driver is a form of:</w:t>
            </w:r>
          </w:p>
        </w:tc>
      </w:tr>
      <w:tr w:rsidR="00D74E0D" w:rsidRPr="00ED11BD" w14:paraId="3EC8563D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7A273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40560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3148F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defensive driving</w:t>
            </w:r>
          </w:p>
        </w:tc>
      </w:tr>
      <w:tr w:rsidR="00D74E0D" w:rsidRPr="00ED11BD" w14:paraId="58BEFD71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A1325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14CE5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63D4CFA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neutral driving</w:t>
            </w:r>
          </w:p>
        </w:tc>
      </w:tr>
    </w:tbl>
    <w:p w14:paraId="320DC419" w14:textId="77777777" w:rsidR="00D74E0D" w:rsidRPr="00ED11BD" w:rsidRDefault="00D74E0D">
      <w:pPr>
        <w:rPr>
          <w:rFonts w:ascii="Times New Roman" w:hAnsi="Times New Roman" w:cs="Times New Roman"/>
          <w:sz w:val="26"/>
          <w:szCs w:val="26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5528CA13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268"/>
      </w:tblGrid>
      <w:tr w:rsidR="00D74E0D" w:rsidRPr="00ED11BD" w14:paraId="5941B481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DD105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C7F653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C) aggressive driving</w:t>
            </w:r>
          </w:p>
        </w:tc>
      </w:tr>
      <w:tr w:rsidR="00D74E0D" w:rsidRPr="00ED11BD" w14:paraId="11CAC61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B6977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DECCC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163193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passive driving</w:t>
            </w:r>
          </w:p>
        </w:tc>
      </w:tr>
      <w:tr w:rsidR="00D74E0D" w:rsidRPr="00ED11BD" w14:paraId="1A1AFD41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1E574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06AFA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8DA5B6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parking</w:t>
            </w:r>
          </w:p>
        </w:tc>
      </w:tr>
      <w:tr w:rsidR="00D74E0D" w:rsidRPr="00ED11BD" w14:paraId="7615D5ED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725AB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60DF4FD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07C9310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283.)</w:t>
            </w:r>
          </w:p>
        </w:tc>
        <w:tc>
          <w:tcPr>
            <w:tcW w:w="8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2277C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358B74C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D7CC17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The act of "cutting someone off" refers to</w:t>
            </w:r>
          </w:p>
        </w:tc>
      </w:tr>
      <w:tr w:rsidR="00D74E0D" w:rsidRPr="00ED11BD" w14:paraId="50A6F222" w14:textId="77777777">
        <w:trPr>
          <w:trHeight w:val="101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BCE90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45464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CA4FDBC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A) suddenly driving into the path of another vehicle, causing them to slow down or swerve to avoid a collision</w:t>
            </w:r>
          </w:p>
        </w:tc>
      </w:tr>
      <w:tr w:rsidR="00D74E0D" w:rsidRPr="00ED11BD" w14:paraId="69D64608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A3DE3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90B1FB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08C766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refusing to yield the right-of-way when at a 4-way stop</w:t>
            </w:r>
          </w:p>
        </w:tc>
      </w:tr>
      <w:tr w:rsidR="00D74E0D" w:rsidRPr="00ED11BD" w14:paraId="2F7B995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4980A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D9D8D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609D3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running a red light</w:t>
            </w:r>
          </w:p>
        </w:tc>
      </w:tr>
      <w:tr w:rsidR="00D74E0D" w:rsidRPr="00ED11BD" w14:paraId="392E8D0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B6D3C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E7817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5D811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speeding through an intersection in order to beat a yellow light</w:t>
            </w:r>
          </w:p>
        </w:tc>
      </w:tr>
      <w:tr w:rsidR="00D74E0D" w:rsidRPr="00ED11BD" w14:paraId="4DB7A60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E4089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29C57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98A67A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0A56183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68EFC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9C25BBC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04623F8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284.)</w:t>
            </w:r>
          </w:p>
        </w:tc>
        <w:tc>
          <w:tcPr>
            <w:tcW w:w="8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DED7C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908E2B4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4EE058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One of the warning signs of potential road rage in another driver is</w:t>
            </w:r>
          </w:p>
        </w:tc>
      </w:tr>
      <w:tr w:rsidR="00D74E0D" w:rsidRPr="00ED11BD" w14:paraId="525E965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EB63C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5F777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1764C6C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using their turn signals</w:t>
            </w:r>
          </w:p>
        </w:tc>
      </w:tr>
      <w:tr w:rsidR="00D74E0D" w:rsidRPr="00ED11BD" w14:paraId="4E1DFC8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B9550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00B35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BEC950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turning on their windshield wipers</w:t>
            </w:r>
          </w:p>
        </w:tc>
      </w:tr>
      <w:tr w:rsidR="00D74E0D" w:rsidRPr="00ED11BD" w14:paraId="07F6C73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6D3F0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17B8A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14831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C) excessive honking</w:t>
            </w:r>
          </w:p>
        </w:tc>
      </w:tr>
      <w:tr w:rsidR="00D74E0D" w:rsidRPr="00ED11BD" w14:paraId="079BF060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44DD4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EA8A6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CD149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using their head lights at night</w:t>
            </w:r>
          </w:p>
        </w:tc>
      </w:tr>
      <w:tr w:rsidR="00D74E0D" w:rsidRPr="00ED11BD" w14:paraId="0A0261AA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614E9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10EE2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8CBB83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</w:tbl>
    <w:p w14:paraId="18697EC4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2230EE09" w14:textId="77777777" w:rsidR="00D74E0D" w:rsidRPr="00ED11B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4A289806" w14:textId="77777777" w:rsidR="00D74E0D" w:rsidRPr="00ED11B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125D0655" w14:textId="77777777" w:rsidR="00D74E0D" w:rsidRPr="00ED11BD" w:rsidRDefault="00D74E0D">
      <w:pPr>
        <w:pStyle w:val="BodyText"/>
        <w:kinsoku w:val="0"/>
        <w:overflowPunct w:val="0"/>
        <w:spacing w:before="8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086"/>
      </w:tblGrid>
      <w:tr w:rsidR="00D74E0D" w:rsidRPr="00ED11BD" w14:paraId="71D0D26C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C8B0CA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285.)</w:t>
            </w:r>
          </w:p>
        </w:tc>
        <w:tc>
          <w:tcPr>
            <w:tcW w:w="80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32FAEA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One helpful way to avoid the onset of road rage in yourself is:</w:t>
            </w:r>
          </w:p>
        </w:tc>
      </w:tr>
      <w:tr w:rsidR="00D74E0D" w:rsidRPr="00ED11BD" w14:paraId="38DBC8C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257D4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4328E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B856E0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do not judge other drivers personally</w:t>
            </w:r>
          </w:p>
        </w:tc>
      </w:tr>
      <w:tr w:rsidR="00D74E0D" w:rsidRPr="00ED11BD" w14:paraId="306810E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B283A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70DC0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B5F44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give others the benefit of the doubt</w:t>
            </w:r>
          </w:p>
        </w:tc>
      </w:tr>
      <w:tr w:rsidR="00D74E0D" w:rsidRPr="00ED11BD" w14:paraId="68FAAAC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5CEC4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E0ED0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5F311B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pull over your car and take a break to calm down</w:t>
            </w:r>
          </w:p>
        </w:tc>
      </w:tr>
      <w:tr w:rsidR="00D74E0D" w:rsidRPr="00ED11BD" w14:paraId="7AFB0B1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77BC8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88BED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00E2DA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:rsidRPr="00ED11BD" w14:paraId="2E980CCE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E4F82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119E3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0EF1226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415E2A17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2FFBE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DDE8D54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DE097E6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286.)</w:t>
            </w:r>
          </w:p>
        </w:tc>
        <w:tc>
          <w:tcPr>
            <w:tcW w:w="80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3017D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C1053CC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96BA32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When confronted by a driver with road rage, you should NOT</w:t>
            </w:r>
          </w:p>
        </w:tc>
      </w:tr>
      <w:tr w:rsidR="00D74E0D" w:rsidRPr="00ED11BD" w14:paraId="06F0BF2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818CE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08080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2913F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keep calm</w:t>
            </w:r>
          </w:p>
        </w:tc>
      </w:tr>
      <w:tr w:rsidR="00D74E0D" w:rsidRPr="00ED11BD" w14:paraId="6267C9D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E1363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EADFE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B9BC88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keep your distance from the other driver</w:t>
            </w:r>
          </w:p>
        </w:tc>
      </w:tr>
      <w:tr w:rsidR="00D74E0D" w:rsidRPr="00ED11BD" w14:paraId="5AEC502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B61F4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DBDF0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072A3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escape the situation</w:t>
            </w:r>
          </w:p>
        </w:tc>
      </w:tr>
      <w:tr w:rsidR="00D74E0D" w:rsidRPr="00ED11BD" w14:paraId="00AA466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CCF5B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FC254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2E2766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remain passive, not aggressive</w:t>
            </w:r>
          </w:p>
        </w:tc>
      </w:tr>
      <w:tr w:rsidR="00D74E0D" w:rsidRPr="00ED11BD" w14:paraId="42BA24E7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5BA8C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67699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C4B604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E) begin honking in retaliation</w:t>
            </w:r>
          </w:p>
        </w:tc>
      </w:tr>
      <w:tr w:rsidR="00D74E0D" w:rsidRPr="00ED11BD" w14:paraId="2F2FA93D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26999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5DEBB40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CC26316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287.)</w:t>
            </w:r>
          </w:p>
        </w:tc>
        <w:tc>
          <w:tcPr>
            <w:tcW w:w="80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601ED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A8C858F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BEC9C29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78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Which of these actions is NOT a way to reduce the chance of getting involved in aggressive driving/road rage situations?</w:t>
            </w:r>
          </w:p>
        </w:tc>
      </w:tr>
      <w:tr w:rsidR="00D74E0D" w:rsidRPr="00ED11BD" w14:paraId="24DF82CE" w14:textId="77777777">
        <w:trPr>
          <w:trHeight w:val="488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7C428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1220AD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67C2D37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make sure to merge only when you have plenty of room to do so</w:t>
            </w:r>
          </w:p>
        </w:tc>
      </w:tr>
    </w:tbl>
    <w:p w14:paraId="2DA9DAED" w14:textId="77777777" w:rsidR="00D74E0D" w:rsidRPr="00ED11BD" w:rsidRDefault="00D74E0D">
      <w:pPr>
        <w:rPr>
          <w:rFonts w:ascii="Times New Roman" w:hAnsi="Times New Roman" w:cs="Times New Roman"/>
          <w:sz w:val="26"/>
          <w:szCs w:val="26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68407183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403"/>
      </w:tblGrid>
      <w:tr w:rsidR="00D74E0D" w:rsidRPr="00ED11BD" w14:paraId="77AC58F6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4FB05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2DD0B5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move to the right lane if you are going slower than other cars</w:t>
            </w:r>
          </w:p>
        </w:tc>
      </w:tr>
      <w:tr w:rsidR="00D74E0D" w:rsidRPr="00ED11BD" w14:paraId="1F11373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DDD1D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C75A4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DE37D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C) drive close to angry drivers</w:t>
            </w:r>
          </w:p>
        </w:tc>
      </w:tr>
      <w:tr w:rsidR="00D74E0D" w:rsidRPr="00ED11BD" w14:paraId="3B129A41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7FA8A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75AB3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363EC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avoid eye contact</w:t>
            </w:r>
          </w:p>
        </w:tc>
      </w:tr>
      <w:tr w:rsidR="00D74E0D" w:rsidRPr="00ED11BD" w14:paraId="1DE2A181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B47A2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BF933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97EBB4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All of the above</w:t>
            </w:r>
          </w:p>
        </w:tc>
      </w:tr>
      <w:tr w:rsidR="00D74E0D" w:rsidRPr="00ED11BD" w14:paraId="5C20BA08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5A932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FCB147C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CDD9510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288.)</w:t>
            </w:r>
          </w:p>
        </w:tc>
        <w:tc>
          <w:tcPr>
            <w:tcW w:w="8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AC739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1DBF79F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EB76167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Leaving a 3-second space between you and the vehicle ahead of you will allow you to avoid</w:t>
            </w:r>
          </w:p>
        </w:tc>
      </w:tr>
      <w:tr w:rsidR="00D74E0D" w:rsidRPr="00ED11BD" w14:paraId="70EA2CB3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8DAA6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D042E2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FA2BAE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cutting them off</w:t>
            </w:r>
          </w:p>
        </w:tc>
      </w:tr>
      <w:tr w:rsidR="00D74E0D" w:rsidRPr="00ED11BD" w14:paraId="52AB73C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C1D2F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C795B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3C75F9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tailgating</w:t>
            </w:r>
          </w:p>
        </w:tc>
      </w:tr>
      <w:tr w:rsidR="00D74E0D" w:rsidRPr="00ED11BD" w14:paraId="776DE88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859B8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AC0B5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93AFFA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overheating your engine</w:t>
            </w:r>
          </w:p>
        </w:tc>
      </w:tr>
      <w:tr w:rsidR="00D74E0D" w:rsidRPr="00ED11BD" w14:paraId="4AF8068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7F6F5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DF623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C7398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defensive driving</w:t>
            </w:r>
          </w:p>
        </w:tc>
      </w:tr>
      <w:tr w:rsidR="00D74E0D" w:rsidRPr="00ED11BD" w14:paraId="676C5394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1F523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A2EF4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C1B5E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All of the above</w:t>
            </w:r>
          </w:p>
        </w:tc>
      </w:tr>
      <w:tr w:rsidR="00D74E0D" w:rsidRPr="00ED11BD" w14:paraId="264085CB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CF4DD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8EA6C0D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4400FFA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289.)</w:t>
            </w:r>
          </w:p>
        </w:tc>
        <w:tc>
          <w:tcPr>
            <w:tcW w:w="8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B1E12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B18891D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750EA7C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When driving, it is NOT a good idea to:</w:t>
            </w:r>
          </w:p>
        </w:tc>
      </w:tr>
      <w:tr w:rsidR="00D74E0D" w:rsidRPr="00ED11BD" w14:paraId="578684F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59820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DF2D9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E5309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make rude gestures at other drivers</w:t>
            </w:r>
          </w:p>
        </w:tc>
      </w:tr>
      <w:tr w:rsidR="00D74E0D" w:rsidRPr="00ED11BD" w14:paraId="24FABCD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A8160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62E98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A4F29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shout at other drivers</w:t>
            </w:r>
          </w:p>
        </w:tc>
      </w:tr>
      <w:tr w:rsidR="00D74E0D" w:rsidRPr="00ED11BD" w14:paraId="1A44F7AC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2BF41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405B6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FFE6C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honk repeatedly at other drivers</w:t>
            </w:r>
          </w:p>
        </w:tc>
      </w:tr>
      <w:tr w:rsidR="00D74E0D" w:rsidRPr="00ED11BD" w14:paraId="7B323A27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DE4EB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0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7F668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8E0A6A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D) All of the above</w:t>
            </w:r>
          </w:p>
        </w:tc>
      </w:tr>
    </w:tbl>
    <w:p w14:paraId="50EDEC78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52958CA3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7898"/>
      </w:tblGrid>
      <w:tr w:rsidR="00D74E0D" w:rsidRPr="00ED11BD" w14:paraId="0C20BDCB" w14:textId="77777777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41294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D93706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1D25EE7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1DDBB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78262C2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0136234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290.)</w:t>
            </w:r>
          </w:p>
        </w:tc>
        <w:tc>
          <w:tcPr>
            <w:tcW w:w="78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AB217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A2E702C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2922F1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Speeding is a type of aggressive driving.</w:t>
            </w:r>
          </w:p>
        </w:tc>
      </w:tr>
      <w:tr w:rsidR="00D74E0D" w:rsidRPr="00ED11BD" w14:paraId="25ACAE0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39DB9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A9141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A742B45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67170043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9D836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C71B7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E74EF8D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5E81575A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71F6E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71A2A0D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1CC13A8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291.)</w:t>
            </w:r>
          </w:p>
        </w:tc>
        <w:tc>
          <w:tcPr>
            <w:tcW w:w="78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1AF33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DF06C81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B7F523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Using your horn continuously is a helpful way to alleviate road rage.</w:t>
            </w:r>
          </w:p>
        </w:tc>
      </w:tr>
      <w:tr w:rsidR="00D74E0D" w:rsidRPr="00ED11BD" w14:paraId="07B2C78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00F60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EB5EA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9C27E1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575D834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9CF88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F8451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80482B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36B46ACB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81CC4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3859974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75CC7AF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292.)</w:t>
            </w:r>
          </w:p>
        </w:tc>
        <w:tc>
          <w:tcPr>
            <w:tcW w:w="78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658EE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C27A6A7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8314F1B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If road rage escalates to dangerous levels, you should call the police.</w:t>
            </w:r>
          </w:p>
        </w:tc>
      </w:tr>
      <w:tr w:rsidR="00D74E0D" w:rsidRPr="00ED11BD" w14:paraId="126CDA6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71B92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D7D02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582AC0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240E586D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033BF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1F71E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62882A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3A209A84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6304A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2B7015E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1BC468B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293.)</w:t>
            </w:r>
          </w:p>
        </w:tc>
        <w:tc>
          <w:tcPr>
            <w:tcW w:w="78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EB22B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D9F35EB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FE4731B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84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You can avoid tailgating by keeping a 3-second gap between your car and the vehicle in front of you.</w:t>
            </w:r>
          </w:p>
        </w:tc>
      </w:tr>
      <w:tr w:rsidR="00D74E0D" w:rsidRPr="00ED11BD" w14:paraId="6E2C74EC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D48D4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3C8FAB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66079C5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17BAE7D8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8E736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EDFF0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5D6365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</w:tbl>
    <w:p w14:paraId="785D0E40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24F8A3B7" w14:textId="77777777" w:rsidR="00D74E0D" w:rsidRPr="00ED11B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71AD5DB2" w14:textId="77777777" w:rsidR="00D74E0D" w:rsidRPr="00ED11B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22F07B0A" w14:textId="77777777" w:rsidR="00D74E0D" w:rsidRPr="00ED11BD" w:rsidRDefault="00D74E0D">
      <w:pPr>
        <w:pStyle w:val="BodyText"/>
        <w:kinsoku w:val="0"/>
        <w:overflowPunct w:val="0"/>
        <w:spacing w:before="8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026"/>
      </w:tblGrid>
      <w:tr w:rsidR="00D74E0D" w:rsidRPr="00ED11BD" w14:paraId="52809713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ACEE65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294.)</w:t>
            </w:r>
          </w:p>
        </w:tc>
        <w:tc>
          <w:tcPr>
            <w:tcW w:w="80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4288A2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When driving, you should always strive to avoid confrontations.</w:t>
            </w:r>
          </w:p>
        </w:tc>
      </w:tr>
      <w:tr w:rsidR="00D74E0D" w:rsidRPr="00ED11BD" w14:paraId="3184A50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30A72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88F7D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9955FD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7E6B6CEC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BCAAE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F54F3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5EBB429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4DF8858D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3E866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BB61FC3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4ED64AB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295.)</w:t>
            </w:r>
          </w:p>
        </w:tc>
        <w:tc>
          <w:tcPr>
            <w:tcW w:w="80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3BAC0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64302A1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3C8808D" w14:textId="77777777" w:rsidR="00D74E0D" w:rsidRPr="00ED11BD" w:rsidRDefault="003C15F9">
            <w:pPr>
              <w:pStyle w:val="TableParagraph"/>
              <w:tabs>
                <w:tab w:val="left" w:pos="6551"/>
              </w:tabs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You are engaged in Distracted Driving anytime</w:t>
            </w:r>
            <w:r w:rsidRPr="00ED11BD">
              <w:rPr>
                <w:spacing w:val="-10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you</w:t>
            </w:r>
            <w:r w:rsidRPr="00ED11BD">
              <w:rPr>
                <w:spacing w:val="-2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are</w:t>
            </w:r>
            <w:r w:rsidRPr="00ED11BD">
              <w:rPr>
                <w:sz w:val="22"/>
                <w:szCs w:val="22"/>
                <w:u w:val="single" w:color="000000"/>
              </w:rPr>
              <w:t xml:space="preserve"> </w:t>
            </w:r>
            <w:r w:rsidRPr="00ED11BD">
              <w:rPr>
                <w:sz w:val="22"/>
                <w:szCs w:val="22"/>
                <w:u w:val="single" w:color="000000"/>
              </w:rPr>
              <w:tab/>
            </w:r>
            <w:r w:rsidRPr="00ED11BD">
              <w:rPr>
                <w:sz w:val="22"/>
                <w:szCs w:val="22"/>
              </w:rPr>
              <w:t>while</w:t>
            </w:r>
            <w:r w:rsidRPr="00ED11BD">
              <w:rPr>
                <w:spacing w:val="-3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driving.</w:t>
            </w:r>
          </w:p>
        </w:tc>
      </w:tr>
      <w:tr w:rsidR="00D74E0D" w:rsidRPr="00ED11BD" w14:paraId="4BA9FE6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28546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39E52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817FF4C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grooming</w:t>
            </w:r>
          </w:p>
        </w:tc>
      </w:tr>
      <w:tr w:rsidR="00D74E0D" w:rsidRPr="00ED11BD" w14:paraId="2DCFA56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9239C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C0024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2530D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texting</w:t>
            </w:r>
          </w:p>
        </w:tc>
      </w:tr>
      <w:tr w:rsidR="00D74E0D" w:rsidRPr="00ED11BD" w14:paraId="5F431BE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08956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58F28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5DEC6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eating</w:t>
            </w:r>
          </w:p>
        </w:tc>
      </w:tr>
      <w:tr w:rsidR="00D74E0D" w:rsidRPr="00ED11BD" w14:paraId="2827390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919F9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A452A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004831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smoking</w:t>
            </w:r>
          </w:p>
        </w:tc>
      </w:tr>
      <w:tr w:rsidR="00D74E0D" w:rsidRPr="00ED11BD" w14:paraId="7329DA0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C338D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68DA5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88CF89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:rsidRPr="00ED11BD" w14:paraId="354E590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9E0D3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56DECB1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51E29DB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296.)</w:t>
            </w:r>
          </w:p>
        </w:tc>
        <w:tc>
          <w:tcPr>
            <w:tcW w:w="80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386B3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C76AAE0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F861130" w14:textId="7A5B2DEE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 xml:space="preserve">The three categories of distractions while driving </w:t>
            </w:r>
            <w:r w:rsidR="00DF030E">
              <w:rPr>
                <w:sz w:val="22"/>
                <w:szCs w:val="22"/>
              </w:rPr>
              <w:t>would be_____________.</w:t>
            </w:r>
          </w:p>
        </w:tc>
      </w:tr>
      <w:tr w:rsidR="00D74E0D" w:rsidRPr="00ED11BD" w14:paraId="42C475E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B9F4F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F6E9D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75B59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aural, tactile, and olfactory</w:t>
            </w:r>
          </w:p>
        </w:tc>
      </w:tr>
      <w:tr w:rsidR="00D74E0D" w:rsidRPr="00ED11BD" w14:paraId="33FB56B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EC68D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7F3AA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FAE3A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visual, manual, and cognitive</w:t>
            </w:r>
          </w:p>
        </w:tc>
      </w:tr>
      <w:tr w:rsidR="00D74E0D" w:rsidRPr="00ED11BD" w14:paraId="5DE1069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3B031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F2C02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C2165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food, drink, and radio</w:t>
            </w:r>
          </w:p>
        </w:tc>
      </w:tr>
      <w:tr w:rsidR="00D74E0D" w:rsidRPr="00ED11BD" w14:paraId="38EB5648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C5AA2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1DDDA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CD4C0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safety, drowsiness, and emotional</w:t>
            </w:r>
          </w:p>
        </w:tc>
      </w:tr>
      <w:tr w:rsidR="00D74E0D" w:rsidRPr="00ED11BD" w14:paraId="58495639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59CD8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2F089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6A54F1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ambulatory, symphonic, and psychosomatic</w:t>
            </w:r>
          </w:p>
        </w:tc>
      </w:tr>
    </w:tbl>
    <w:p w14:paraId="107DBD26" w14:textId="77777777" w:rsidR="00D74E0D" w:rsidRPr="00ED11BD" w:rsidRDefault="00D74E0D">
      <w:pPr>
        <w:rPr>
          <w:rFonts w:ascii="Times New Roman" w:hAnsi="Times New Roman" w:cs="Times New Roman"/>
          <w:sz w:val="26"/>
          <w:szCs w:val="26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42CE189F" w14:textId="77777777" w:rsidR="00D74E0D" w:rsidRPr="00ED11B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77935FFA" w14:textId="77777777" w:rsidR="00D74E0D" w:rsidRPr="00ED11B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6BD60050" w14:textId="77777777" w:rsidR="00D74E0D" w:rsidRPr="00ED11BD" w:rsidRDefault="00D74E0D">
      <w:pPr>
        <w:pStyle w:val="BodyText"/>
        <w:kinsoku w:val="0"/>
        <w:overflowPunct w:val="0"/>
        <w:spacing w:before="8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243"/>
      </w:tblGrid>
      <w:tr w:rsidR="00D74E0D" w:rsidRPr="00ED11BD" w14:paraId="7AF56882" w14:textId="77777777">
        <w:trPr>
          <w:trHeight w:val="658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D6FF11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297.)</w:t>
            </w:r>
          </w:p>
        </w:tc>
        <w:tc>
          <w:tcPr>
            <w:tcW w:w="82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03E858" w14:textId="77777777" w:rsidR="00D74E0D" w:rsidRPr="00ED11BD" w:rsidRDefault="003C15F9">
            <w:pPr>
              <w:pStyle w:val="TableParagraph"/>
              <w:tabs>
                <w:tab w:val="left" w:pos="5422"/>
              </w:tabs>
              <w:kinsoku w:val="0"/>
              <w:overflowPunct w:val="0"/>
              <w:spacing w:line="276" w:lineRule="auto"/>
              <w:ind w:left="110" w:right="198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Driving instructors estimate that</w:t>
            </w:r>
            <w:r w:rsidRPr="00ED11BD">
              <w:rPr>
                <w:spacing w:val="-8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you</w:t>
            </w:r>
            <w:r w:rsidRPr="00ED11BD">
              <w:rPr>
                <w:spacing w:val="-2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make</w:t>
            </w:r>
            <w:r w:rsidRPr="00ED11BD">
              <w:rPr>
                <w:sz w:val="22"/>
                <w:szCs w:val="22"/>
                <w:u w:val="single" w:color="000000"/>
              </w:rPr>
              <w:t xml:space="preserve"> </w:t>
            </w:r>
            <w:r w:rsidRPr="00ED11BD">
              <w:rPr>
                <w:sz w:val="22"/>
                <w:szCs w:val="22"/>
                <w:u w:val="single" w:color="000000"/>
              </w:rPr>
              <w:tab/>
            </w:r>
            <w:r w:rsidRPr="00ED11BD">
              <w:rPr>
                <w:sz w:val="22"/>
                <w:szCs w:val="22"/>
              </w:rPr>
              <w:t>decision for every 1 mile of driving.</w:t>
            </w:r>
          </w:p>
        </w:tc>
      </w:tr>
      <w:tr w:rsidR="00D74E0D" w:rsidRPr="00ED11BD" w14:paraId="6DD459F3" w14:textId="77777777">
        <w:trPr>
          <w:trHeight w:val="60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B73CB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9FF05A" w14:textId="77777777" w:rsidR="00D74E0D" w:rsidRPr="00ED11BD" w:rsidRDefault="003C15F9">
            <w:pPr>
              <w:pStyle w:val="TableParagraph"/>
              <w:kinsoku w:val="0"/>
              <w:overflowPunct w:val="0"/>
              <w:spacing w:before="115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5</w:t>
            </w:r>
          </w:p>
        </w:tc>
      </w:tr>
      <w:tr w:rsidR="00D74E0D" w:rsidRPr="00ED11BD" w14:paraId="41091CE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8BB46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94369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FE5B8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25</w:t>
            </w:r>
          </w:p>
        </w:tc>
      </w:tr>
      <w:tr w:rsidR="00D74E0D" w:rsidRPr="00ED11BD" w14:paraId="0A029F0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A5ECB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76B71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5AD74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50</w:t>
            </w:r>
          </w:p>
        </w:tc>
      </w:tr>
      <w:tr w:rsidR="00D74E0D" w:rsidRPr="00ED11BD" w14:paraId="34D9977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9BCBB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E26B0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93156B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100</w:t>
            </w:r>
          </w:p>
        </w:tc>
      </w:tr>
      <w:tr w:rsidR="00D74E0D" w:rsidRPr="00ED11BD" w14:paraId="58A6869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94349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B1D9C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BFC49C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E) 200</w:t>
            </w:r>
          </w:p>
        </w:tc>
      </w:tr>
      <w:tr w:rsidR="00D74E0D" w:rsidRPr="00ED11BD" w14:paraId="51B9B81A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865D5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8B8CB6B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460B3C4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298.)</w:t>
            </w:r>
          </w:p>
        </w:tc>
        <w:tc>
          <w:tcPr>
            <w:tcW w:w="82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DD559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22A9280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642F4E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The best time to complete tasks that might distract you from driving is</w:t>
            </w:r>
          </w:p>
        </w:tc>
      </w:tr>
      <w:tr w:rsidR="00D74E0D" w:rsidRPr="00ED11BD" w14:paraId="54111D7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D89F2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5E6F9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AECA8B6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while waiting at a traffic signal</w:t>
            </w:r>
          </w:p>
        </w:tc>
      </w:tr>
      <w:tr w:rsidR="00D74E0D" w:rsidRPr="00ED11BD" w14:paraId="7A93B90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A445C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15E48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EED8EF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before beginning your trip</w:t>
            </w:r>
          </w:p>
        </w:tc>
      </w:tr>
      <w:tr w:rsidR="00D74E0D" w:rsidRPr="00ED11BD" w14:paraId="747DABE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2F47F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E9C97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E3C80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anytime, except for when changing lanes</w:t>
            </w:r>
          </w:p>
        </w:tc>
      </w:tr>
      <w:tr w:rsidR="00D74E0D" w:rsidRPr="00ED11BD" w14:paraId="114FBE2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38AFD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BDE6E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50F18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when traffic is heavy</w:t>
            </w:r>
          </w:p>
        </w:tc>
      </w:tr>
      <w:tr w:rsidR="00D74E0D" w:rsidRPr="00ED11BD" w14:paraId="7DA03C52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3F021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40D67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1719650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when traffic is light</w:t>
            </w:r>
          </w:p>
        </w:tc>
      </w:tr>
      <w:tr w:rsidR="00D74E0D" w:rsidRPr="00ED11BD" w14:paraId="76391E3E" w14:textId="77777777">
        <w:trPr>
          <w:trHeight w:val="1257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371E0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88720A5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2FC45B1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299.)</w:t>
            </w:r>
          </w:p>
        </w:tc>
        <w:tc>
          <w:tcPr>
            <w:tcW w:w="82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0A526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E08B8C5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FA55EF8" w14:textId="254C4A14" w:rsidR="00D74E0D" w:rsidRPr="00ED11BD" w:rsidRDefault="003C15F9">
            <w:pPr>
              <w:pStyle w:val="TableParagraph"/>
              <w:tabs>
                <w:tab w:val="left" w:pos="7163"/>
              </w:tabs>
              <w:kinsoku w:val="0"/>
              <w:overflowPunct w:val="0"/>
              <w:spacing w:line="278" w:lineRule="auto"/>
              <w:ind w:left="110" w:right="552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 xml:space="preserve">If you are using a map to navigate while </w:t>
            </w:r>
            <w:r w:rsidR="0061392B" w:rsidRPr="00ED11BD">
              <w:rPr>
                <w:sz w:val="22"/>
                <w:szCs w:val="22"/>
              </w:rPr>
              <w:t>driving,</w:t>
            </w:r>
            <w:r w:rsidRPr="00ED11BD">
              <w:rPr>
                <w:spacing w:val="-15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you</w:t>
            </w:r>
            <w:r w:rsidRPr="00ED11BD">
              <w:rPr>
                <w:spacing w:val="-2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should</w:t>
            </w:r>
            <w:r w:rsidRPr="00ED11BD">
              <w:rPr>
                <w:sz w:val="22"/>
                <w:szCs w:val="22"/>
                <w:u w:val="single" w:color="000000"/>
              </w:rPr>
              <w:t xml:space="preserve"> </w:t>
            </w:r>
            <w:r w:rsidRPr="00ED11BD">
              <w:rPr>
                <w:sz w:val="22"/>
                <w:szCs w:val="22"/>
                <w:u w:val="single" w:color="000000"/>
              </w:rPr>
              <w:tab/>
            </w:r>
            <w:r w:rsidRPr="00ED11BD">
              <w:rPr>
                <w:spacing w:val="-1"/>
                <w:sz w:val="22"/>
                <w:szCs w:val="22"/>
              </w:rPr>
              <w:t xml:space="preserve">when </w:t>
            </w:r>
            <w:r w:rsidRPr="00ED11BD">
              <w:rPr>
                <w:sz w:val="22"/>
                <w:szCs w:val="22"/>
              </w:rPr>
              <w:t>looking at it.</w:t>
            </w:r>
          </w:p>
        </w:tc>
      </w:tr>
      <w:tr w:rsidR="00D74E0D" w:rsidRPr="00ED11BD" w14:paraId="0F8FA562" w14:textId="77777777">
        <w:trPr>
          <w:trHeight w:val="368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4A1BA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1465BC" w14:textId="77777777" w:rsidR="00D74E0D" w:rsidRPr="00ED11BD" w:rsidRDefault="003C15F9">
            <w:pPr>
              <w:pStyle w:val="TableParagraph"/>
              <w:kinsoku w:val="0"/>
              <w:overflowPunct w:val="0"/>
              <w:spacing w:before="115" w:line="233" w:lineRule="exact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A) pull over</w:t>
            </w:r>
          </w:p>
        </w:tc>
      </w:tr>
    </w:tbl>
    <w:p w14:paraId="14C84A0A" w14:textId="77777777" w:rsidR="00D74E0D" w:rsidRPr="00ED11BD" w:rsidRDefault="00D74E0D">
      <w:pPr>
        <w:rPr>
          <w:rFonts w:ascii="Times New Roman" w:hAnsi="Times New Roman" w:cs="Times New Roman"/>
          <w:sz w:val="26"/>
          <w:szCs w:val="26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62CD2644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174"/>
      </w:tblGrid>
      <w:tr w:rsidR="00D74E0D" w:rsidRPr="00ED11BD" w14:paraId="260443BB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41E73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7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5084D2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turn the radio off</w:t>
            </w:r>
          </w:p>
        </w:tc>
      </w:tr>
      <w:tr w:rsidR="00D74E0D" w:rsidRPr="00ED11BD" w14:paraId="7A8DEAD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A735C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7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C7BD4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B55BC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turn on your hazard lights</w:t>
            </w:r>
          </w:p>
        </w:tc>
      </w:tr>
      <w:tr w:rsidR="00D74E0D" w:rsidRPr="00ED11BD" w14:paraId="234FD16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76C08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7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C5ACA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17E3F5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accelerate the vehicle</w:t>
            </w:r>
          </w:p>
        </w:tc>
      </w:tr>
      <w:tr w:rsidR="00D74E0D" w:rsidRPr="00ED11BD" w14:paraId="01DF2F2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223BF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7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63EFE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F7B4C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3072EAA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20C47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61E904F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D92E736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300.)</w:t>
            </w:r>
          </w:p>
        </w:tc>
        <w:tc>
          <w:tcPr>
            <w:tcW w:w="817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BCEB8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5A40C2E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17429C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Children inside a vehicle should be</w:t>
            </w:r>
          </w:p>
        </w:tc>
      </w:tr>
      <w:tr w:rsidR="00D74E0D" w:rsidRPr="00ED11BD" w14:paraId="0B4523B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A0766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7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EA818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777EB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allowed to move freely at all times</w:t>
            </w:r>
          </w:p>
        </w:tc>
      </w:tr>
      <w:tr w:rsidR="00D74E0D" w:rsidRPr="00ED11BD" w14:paraId="12F1B6A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774F1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7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22D124" w14:textId="77777777" w:rsidR="00D74E0D" w:rsidRPr="005B639C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</w:pPr>
          </w:p>
          <w:p w14:paraId="04BE488B" w14:textId="437D2B57" w:rsidR="00D74E0D" w:rsidRPr="0015157B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  <w:highlight w:val="yellow"/>
              </w:rPr>
            </w:pPr>
            <w:r w:rsidRPr="005C742F">
              <w:rPr>
                <w:color w:val="FF0000"/>
                <w:sz w:val="22"/>
                <w:szCs w:val="22"/>
              </w:rPr>
              <w:t xml:space="preserve">B) restrained </w:t>
            </w:r>
            <w:r w:rsidR="0015157B" w:rsidRPr="005C742F">
              <w:rPr>
                <w:color w:val="FF0000"/>
                <w:sz w:val="22"/>
                <w:szCs w:val="22"/>
              </w:rPr>
              <w:t xml:space="preserve">with a seatbelt or child safety seat </w:t>
            </w:r>
            <w:r w:rsidRPr="005C742F">
              <w:rPr>
                <w:color w:val="FF0000"/>
                <w:sz w:val="22"/>
                <w:szCs w:val="22"/>
              </w:rPr>
              <w:t>at all times</w:t>
            </w:r>
          </w:p>
        </w:tc>
      </w:tr>
      <w:tr w:rsidR="00D74E0D" w:rsidRPr="00ED11BD" w14:paraId="76FD07D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F8899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7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C45CA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23158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sitting next to the driver at all times</w:t>
            </w:r>
          </w:p>
        </w:tc>
      </w:tr>
      <w:tr w:rsidR="00D74E0D" w:rsidRPr="00ED11BD" w14:paraId="7FA7D5E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21FD3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7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FB556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0771D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allowed to use the steering wheel</w:t>
            </w:r>
          </w:p>
        </w:tc>
      </w:tr>
      <w:tr w:rsidR="00D74E0D" w:rsidRPr="00ED11BD" w14:paraId="48511573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C67FD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7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237BD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523F3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7CE43851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B0B42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AFBC157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734EE89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301.)</w:t>
            </w:r>
          </w:p>
        </w:tc>
        <w:tc>
          <w:tcPr>
            <w:tcW w:w="817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AFE5F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B173484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4466D8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The term "rubbernecking" is when</w:t>
            </w:r>
          </w:p>
        </w:tc>
      </w:tr>
      <w:tr w:rsidR="00D74E0D" w:rsidRPr="00ED11BD" w14:paraId="44BAA22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5173A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7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CFEEF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10E82B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you attempt to stretch while driving</w:t>
            </w:r>
          </w:p>
        </w:tc>
      </w:tr>
      <w:tr w:rsidR="00D74E0D" w:rsidRPr="00ED11BD" w14:paraId="5C61552B" w14:textId="77777777">
        <w:trPr>
          <w:trHeight w:val="101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EB3E3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7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BF40A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91F99F0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8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you are paying more attention to objects, events, and scenes beyond the road than driving</w:t>
            </w:r>
          </w:p>
        </w:tc>
      </w:tr>
      <w:tr w:rsidR="00D74E0D" w:rsidRPr="00ED11BD" w14:paraId="54E82163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0D295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7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F6C1F9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17C341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you are beginning to nod off while driving</w:t>
            </w:r>
          </w:p>
        </w:tc>
      </w:tr>
      <w:tr w:rsidR="00D74E0D" w:rsidRPr="00ED11BD" w14:paraId="1D2ADE51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55BF8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7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A1CC2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22B949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you lean your head far back to finish a drink while driving</w:t>
            </w:r>
          </w:p>
        </w:tc>
      </w:tr>
    </w:tbl>
    <w:p w14:paraId="109F9721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55758E53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7757"/>
      </w:tblGrid>
      <w:tr w:rsidR="00D74E0D" w:rsidRPr="00ED11BD" w14:paraId="2610AB70" w14:textId="77777777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E1EEF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99CB15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20427F0B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8DB41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F43A0DE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07F2072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302.)</w:t>
            </w:r>
          </w:p>
        </w:tc>
        <w:tc>
          <w:tcPr>
            <w:tcW w:w="77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0C66F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ED607DC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3F8863B" w14:textId="77777777" w:rsidR="00D74E0D" w:rsidRPr="00ED11BD" w:rsidRDefault="003C15F9">
            <w:pPr>
              <w:pStyle w:val="TableParagraph"/>
              <w:tabs>
                <w:tab w:val="left" w:pos="6159"/>
              </w:tabs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Always make sure that objects and other</w:t>
            </w:r>
            <w:r w:rsidRPr="00ED11BD">
              <w:rPr>
                <w:spacing w:val="-11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cargo</w:t>
            </w:r>
            <w:r w:rsidRPr="00ED11BD">
              <w:rPr>
                <w:spacing w:val="-2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are</w:t>
            </w:r>
            <w:r w:rsidRPr="00ED11BD">
              <w:rPr>
                <w:sz w:val="22"/>
                <w:szCs w:val="22"/>
                <w:u w:val="single" w:color="000000"/>
              </w:rPr>
              <w:t xml:space="preserve"> </w:t>
            </w:r>
            <w:r w:rsidRPr="00ED11BD">
              <w:rPr>
                <w:sz w:val="22"/>
                <w:szCs w:val="22"/>
                <w:u w:val="single" w:color="000000"/>
              </w:rPr>
              <w:tab/>
            </w:r>
            <w:r w:rsidRPr="00ED11BD">
              <w:rPr>
                <w:sz w:val="22"/>
                <w:szCs w:val="22"/>
              </w:rPr>
              <w:t>before</w:t>
            </w:r>
            <w:r w:rsidRPr="00ED11BD">
              <w:rPr>
                <w:spacing w:val="-4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driving.</w:t>
            </w:r>
          </w:p>
        </w:tc>
      </w:tr>
      <w:tr w:rsidR="00D74E0D" w:rsidRPr="00ED11BD" w14:paraId="444A4581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109B5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244A5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4507D6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placed on the floor under your legs</w:t>
            </w:r>
          </w:p>
        </w:tc>
      </w:tr>
      <w:tr w:rsidR="00D74E0D" w:rsidRPr="00ED11BD" w14:paraId="7673C66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59388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D9BA7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0D3BFD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placed loosely on the seat next to you</w:t>
            </w:r>
          </w:p>
        </w:tc>
      </w:tr>
      <w:tr w:rsidR="00D74E0D" w:rsidRPr="00ED11BD" w14:paraId="231D0A4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8ECD0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5BA81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4D009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C) firmly secured to prevent shifting and moving</w:t>
            </w:r>
          </w:p>
        </w:tc>
      </w:tr>
      <w:tr w:rsidR="00D74E0D" w:rsidRPr="00ED11BD" w14:paraId="3AFDFF0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1F588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94D32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D74F59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in your lap</w:t>
            </w:r>
          </w:p>
        </w:tc>
      </w:tr>
      <w:tr w:rsidR="00D74E0D" w:rsidRPr="00ED11BD" w14:paraId="1AF0533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2D049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16AB7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7BBCE9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105F0292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B53AD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39F76D1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79DFD8D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303.)</w:t>
            </w:r>
          </w:p>
        </w:tc>
        <w:tc>
          <w:tcPr>
            <w:tcW w:w="77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14EAF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4867F96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6D97B60" w14:textId="2B4A8987" w:rsidR="00D74E0D" w:rsidRPr="00ED11BD" w:rsidRDefault="003C15F9">
            <w:pPr>
              <w:pStyle w:val="TableParagraph"/>
              <w:tabs>
                <w:tab w:val="left" w:pos="5507"/>
              </w:tabs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 xml:space="preserve">To prevent distracted </w:t>
            </w:r>
            <w:r w:rsidR="0061392B" w:rsidRPr="00ED11BD">
              <w:rPr>
                <w:sz w:val="22"/>
                <w:szCs w:val="22"/>
              </w:rPr>
              <w:t>driving,</w:t>
            </w:r>
            <w:r w:rsidRPr="00ED11BD">
              <w:rPr>
                <w:sz w:val="22"/>
                <w:szCs w:val="22"/>
              </w:rPr>
              <w:t xml:space="preserve"> you</w:t>
            </w:r>
            <w:r w:rsidRPr="00ED11BD">
              <w:rPr>
                <w:spacing w:val="-9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should</w:t>
            </w:r>
            <w:r w:rsidRPr="00ED11BD">
              <w:rPr>
                <w:spacing w:val="-3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NOT</w:t>
            </w:r>
            <w:r w:rsidRPr="00ED11BD">
              <w:rPr>
                <w:sz w:val="22"/>
                <w:szCs w:val="22"/>
                <w:u w:val="single" w:color="000000"/>
              </w:rPr>
              <w:t xml:space="preserve"> </w:t>
            </w:r>
            <w:r w:rsidRPr="00ED11BD">
              <w:rPr>
                <w:sz w:val="22"/>
                <w:szCs w:val="22"/>
                <w:u w:val="single" w:color="000000"/>
              </w:rPr>
              <w:tab/>
            </w:r>
            <w:r w:rsidRPr="00ED11BD">
              <w:rPr>
                <w:sz w:val="22"/>
                <w:szCs w:val="22"/>
              </w:rPr>
              <w:t>while</w:t>
            </w:r>
            <w:r w:rsidRPr="00ED11BD">
              <w:rPr>
                <w:spacing w:val="-1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driving.</w:t>
            </w:r>
          </w:p>
        </w:tc>
      </w:tr>
      <w:tr w:rsidR="00D74E0D" w:rsidRPr="00ED11BD" w14:paraId="0EA9F7A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F255B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CEE33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EF5C0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A) play with the radio</w:t>
            </w:r>
          </w:p>
        </w:tc>
      </w:tr>
      <w:tr w:rsidR="00D74E0D" w:rsidRPr="00ED11BD" w14:paraId="72EC32D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8E47E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68AC3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A401F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use a turn signal</w:t>
            </w:r>
          </w:p>
        </w:tc>
      </w:tr>
      <w:tr w:rsidR="00D74E0D" w:rsidRPr="00ED11BD" w14:paraId="0D90A0C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67B20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25B8D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D310B6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turn on the headlights</w:t>
            </w:r>
          </w:p>
        </w:tc>
      </w:tr>
      <w:tr w:rsidR="00D74E0D" w:rsidRPr="00ED11BD" w14:paraId="41C970E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74CB1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9FC7D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C2231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turn on the windshield wipers</w:t>
            </w:r>
          </w:p>
        </w:tc>
      </w:tr>
      <w:tr w:rsidR="00D74E0D" w:rsidRPr="00ED11BD" w14:paraId="0E72F050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FE196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214E1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ABCF796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All of the above</w:t>
            </w:r>
          </w:p>
        </w:tc>
      </w:tr>
      <w:tr w:rsidR="00D74E0D" w:rsidRPr="00ED11BD" w14:paraId="6F420436" w14:textId="77777777">
        <w:trPr>
          <w:trHeight w:val="107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79F71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40918E0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C0C3C51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304.)</w:t>
            </w:r>
          </w:p>
        </w:tc>
        <w:tc>
          <w:tcPr>
            <w:tcW w:w="77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72BB5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8895F6E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91ED79A" w14:textId="47EF967B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 xml:space="preserve">When you see a potential </w:t>
            </w:r>
            <w:r w:rsidR="0061392B" w:rsidRPr="00ED11BD">
              <w:rPr>
                <w:sz w:val="22"/>
                <w:szCs w:val="22"/>
              </w:rPr>
              <w:t>hazard,</w:t>
            </w:r>
            <w:r w:rsidRPr="00ED11BD">
              <w:rPr>
                <w:sz w:val="22"/>
                <w:szCs w:val="22"/>
              </w:rPr>
              <w:t xml:space="preserve"> you should</w:t>
            </w:r>
          </w:p>
        </w:tc>
      </w:tr>
      <w:tr w:rsidR="00D74E0D" w:rsidRPr="00ED11BD" w14:paraId="3659722E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A8809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599C7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9D33306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focus solely on the single hazard</w:t>
            </w:r>
          </w:p>
        </w:tc>
      </w:tr>
    </w:tbl>
    <w:p w14:paraId="207E1213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1F8821B2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076"/>
      </w:tblGrid>
      <w:tr w:rsidR="00D74E0D" w:rsidRPr="00ED11BD" w14:paraId="3547C21D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81656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1B3186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pay attention to the single hazard while being mindful of other potential ones</w:t>
            </w:r>
          </w:p>
        </w:tc>
      </w:tr>
      <w:tr w:rsidR="00D74E0D" w:rsidRPr="00ED11BD" w14:paraId="6EC0F1C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EEA39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075FA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EE5F0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immediately pull over</w:t>
            </w:r>
          </w:p>
        </w:tc>
      </w:tr>
      <w:tr w:rsidR="00D74E0D" w:rsidRPr="00ED11BD" w14:paraId="7F1B9CE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073AE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6B75F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99CB5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flash your high beams</w:t>
            </w:r>
          </w:p>
        </w:tc>
      </w:tr>
      <w:tr w:rsidR="00D74E0D" w:rsidRPr="00ED11BD" w14:paraId="5051A03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6030B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3B0AF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1FAD8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accelerate</w:t>
            </w:r>
          </w:p>
        </w:tc>
      </w:tr>
      <w:tr w:rsidR="00D74E0D" w:rsidRPr="00ED11BD" w14:paraId="5DCCD415" w14:textId="77777777">
        <w:trPr>
          <w:trHeight w:val="125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7C150D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14080F8" w14:textId="77777777" w:rsidR="00D74E0D" w:rsidRPr="005C742F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2A07D7D" w14:textId="77777777" w:rsidR="00D74E0D" w:rsidRPr="005C742F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>305.)</w:t>
            </w:r>
          </w:p>
        </w:tc>
        <w:tc>
          <w:tcPr>
            <w:tcW w:w="80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FB049E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5ED03EE" w14:textId="77777777" w:rsidR="00D74E0D" w:rsidRPr="005C742F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0BC95D6" w14:textId="7AA3643A" w:rsidR="00D74E0D" w:rsidRPr="005C742F" w:rsidRDefault="00584B1A">
            <w:pPr>
              <w:pStyle w:val="TableParagraph"/>
              <w:tabs>
                <w:tab w:val="left" w:pos="5826"/>
              </w:tabs>
              <w:kinsoku w:val="0"/>
              <w:overflowPunct w:val="0"/>
              <w:spacing w:line="276" w:lineRule="auto"/>
              <w:ind w:left="110" w:right="199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 xml:space="preserve">According to an </w:t>
            </w:r>
            <w:r w:rsidR="003C15F9" w:rsidRPr="005C742F">
              <w:rPr>
                <w:sz w:val="22"/>
                <w:szCs w:val="22"/>
              </w:rPr>
              <w:t>estimate</w:t>
            </w:r>
            <w:r w:rsidRPr="005C742F">
              <w:rPr>
                <w:sz w:val="22"/>
                <w:szCs w:val="22"/>
              </w:rPr>
              <w:t xml:space="preserve"> from th</w:t>
            </w:r>
            <w:r w:rsidR="00BF0D0A" w:rsidRPr="005C742F">
              <w:rPr>
                <w:sz w:val="22"/>
                <w:szCs w:val="22"/>
              </w:rPr>
              <w:t>e</w:t>
            </w:r>
            <w:r w:rsidRPr="005C742F">
              <w:rPr>
                <w:sz w:val="22"/>
                <w:szCs w:val="22"/>
              </w:rPr>
              <w:t xml:space="preserve"> NHTSA</w:t>
            </w:r>
            <w:r w:rsidR="00E45067" w:rsidRPr="005C742F">
              <w:rPr>
                <w:sz w:val="22"/>
                <w:szCs w:val="22"/>
              </w:rPr>
              <w:t xml:space="preserve"> in 2019,</w:t>
            </w:r>
            <w:r w:rsidR="003C15F9" w:rsidRPr="005C742F">
              <w:rPr>
                <w:sz w:val="22"/>
                <w:szCs w:val="22"/>
              </w:rPr>
              <w:t xml:space="preserve"> at any</w:t>
            </w:r>
            <w:r w:rsidR="003C15F9" w:rsidRPr="005C742F">
              <w:rPr>
                <w:spacing w:val="-11"/>
                <w:sz w:val="22"/>
                <w:szCs w:val="22"/>
              </w:rPr>
              <w:t xml:space="preserve"> </w:t>
            </w:r>
            <w:r w:rsidR="003C15F9" w:rsidRPr="005C742F">
              <w:rPr>
                <w:sz w:val="22"/>
                <w:szCs w:val="22"/>
              </w:rPr>
              <w:t>given</w:t>
            </w:r>
            <w:r w:rsidR="003C15F9" w:rsidRPr="005C742F">
              <w:rPr>
                <w:spacing w:val="-2"/>
                <w:sz w:val="22"/>
                <w:szCs w:val="22"/>
              </w:rPr>
              <w:t xml:space="preserve"> </w:t>
            </w:r>
            <w:r w:rsidR="005034D4" w:rsidRPr="005C742F">
              <w:rPr>
                <w:sz w:val="22"/>
                <w:szCs w:val="22"/>
              </w:rPr>
              <w:t>moment</w:t>
            </w:r>
            <w:r w:rsidR="002B05A2" w:rsidRPr="005C742F">
              <w:rPr>
                <w:sz w:val="22"/>
                <w:szCs w:val="22"/>
              </w:rPr>
              <w:t xml:space="preserve"> in the day</w:t>
            </w:r>
            <w:r w:rsidR="00E45067" w:rsidRPr="005C742F">
              <w:rPr>
                <w:sz w:val="22"/>
                <w:szCs w:val="22"/>
              </w:rPr>
              <w:t xml:space="preserve"> there are</w:t>
            </w:r>
            <w:r w:rsidR="003C15F9" w:rsidRPr="005C742F">
              <w:rPr>
                <w:sz w:val="22"/>
                <w:szCs w:val="22"/>
                <w:u w:val="single" w:color="000000"/>
              </w:rPr>
              <w:t xml:space="preserve"> </w:t>
            </w:r>
            <w:r w:rsidR="00E45067" w:rsidRPr="005C742F">
              <w:rPr>
                <w:sz w:val="22"/>
                <w:szCs w:val="22"/>
                <w:u w:val="single" w:color="000000"/>
              </w:rPr>
              <w:t xml:space="preserve">______ </w:t>
            </w:r>
            <w:r w:rsidR="003C15F9" w:rsidRPr="005C742F">
              <w:rPr>
                <w:sz w:val="22"/>
                <w:szCs w:val="22"/>
              </w:rPr>
              <w:t>drivers using a cell phone.</w:t>
            </w:r>
          </w:p>
        </w:tc>
      </w:tr>
      <w:tr w:rsidR="00D74E0D" w:rsidRPr="00ED11BD" w14:paraId="02C575D7" w14:textId="77777777">
        <w:trPr>
          <w:trHeight w:val="60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F12351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E498C4" w14:textId="7994F2FB" w:rsidR="00D74E0D" w:rsidRPr="005C742F" w:rsidRDefault="003C15F9">
            <w:pPr>
              <w:pStyle w:val="TableParagraph"/>
              <w:kinsoku w:val="0"/>
              <w:overflowPunct w:val="0"/>
              <w:spacing w:before="115"/>
              <w:ind w:left="110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 xml:space="preserve">A) </w:t>
            </w:r>
            <w:r w:rsidR="00DB5751" w:rsidRPr="005C742F">
              <w:rPr>
                <w:sz w:val="22"/>
                <w:szCs w:val="22"/>
              </w:rPr>
              <w:t xml:space="preserve">At least </w:t>
            </w:r>
            <w:r w:rsidRPr="005C742F">
              <w:rPr>
                <w:sz w:val="22"/>
                <w:szCs w:val="22"/>
              </w:rPr>
              <w:t>100</w:t>
            </w:r>
          </w:p>
        </w:tc>
      </w:tr>
      <w:tr w:rsidR="00D74E0D" w:rsidRPr="00ED11BD" w14:paraId="2E89559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467C64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1EE683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77E2CCC" w14:textId="7D5906D3" w:rsidR="00D74E0D" w:rsidRPr="005C742F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 xml:space="preserve">B) </w:t>
            </w:r>
            <w:r w:rsidR="00751DE1" w:rsidRPr="005C742F">
              <w:rPr>
                <w:sz w:val="22"/>
                <w:szCs w:val="22"/>
              </w:rPr>
              <w:t>1,000,000,000</w:t>
            </w:r>
          </w:p>
        </w:tc>
      </w:tr>
      <w:tr w:rsidR="00D74E0D" w:rsidRPr="00ED11BD" w14:paraId="4F46D3A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A566A2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5F3A75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15259AC" w14:textId="155C0693" w:rsidR="00D74E0D" w:rsidRPr="005C742F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5C742F">
              <w:rPr>
                <w:color w:val="FF0000"/>
                <w:sz w:val="22"/>
                <w:szCs w:val="22"/>
              </w:rPr>
              <w:t xml:space="preserve">C) </w:t>
            </w:r>
            <w:r w:rsidR="00751DE1" w:rsidRPr="005C742F">
              <w:rPr>
                <w:color w:val="FF0000"/>
                <w:sz w:val="22"/>
                <w:szCs w:val="22"/>
              </w:rPr>
              <w:t>Around 660,000</w:t>
            </w:r>
          </w:p>
        </w:tc>
      </w:tr>
      <w:tr w:rsidR="00D74E0D" w:rsidRPr="00ED11BD" w14:paraId="49D568E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339CE4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16C499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80FF78" w14:textId="66E79412" w:rsidR="00D74E0D" w:rsidRPr="005C742F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 xml:space="preserve">D) </w:t>
            </w:r>
            <w:r w:rsidR="00751DE1" w:rsidRPr="005C742F">
              <w:rPr>
                <w:sz w:val="22"/>
                <w:szCs w:val="22"/>
              </w:rPr>
              <w:t xml:space="preserve">Literally hundreds </w:t>
            </w:r>
          </w:p>
        </w:tc>
      </w:tr>
      <w:tr w:rsidR="00D74E0D" w:rsidRPr="00ED11BD" w14:paraId="1C6224F0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2706C5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3B6FA9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3773CB" w14:textId="53A8C93A" w:rsidR="00D74E0D" w:rsidRPr="005C742F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 xml:space="preserve">E) </w:t>
            </w:r>
            <w:r w:rsidR="005034D4" w:rsidRPr="005C742F">
              <w:rPr>
                <w:sz w:val="22"/>
                <w:szCs w:val="22"/>
              </w:rPr>
              <w:t>Between 3 and 5</w:t>
            </w:r>
          </w:p>
        </w:tc>
      </w:tr>
      <w:tr w:rsidR="00D74E0D" w:rsidRPr="00ED11BD" w14:paraId="1905B67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2FDE2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3699B1D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5707C95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306.)</w:t>
            </w:r>
          </w:p>
        </w:tc>
        <w:tc>
          <w:tcPr>
            <w:tcW w:w="80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6819D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FB38840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57EB57F" w14:textId="77777777" w:rsidR="00D74E0D" w:rsidRPr="00ED11BD" w:rsidRDefault="003C15F9">
            <w:pPr>
              <w:pStyle w:val="TableParagraph"/>
              <w:tabs>
                <w:tab w:val="left" w:pos="7043"/>
              </w:tabs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Using a cell phone while driving causes your reaction</w:t>
            </w:r>
            <w:r w:rsidRPr="00ED11BD">
              <w:rPr>
                <w:spacing w:val="-14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time</w:t>
            </w:r>
            <w:r w:rsidRPr="00ED11BD">
              <w:rPr>
                <w:spacing w:val="-4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to</w:t>
            </w:r>
            <w:r w:rsidRPr="00ED11BD">
              <w:rPr>
                <w:sz w:val="22"/>
                <w:szCs w:val="22"/>
                <w:u w:val="single" w:color="000000"/>
              </w:rPr>
              <w:t xml:space="preserve"> </w:t>
            </w:r>
            <w:r w:rsidRPr="00ED11BD">
              <w:rPr>
                <w:sz w:val="22"/>
                <w:szCs w:val="22"/>
                <w:u w:val="single" w:color="000000"/>
              </w:rPr>
              <w:tab/>
            </w:r>
            <w:r w:rsidRPr="00ED11BD">
              <w:rPr>
                <w:sz w:val="22"/>
                <w:szCs w:val="22"/>
              </w:rPr>
              <w:t>.</w:t>
            </w:r>
          </w:p>
        </w:tc>
      </w:tr>
      <w:tr w:rsidR="00D74E0D" w:rsidRPr="00ED11BD" w14:paraId="5D67FEF1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3580F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A0809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72991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decrease</w:t>
            </w:r>
          </w:p>
        </w:tc>
      </w:tr>
      <w:tr w:rsidR="00D74E0D" w:rsidRPr="00ED11BD" w14:paraId="647203C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AC397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267DB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B2123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increase</w:t>
            </w:r>
          </w:p>
        </w:tc>
      </w:tr>
      <w:tr w:rsidR="00D74E0D" w:rsidRPr="00ED11BD" w14:paraId="03A07880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06BDF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B143D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184EDB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stay the same</w:t>
            </w:r>
          </w:p>
        </w:tc>
      </w:tr>
      <w:tr w:rsidR="00D74E0D" w:rsidRPr="00ED11BD" w14:paraId="12F6CAA1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3B730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B7E98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866C54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fluctuate</w:t>
            </w:r>
          </w:p>
        </w:tc>
      </w:tr>
    </w:tbl>
    <w:p w14:paraId="20C83C8F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3CC80B06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5668"/>
      </w:tblGrid>
      <w:tr w:rsidR="00D74E0D" w:rsidRPr="00ED11BD" w14:paraId="1B28C6D3" w14:textId="77777777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5BAD2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0FD345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70F478F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604E71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7AE0AF6" w14:textId="77777777" w:rsidR="00D74E0D" w:rsidRPr="005C742F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AE744E7" w14:textId="77777777" w:rsidR="00D74E0D" w:rsidRPr="005C742F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>307.)</w:t>
            </w:r>
          </w:p>
        </w:tc>
        <w:tc>
          <w:tcPr>
            <w:tcW w:w="56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4B1AFA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D56A01E" w14:textId="77777777" w:rsidR="00D74E0D" w:rsidRPr="005C742F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F497AAF" w14:textId="5A75C83F" w:rsidR="00D74E0D" w:rsidRPr="005C742F" w:rsidRDefault="0015157B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>What factors can cause</w:t>
            </w:r>
            <w:r w:rsidR="003C15F9" w:rsidRPr="005C742F">
              <w:rPr>
                <w:sz w:val="22"/>
                <w:szCs w:val="22"/>
              </w:rPr>
              <w:t xml:space="preserve"> </w:t>
            </w:r>
            <w:r w:rsidRPr="005C742F">
              <w:rPr>
                <w:sz w:val="22"/>
                <w:szCs w:val="22"/>
              </w:rPr>
              <w:t>distracted driving</w:t>
            </w:r>
            <w:r w:rsidR="003C15F9" w:rsidRPr="005C742F">
              <w:rPr>
                <w:sz w:val="22"/>
                <w:szCs w:val="22"/>
              </w:rPr>
              <w:t>?</w:t>
            </w:r>
          </w:p>
        </w:tc>
      </w:tr>
      <w:tr w:rsidR="00D74E0D" w:rsidRPr="00ED11BD" w14:paraId="2F2D9D4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D1A36C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7764A4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5CAB89" w14:textId="6622D0FD" w:rsidR="00D74E0D" w:rsidRPr="005C742F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 xml:space="preserve">A) </w:t>
            </w:r>
            <w:r w:rsidR="0015157B" w:rsidRPr="005C742F">
              <w:rPr>
                <w:sz w:val="22"/>
                <w:szCs w:val="22"/>
              </w:rPr>
              <w:t>talking or texting on the phone</w:t>
            </w:r>
          </w:p>
        </w:tc>
      </w:tr>
      <w:tr w:rsidR="00D74E0D" w:rsidRPr="00ED11BD" w14:paraId="5F5B487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F8A0D1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3E1F7B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4A9C4F" w14:textId="3F262FE5" w:rsidR="00D74E0D" w:rsidRPr="005C742F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>B)</w:t>
            </w:r>
            <w:r w:rsidR="005E50BF" w:rsidRPr="005C742F">
              <w:rPr>
                <w:sz w:val="22"/>
                <w:szCs w:val="22"/>
              </w:rPr>
              <w:t xml:space="preserve"> </w:t>
            </w:r>
            <w:r w:rsidR="0015157B" w:rsidRPr="005C742F">
              <w:rPr>
                <w:sz w:val="22"/>
                <w:szCs w:val="22"/>
              </w:rPr>
              <w:t>eating and drinking</w:t>
            </w:r>
          </w:p>
        </w:tc>
      </w:tr>
      <w:tr w:rsidR="00D74E0D" w:rsidRPr="00ED11BD" w14:paraId="1204EA7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F78E77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213C86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1BE3F4" w14:textId="7D0AB45A" w:rsidR="00D74E0D" w:rsidRPr="005C742F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 xml:space="preserve">C) </w:t>
            </w:r>
            <w:r w:rsidR="0015157B" w:rsidRPr="005C742F">
              <w:rPr>
                <w:sz w:val="22"/>
                <w:szCs w:val="22"/>
              </w:rPr>
              <w:t>talking to people inside the vehicle</w:t>
            </w:r>
          </w:p>
        </w:tc>
      </w:tr>
      <w:tr w:rsidR="00D74E0D" w:rsidRPr="00ED11BD" w14:paraId="5D4DD56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A3EDD6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E80853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945356" w14:textId="77777777" w:rsidR="00D74E0D" w:rsidRPr="005C742F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5C742F"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:rsidRPr="00ED11BD" w14:paraId="15AB128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0064A7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220FCB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5C4B044" w14:textId="77777777" w:rsidR="00D74E0D" w:rsidRPr="005C742F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3B74875B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F24ED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0C81FE6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87C6317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308.)</w:t>
            </w:r>
          </w:p>
        </w:tc>
        <w:tc>
          <w:tcPr>
            <w:tcW w:w="56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F24D7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892751F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5A3E42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Driving while distracted</w:t>
            </w:r>
          </w:p>
        </w:tc>
      </w:tr>
      <w:tr w:rsidR="00D74E0D" w:rsidRPr="00ED11BD" w14:paraId="74EFB46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798A1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B2B07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290D4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always causes immediate collisions</w:t>
            </w:r>
          </w:p>
        </w:tc>
      </w:tr>
      <w:tr w:rsidR="00D74E0D" w:rsidRPr="00ED11BD" w14:paraId="1306056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E9FD6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AA8A9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292C11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increases the risk of crashes and corrective actions</w:t>
            </w:r>
          </w:p>
        </w:tc>
      </w:tr>
      <w:tr w:rsidR="00D74E0D" w:rsidRPr="00ED11BD" w14:paraId="2F42B70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09A11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7618C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AA10B7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decreases the risk of crashes and corrective actions</w:t>
            </w:r>
          </w:p>
        </w:tc>
      </w:tr>
      <w:tr w:rsidR="00D74E0D" w:rsidRPr="00ED11BD" w14:paraId="2ADB722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73F0E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EE206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5D7EE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improves your ability to multitask while driving</w:t>
            </w:r>
          </w:p>
        </w:tc>
      </w:tr>
      <w:tr w:rsidR="00D74E0D" w:rsidRPr="00ED11BD" w14:paraId="49ECD32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B778E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A6AA0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0D5ECD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120A8EC2" w14:textId="77777777">
        <w:trPr>
          <w:trHeight w:val="107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6D0BC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B68D8BB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04F742D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309.)</w:t>
            </w:r>
          </w:p>
        </w:tc>
        <w:tc>
          <w:tcPr>
            <w:tcW w:w="56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2887B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4EC29A4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306417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Cognitive distractions are any kind of distraction that</w:t>
            </w:r>
          </w:p>
        </w:tc>
      </w:tr>
      <w:tr w:rsidR="00D74E0D" w:rsidRPr="00ED11BD" w14:paraId="45C465CD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136D1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4DB3B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F39C6A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takes your eyes off the road</w:t>
            </w:r>
          </w:p>
        </w:tc>
      </w:tr>
    </w:tbl>
    <w:p w14:paraId="1A823467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10211F79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418"/>
      </w:tblGrid>
      <w:tr w:rsidR="00D74E0D" w:rsidRPr="00ED11BD" w14:paraId="18BB0895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C1267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ECB3D0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causes you to take your hands off the steering wheel</w:t>
            </w:r>
          </w:p>
        </w:tc>
      </w:tr>
      <w:tr w:rsidR="00D74E0D" w:rsidRPr="00ED11BD" w14:paraId="295BF7F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4503A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AB3C5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35F74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C) occupies your mental attention, i.e., your thoughts</w:t>
            </w:r>
          </w:p>
        </w:tc>
      </w:tr>
      <w:tr w:rsidR="00D74E0D" w:rsidRPr="00ED11BD" w14:paraId="3C71B18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44C02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8BA66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7C87C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causes drowsiness</w:t>
            </w:r>
          </w:p>
        </w:tc>
      </w:tr>
      <w:tr w:rsidR="00D74E0D" w:rsidRPr="00ED11BD" w14:paraId="6E00268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B3CEB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0E6AC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D22E03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causes you to be distracted by hunger</w:t>
            </w:r>
          </w:p>
        </w:tc>
      </w:tr>
      <w:tr w:rsidR="00D74E0D" w:rsidRPr="00ED11BD" w14:paraId="2D13AD4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D2B16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BED9F34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6016A5A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310.)</w:t>
            </w:r>
          </w:p>
        </w:tc>
        <w:tc>
          <w:tcPr>
            <w:tcW w:w="84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59DE1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5A987E0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3CE515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Distracted driving can be caused by</w:t>
            </w:r>
          </w:p>
        </w:tc>
      </w:tr>
      <w:tr w:rsidR="00D74E0D" w:rsidRPr="00ED11BD" w14:paraId="3E29340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EB76D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3B5EE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B5090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drugs</w:t>
            </w:r>
          </w:p>
        </w:tc>
      </w:tr>
      <w:tr w:rsidR="00D74E0D" w:rsidRPr="00ED11BD" w14:paraId="48EF930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BDD77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00ECA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98330A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alcohol</w:t>
            </w:r>
          </w:p>
        </w:tc>
      </w:tr>
      <w:tr w:rsidR="00D74E0D" w:rsidRPr="00ED11BD" w14:paraId="7EAD3AF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E7304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34065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E4C6D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fatigue</w:t>
            </w:r>
          </w:p>
        </w:tc>
      </w:tr>
      <w:tr w:rsidR="00D74E0D" w:rsidRPr="00ED11BD" w14:paraId="116F63D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BCD2A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EB1DE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E5EAD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psychological state</w:t>
            </w:r>
          </w:p>
        </w:tc>
      </w:tr>
      <w:tr w:rsidR="00D74E0D" w:rsidRPr="00ED11BD" w14:paraId="515714D2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5532C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8AAF3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770115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:rsidRPr="00ED11BD" w14:paraId="75DB008A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C695A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1690270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48F4E70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311.)</w:t>
            </w:r>
          </w:p>
        </w:tc>
        <w:tc>
          <w:tcPr>
            <w:tcW w:w="84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C1110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1B71A6D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87D9C1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If children in your vehicle are causing too much distraction while driving, you should</w:t>
            </w:r>
          </w:p>
        </w:tc>
      </w:tr>
      <w:tr w:rsidR="00D74E0D" w:rsidRPr="00ED11BD" w14:paraId="0E8BCEF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B09F9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E6A48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A432FC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deal with their distraction immediately</w:t>
            </w:r>
          </w:p>
        </w:tc>
      </w:tr>
      <w:tr w:rsidR="00D74E0D" w:rsidRPr="00ED11BD" w14:paraId="4BBAB5D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908B8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4504F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DD6D6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pull over before dealing with the distraction</w:t>
            </w:r>
          </w:p>
        </w:tc>
      </w:tr>
      <w:tr w:rsidR="00D74E0D" w:rsidRPr="00ED11BD" w14:paraId="6A35533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DE3C7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C3634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EC4426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yell as loud as possible</w:t>
            </w:r>
          </w:p>
        </w:tc>
      </w:tr>
      <w:tr w:rsidR="00D74E0D" w:rsidRPr="00ED11BD" w14:paraId="11FCA330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C7773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3494C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3D5BE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slam on the brakes</w:t>
            </w:r>
          </w:p>
        </w:tc>
      </w:tr>
      <w:tr w:rsidR="00D74E0D" w:rsidRPr="00ED11BD" w14:paraId="341EE5CA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0D273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A6BE2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2D9AF17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</w:tbl>
    <w:p w14:paraId="20624775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755C1B82" w14:textId="77777777" w:rsidR="00D74E0D" w:rsidRPr="00ED11B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6998396B" w14:textId="77777777" w:rsidR="00D74E0D" w:rsidRPr="00ED11B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0FDFACFE" w14:textId="77777777" w:rsidR="00D74E0D" w:rsidRPr="00ED11BD" w:rsidRDefault="00D74E0D">
      <w:pPr>
        <w:pStyle w:val="BodyText"/>
        <w:kinsoku w:val="0"/>
        <w:overflowPunct w:val="0"/>
        <w:spacing w:before="8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7612"/>
      </w:tblGrid>
      <w:tr w:rsidR="00D74E0D" w:rsidRPr="00ED11BD" w14:paraId="0FBC5BBE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FC4E10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312.)</w:t>
            </w:r>
          </w:p>
        </w:tc>
        <w:tc>
          <w:tcPr>
            <w:tcW w:w="761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4B81B8" w14:textId="77777777" w:rsidR="00D74E0D" w:rsidRPr="00ED11BD" w:rsidRDefault="003C15F9">
            <w:pPr>
              <w:pStyle w:val="TableParagraph"/>
              <w:tabs>
                <w:tab w:val="left" w:pos="2907"/>
              </w:tabs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Ideally,</w:t>
            </w:r>
            <w:r w:rsidRPr="00ED11BD">
              <w:rPr>
                <w:spacing w:val="-1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you</w:t>
            </w:r>
            <w:r w:rsidRPr="00ED11BD">
              <w:rPr>
                <w:spacing w:val="-2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should</w:t>
            </w:r>
            <w:r w:rsidRPr="00ED11BD">
              <w:rPr>
                <w:sz w:val="22"/>
                <w:szCs w:val="22"/>
                <w:u w:val="single" w:color="000000"/>
              </w:rPr>
              <w:t xml:space="preserve"> </w:t>
            </w:r>
            <w:r w:rsidRPr="00ED11BD">
              <w:rPr>
                <w:sz w:val="22"/>
                <w:szCs w:val="22"/>
                <w:u w:val="single" w:color="000000"/>
              </w:rPr>
              <w:tab/>
            </w:r>
            <w:r w:rsidRPr="00ED11BD">
              <w:rPr>
                <w:sz w:val="22"/>
                <w:szCs w:val="22"/>
              </w:rPr>
              <w:t xml:space="preserve">before </w:t>
            </w:r>
            <w:proofErr w:type="gramStart"/>
            <w:r w:rsidRPr="00ED11BD">
              <w:rPr>
                <w:sz w:val="22"/>
                <w:szCs w:val="22"/>
              </w:rPr>
              <w:t>starting</w:t>
            </w:r>
            <w:proofErr w:type="gramEnd"/>
            <w:r w:rsidRPr="00ED11BD">
              <w:rPr>
                <w:sz w:val="22"/>
                <w:szCs w:val="22"/>
              </w:rPr>
              <w:t xml:space="preserve"> your</w:t>
            </w:r>
            <w:r w:rsidRPr="00ED11BD">
              <w:rPr>
                <w:spacing w:val="-1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vehicle.</w:t>
            </w:r>
          </w:p>
        </w:tc>
      </w:tr>
      <w:tr w:rsidR="00D74E0D" w:rsidRPr="00ED11BD" w14:paraId="6D7C9F7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18511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1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EB49E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87FE4E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select music</w:t>
            </w:r>
          </w:p>
        </w:tc>
      </w:tr>
      <w:tr w:rsidR="00D74E0D" w:rsidRPr="00ED11BD" w14:paraId="5E3282A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FFAC7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1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884FA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763E41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secure objects</w:t>
            </w:r>
          </w:p>
        </w:tc>
      </w:tr>
      <w:tr w:rsidR="00D74E0D" w:rsidRPr="00ED11BD" w14:paraId="0706286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CB05E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1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AE427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538970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read maps</w:t>
            </w:r>
          </w:p>
        </w:tc>
      </w:tr>
      <w:tr w:rsidR="00D74E0D" w:rsidRPr="00ED11BD" w14:paraId="42F0B65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47E65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1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5D181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D71D476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adjust your seat</w:t>
            </w:r>
          </w:p>
        </w:tc>
      </w:tr>
      <w:tr w:rsidR="00D74E0D" w:rsidRPr="00ED11BD" w14:paraId="611412D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91059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1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90831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000FDC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:rsidRPr="00ED11BD" w14:paraId="3B5176F4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23576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8DDAAE5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AF1D2CF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313.)</w:t>
            </w:r>
          </w:p>
        </w:tc>
        <w:tc>
          <w:tcPr>
            <w:tcW w:w="761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310AD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679CA6C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95775D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Manual distractions are defined as:</w:t>
            </w:r>
          </w:p>
        </w:tc>
      </w:tr>
      <w:tr w:rsidR="00D74E0D" w:rsidRPr="00ED11BD" w14:paraId="495BAC1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4D360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1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1F482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B20835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A) anything that occupies your methods of physically controlling the vehicle</w:t>
            </w:r>
          </w:p>
        </w:tc>
      </w:tr>
      <w:tr w:rsidR="00D74E0D" w:rsidRPr="00ED11BD" w14:paraId="3414E96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E7035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1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7817E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39664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anything that keeps your mind from focusing on driving</w:t>
            </w:r>
          </w:p>
        </w:tc>
      </w:tr>
      <w:tr w:rsidR="00D74E0D" w:rsidRPr="00ED11BD" w14:paraId="381C1A1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4B4F8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1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3643C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9D33EC6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anything reducing your ability to hear</w:t>
            </w:r>
          </w:p>
        </w:tc>
      </w:tr>
      <w:tr w:rsidR="00D74E0D" w:rsidRPr="00ED11BD" w14:paraId="03AF7D6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215DB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1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13FC6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C708F6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anything that is not an automatic distraction</w:t>
            </w:r>
          </w:p>
        </w:tc>
      </w:tr>
      <w:tr w:rsidR="00D74E0D" w:rsidRPr="00ED11BD" w14:paraId="10A1515B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6B2DE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1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CD023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DB56E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2B3DCF5D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BAD27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52836B4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2C788AF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314.)</w:t>
            </w:r>
          </w:p>
        </w:tc>
        <w:tc>
          <w:tcPr>
            <w:tcW w:w="761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D36DA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9217AF9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477993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Texting while driving can occupy your</w:t>
            </w:r>
          </w:p>
        </w:tc>
      </w:tr>
      <w:tr w:rsidR="00D74E0D" w:rsidRPr="00ED11BD" w14:paraId="61207911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48EA5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1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52F75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E8195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hand</w:t>
            </w:r>
          </w:p>
        </w:tc>
      </w:tr>
      <w:tr w:rsidR="00D74E0D" w:rsidRPr="00ED11BD" w14:paraId="235ED27A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D15AF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1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9A9A4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1C8D20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mind</w:t>
            </w:r>
          </w:p>
        </w:tc>
      </w:tr>
    </w:tbl>
    <w:p w14:paraId="07BD6199" w14:textId="77777777" w:rsidR="00D74E0D" w:rsidRPr="00ED11BD" w:rsidRDefault="00D74E0D">
      <w:pPr>
        <w:rPr>
          <w:rFonts w:ascii="Times New Roman" w:hAnsi="Times New Roman" w:cs="Times New Roman"/>
          <w:sz w:val="26"/>
          <w:szCs w:val="26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0755E4CE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7565"/>
      </w:tblGrid>
      <w:tr w:rsidR="00D74E0D" w:rsidRPr="00ED11BD" w14:paraId="73877C24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376B7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2333D0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eyes</w:t>
            </w:r>
          </w:p>
        </w:tc>
      </w:tr>
      <w:tr w:rsidR="00D74E0D" w:rsidRPr="00ED11BD" w14:paraId="33CB3A9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B2592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13128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BB557C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:rsidRPr="00ED11BD" w14:paraId="11E5EF3B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942DD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B0642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2FF297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28780E5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1764B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580308D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1D36A29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315.)</w:t>
            </w:r>
          </w:p>
        </w:tc>
        <w:tc>
          <w:tcPr>
            <w:tcW w:w="75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9C980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08175C0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18F107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The best time to take care of personal hygiene, like make-up or shaving, is</w:t>
            </w:r>
          </w:p>
        </w:tc>
      </w:tr>
      <w:tr w:rsidR="00D74E0D" w:rsidRPr="00ED11BD" w14:paraId="5A8BD3E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CAAFF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CC7AF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195CAA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at a stop light</w:t>
            </w:r>
          </w:p>
        </w:tc>
      </w:tr>
      <w:tr w:rsidR="00D74E0D" w:rsidRPr="00ED11BD" w14:paraId="057F2C3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4D85C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12385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07ACDC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in stop-and-go traffic</w:t>
            </w:r>
          </w:p>
        </w:tc>
      </w:tr>
      <w:tr w:rsidR="00D74E0D" w:rsidRPr="00ED11BD" w14:paraId="1DF63A8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CF3D7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7542F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C96BDA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when there is no traffic</w:t>
            </w:r>
          </w:p>
        </w:tc>
      </w:tr>
      <w:tr w:rsidR="00D74E0D" w:rsidRPr="00ED11BD" w14:paraId="1EF7291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305A3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01852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5F456C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when you are driving on very familiar roads</w:t>
            </w:r>
          </w:p>
        </w:tc>
      </w:tr>
      <w:tr w:rsidR="00D74E0D" w:rsidRPr="00ED11BD" w14:paraId="15167F03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EF02B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47C6E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2A73E86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E) None of the above</w:t>
            </w:r>
          </w:p>
        </w:tc>
      </w:tr>
      <w:tr w:rsidR="00D74E0D" w:rsidRPr="00ED11BD" w14:paraId="19E418DB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1351F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F3C02DD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C46B07A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316.)</w:t>
            </w:r>
          </w:p>
        </w:tc>
        <w:tc>
          <w:tcPr>
            <w:tcW w:w="75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ED0A2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6AAEE67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688D1C4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Putting 100% of your focus on a particular hazard</w:t>
            </w:r>
          </w:p>
        </w:tc>
      </w:tr>
      <w:tr w:rsidR="00D74E0D" w:rsidRPr="00ED11BD" w14:paraId="4F31B9B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9A5C6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D8BDC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FF46E2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A) can cause you to miss another hazard, leading to a collision</w:t>
            </w:r>
          </w:p>
        </w:tc>
      </w:tr>
      <w:tr w:rsidR="00D74E0D" w:rsidRPr="00ED11BD" w14:paraId="0594FCE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AF41A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76942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F1DCED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can cause the hazard to disappear</w:t>
            </w:r>
          </w:p>
        </w:tc>
      </w:tr>
      <w:tr w:rsidR="00D74E0D" w:rsidRPr="00ED11BD" w14:paraId="7F63989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B7DC6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8E254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7388C1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always leads to safe driving</w:t>
            </w:r>
          </w:p>
        </w:tc>
      </w:tr>
      <w:tr w:rsidR="00D74E0D" w:rsidRPr="00ED11BD" w14:paraId="07AEFEC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E195D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3E7A4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E5C47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All of the above</w:t>
            </w:r>
          </w:p>
        </w:tc>
      </w:tr>
      <w:tr w:rsidR="00D74E0D" w:rsidRPr="00ED11BD" w14:paraId="732F34EB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718B5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FC2B8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1FA5F9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</w:tbl>
    <w:p w14:paraId="750E180D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38BD8E27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480"/>
      </w:tblGrid>
      <w:tr w:rsidR="00D74E0D" w:rsidRPr="00ED11BD" w14:paraId="188FD643" w14:textId="77777777">
        <w:trPr>
          <w:trHeight w:val="778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034981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317.)</w:t>
            </w:r>
          </w:p>
        </w:tc>
        <w:tc>
          <w:tcPr>
            <w:tcW w:w="84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27C3D0" w14:textId="5887EDF0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352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According to the NTHSA, what percent of fatal crashes in 20</w:t>
            </w:r>
            <w:r w:rsidR="00520788" w:rsidRPr="00ED11BD">
              <w:rPr>
                <w:sz w:val="22"/>
                <w:szCs w:val="22"/>
              </w:rPr>
              <w:t>21</w:t>
            </w:r>
            <w:r w:rsidRPr="00ED11BD">
              <w:rPr>
                <w:sz w:val="22"/>
                <w:szCs w:val="22"/>
              </w:rPr>
              <w:t xml:space="preserve"> involved distracted driving?</w:t>
            </w:r>
          </w:p>
        </w:tc>
      </w:tr>
      <w:tr w:rsidR="00D74E0D" w:rsidRPr="00ED11BD" w14:paraId="584FB3AE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1B77B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CBB9B5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A050F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100%</w:t>
            </w:r>
          </w:p>
        </w:tc>
      </w:tr>
      <w:tr w:rsidR="00D74E0D" w:rsidRPr="00ED11BD" w14:paraId="1ACA5C8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ACF5C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5D856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0D44790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1%</w:t>
            </w:r>
          </w:p>
        </w:tc>
      </w:tr>
      <w:tr w:rsidR="00D74E0D" w:rsidRPr="00ED11BD" w14:paraId="78A50EE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4C21D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BC53C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AE61AF5" w14:textId="3103BD56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 xml:space="preserve">C) </w:t>
            </w:r>
            <w:r w:rsidR="00520788" w:rsidRPr="00ED11BD">
              <w:rPr>
                <w:color w:val="FF0000"/>
                <w:sz w:val="22"/>
                <w:szCs w:val="22"/>
              </w:rPr>
              <w:t>8</w:t>
            </w:r>
            <w:r w:rsidRPr="00ED11BD">
              <w:rPr>
                <w:color w:val="FF0000"/>
                <w:sz w:val="22"/>
                <w:szCs w:val="22"/>
              </w:rPr>
              <w:t>%</w:t>
            </w:r>
          </w:p>
        </w:tc>
      </w:tr>
      <w:tr w:rsidR="00D74E0D" w:rsidRPr="00ED11BD" w14:paraId="23A1453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39B55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EDD8F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A85A6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75%</w:t>
            </w:r>
          </w:p>
        </w:tc>
      </w:tr>
      <w:tr w:rsidR="00D74E0D" w:rsidRPr="00ED11BD" w14:paraId="433756C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E9050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71CFC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33CEC0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12D70DE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08FDC4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CFC0A24" w14:textId="77777777" w:rsidR="00D74E0D" w:rsidRPr="005C742F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C1DDAED" w14:textId="77777777" w:rsidR="00D74E0D" w:rsidRPr="005C742F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>318.)</w:t>
            </w:r>
          </w:p>
        </w:tc>
        <w:tc>
          <w:tcPr>
            <w:tcW w:w="84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647363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8AB8D22" w14:textId="77777777" w:rsidR="00D74E0D" w:rsidRPr="005C742F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852280B" w14:textId="1934A694" w:rsidR="00D74E0D" w:rsidRPr="005C742F" w:rsidRDefault="003C15F9">
            <w:pPr>
              <w:pStyle w:val="TableParagraph"/>
              <w:tabs>
                <w:tab w:val="left" w:pos="2590"/>
              </w:tabs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>In</w:t>
            </w:r>
            <w:r w:rsidRPr="005C742F">
              <w:rPr>
                <w:spacing w:val="-1"/>
                <w:sz w:val="22"/>
                <w:szCs w:val="22"/>
              </w:rPr>
              <w:t xml:space="preserve"> </w:t>
            </w:r>
            <w:r w:rsidRPr="005C742F">
              <w:rPr>
                <w:sz w:val="22"/>
                <w:szCs w:val="22"/>
              </w:rPr>
              <w:t>20</w:t>
            </w:r>
            <w:r w:rsidR="008A3AE7" w:rsidRPr="005C742F">
              <w:rPr>
                <w:sz w:val="22"/>
                <w:szCs w:val="22"/>
              </w:rPr>
              <w:t>20</w:t>
            </w:r>
            <w:r w:rsidRPr="005C742F">
              <w:rPr>
                <w:sz w:val="22"/>
                <w:szCs w:val="22"/>
              </w:rPr>
              <w:t>, almost</w:t>
            </w:r>
            <w:r w:rsidRPr="005C742F">
              <w:rPr>
                <w:sz w:val="22"/>
                <w:szCs w:val="22"/>
                <w:u w:val="single" w:color="000000"/>
              </w:rPr>
              <w:t xml:space="preserve"> </w:t>
            </w:r>
            <w:r w:rsidRPr="005C742F">
              <w:rPr>
                <w:sz w:val="22"/>
                <w:szCs w:val="22"/>
                <w:u w:val="single" w:color="000000"/>
              </w:rPr>
              <w:tab/>
            </w:r>
            <w:r w:rsidRPr="005C742F">
              <w:rPr>
                <w:sz w:val="22"/>
                <w:szCs w:val="22"/>
              </w:rPr>
              <w:t>people were injured in crashes involving distracted</w:t>
            </w:r>
            <w:r w:rsidRPr="005C742F">
              <w:rPr>
                <w:spacing w:val="-11"/>
                <w:sz w:val="22"/>
                <w:szCs w:val="22"/>
              </w:rPr>
              <w:t xml:space="preserve"> </w:t>
            </w:r>
            <w:r w:rsidRPr="005C742F">
              <w:rPr>
                <w:sz w:val="22"/>
                <w:szCs w:val="22"/>
              </w:rPr>
              <w:t>driving</w:t>
            </w:r>
            <w:r w:rsidR="00C21448" w:rsidRPr="005C742F">
              <w:rPr>
                <w:sz w:val="22"/>
                <w:szCs w:val="22"/>
              </w:rPr>
              <w:t xml:space="preserve"> in the US</w:t>
            </w:r>
            <w:r w:rsidRPr="005C742F">
              <w:rPr>
                <w:sz w:val="22"/>
                <w:szCs w:val="22"/>
              </w:rPr>
              <w:t>.</w:t>
            </w:r>
          </w:p>
        </w:tc>
      </w:tr>
      <w:tr w:rsidR="00D74E0D" w:rsidRPr="00ED11BD" w14:paraId="14ACF34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3D43F0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64330A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B06F334" w14:textId="77777777" w:rsidR="00D74E0D" w:rsidRPr="005C742F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>A) 100</w:t>
            </w:r>
          </w:p>
        </w:tc>
      </w:tr>
      <w:tr w:rsidR="00D74E0D" w:rsidRPr="00ED11BD" w14:paraId="0EADF7A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FE898B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EF78A8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1F492BC" w14:textId="77777777" w:rsidR="00D74E0D" w:rsidRPr="005C742F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>B) 2,000</w:t>
            </w:r>
          </w:p>
        </w:tc>
      </w:tr>
      <w:tr w:rsidR="00D74E0D" w:rsidRPr="00ED11BD" w14:paraId="0B5A769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01EAAD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94CD1C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68D71FA" w14:textId="77777777" w:rsidR="00D74E0D" w:rsidRPr="005C742F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>C) 35,000</w:t>
            </w:r>
          </w:p>
        </w:tc>
      </w:tr>
      <w:tr w:rsidR="00D74E0D" w:rsidRPr="00ED11BD" w14:paraId="41A1EA8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852301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9C9929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AC6B6D" w14:textId="13E73982" w:rsidR="00D74E0D" w:rsidRPr="005C742F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5C742F">
              <w:rPr>
                <w:color w:val="FF0000"/>
                <w:sz w:val="22"/>
                <w:szCs w:val="22"/>
              </w:rPr>
              <w:t xml:space="preserve">D) </w:t>
            </w:r>
            <w:r w:rsidR="008A3AE7" w:rsidRPr="005C742F">
              <w:rPr>
                <w:color w:val="FF0000"/>
                <w:sz w:val="22"/>
                <w:szCs w:val="22"/>
              </w:rPr>
              <w:t>3</w:t>
            </w:r>
            <w:r w:rsidRPr="005C742F">
              <w:rPr>
                <w:color w:val="FF0000"/>
                <w:sz w:val="22"/>
                <w:szCs w:val="22"/>
              </w:rPr>
              <w:t>40,000</w:t>
            </w:r>
          </w:p>
        </w:tc>
      </w:tr>
      <w:tr w:rsidR="00D74E0D" w:rsidRPr="00ED11BD" w14:paraId="0883EE22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AFCE4E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8A7130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24F2D0" w14:textId="77777777" w:rsidR="00D74E0D" w:rsidRPr="005C742F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7BD2434E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53364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B56879B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19D0D2B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319.)</w:t>
            </w:r>
          </w:p>
        </w:tc>
        <w:tc>
          <w:tcPr>
            <w:tcW w:w="84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0EE58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387C9F4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B5B622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Is it acceptable to hold a conversation with a passenger while driving?</w:t>
            </w:r>
          </w:p>
        </w:tc>
      </w:tr>
      <w:tr w:rsidR="00D74E0D" w:rsidRPr="00ED11BD" w14:paraId="419D65B1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6CFF9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96589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ED161A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No, never</w:t>
            </w:r>
          </w:p>
        </w:tc>
      </w:tr>
      <w:tr w:rsidR="00D74E0D" w:rsidRPr="00ED11BD" w14:paraId="0D18D83D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531F8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ED4AE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600125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Yes, always</w:t>
            </w:r>
          </w:p>
        </w:tc>
      </w:tr>
    </w:tbl>
    <w:p w14:paraId="0D2C4FF0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7803715E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000"/>
      </w:tblGrid>
      <w:tr w:rsidR="00D74E0D" w:rsidRPr="00ED11BD" w14:paraId="5DF2251E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21126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CC62AC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C) Yes, provided most of your attention remains on driving</w:t>
            </w:r>
          </w:p>
        </w:tc>
      </w:tr>
      <w:tr w:rsidR="00D74E0D" w:rsidRPr="00ED11BD" w14:paraId="309F3C0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86D86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298FF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A858DD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Yes, except when driving over 50 mph</w:t>
            </w:r>
          </w:p>
        </w:tc>
      </w:tr>
      <w:tr w:rsidR="00D74E0D" w:rsidRPr="00ED11BD" w14:paraId="49C071D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CEF15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0CBEA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8FA69F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4CF78722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DC0CA9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2DE9B23" w14:textId="77777777" w:rsidR="00D74E0D" w:rsidRPr="005C742F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0F295B5" w14:textId="77777777" w:rsidR="00D74E0D" w:rsidRPr="005C742F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>320.)</w:t>
            </w:r>
          </w:p>
        </w:tc>
        <w:tc>
          <w:tcPr>
            <w:tcW w:w="80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6634AB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CFF5DE2" w14:textId="77777777" w:rsidR="00D74E0D" w:rsidRPr="005C742F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BC1982A" w14:textId="3C44F470" w:rsidR="00D74E0D" w:rsidRPr="005C742F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 xml:space="preserve">Since </w:t>
            </w:r>
            <w:r w:rsidR="005B639C" w:rsidRPr="005C742F">
              <w:rPr>
                <w:sz w:val="22"/>
                <w:szCs w:val="22"/>
              </w:rPr>
              <w:t>selecting music</w:t>
            </w:r>
            <w:r w:rsidRPr="005C742F">
              <w:rPr>
                <w:sz w:val="22"/>
                <w:szCs w:val="22"/>
              </w:rPr>
              <w:t xml:space="preserve"> </w:t>
            </w:r>
            <w:r w:rsidR="005B639C" w:rsidRPr="005C742F">
              <w:rPr>
                <w:sz w:val="22"/>
                <w:szCs w:val="22"/>
              </w:rPr>
              <w:t xml:space="preserve">can be </w:t>
            </w:r>
            <w:r w:rsidRPr="005C742F">
              <w:rPr>
                <w:sz w:val="22"/>
                <w:szCs w:val="22"/>
              </w:rPr>
              <w:t xml:space="preserve">too distracting to </w:t>
            </w:r>
            <w:r w:rsidR="005B639C" w:rsidRPr="005C742F">
              <w:rPr>
                <w:sz w:val="22"/>
                <w:szCs w:val="22"/>
              </w:rPr>
              <w:t>do</w:t>
            </w:r>
            <w:r w:rsidRPr="005C742F">
              <w:rPr>
                <w:sz w:val="22"/>
                <w:szCs w:val="22"/>
              </w:rPr>
              <w:t xml:space="preserve"> while driving, you should</w:t>
            </w:r>
          </w:p>
        </w:tc>
      </w:tr>
      <w:tr w:rsidR="00D74E0D" w:rsidRPr="00ED11BD" w14:paraId="0AD45531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07F134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BD2729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99456D7" w14:textId="44265C5B" w:rsidR="00D74E0D" w:rsidRPr="005C742F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 xml:space="preserve">A) never </w:t>
            </w:r>
            <w:r w:rsidR="005B639C" w:rsidRPr="005C742F">
              <w:rPr>
                <w:sz w:val="22"/>
                <w:szCs w:val="22"/>
              </w:rPr>
              <w:t>play music</w:t>
            </w:r>
            <w:r w:rsidRPr="005C742F">
              <w:rPr>
                <w:sz w:val="22"/>
                <w:szCs w:val="22"/>
              </w:rPr>
              <w:t xml:space="preserve"> in a vehicle</w:t>
            </w:r>
          </w:p>
        </w:tc>
      </w:tr>
      <w:tr w:rsidR="00D74E0D" w:rsidRPr="00ED11BD" w14:paraId="5B0ED51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D4FF89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5BF03B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1BC986" w14:textId="77777777" w:rsidR="00D74E0D" w:rsidRPr="005C742F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5C742F">
              <w:rPr>
                <w:color w:val="FF0000"/>
                <w:sz w:val="22"/>
                <w:szCs w:val="22"/>
              </w:rPr>
              <w:t>B) create long playlists and start them before driving</w:t>
            </w:r>
          </w:p>
        </w:tc>
      </w:tr>
      <w:tr w:rsidR="00D74E0D" w:rsidRPr="00ED11BD" w14:paraId="238E117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11FB7E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EA01B1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4FB2E1" w14:textId="77777777" w:rsidR="00D74E0D" w:rsidRPr="005C742F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>C) never drive alone</w:t>
            </w:r>
          </w:p>
        </w:tc>
      </w:tr>
      <w:tr w:rsidR="00D74E0D" w:rsidRPr="00ED11BD" w14:paraId="2F43AD9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40F720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553888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666BD4" w14:textId="1D494293" w:rsidR="00D74E0D" w:rsidRPr="005C742F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 xml:space="preserve">D) only </w:t>
            </w:r>
            <w:r w:rsidR="005B639C" w:rsidRPr="005C742F">
              <w:rPr>
                <w:sz w:val="22"/>
                <w:szCs w:val="22"/>
              </w:rPr>
              <w:t>listen to music</w:t>
            </w:r>
            <w:r w:rsidRPr="005C742F">
              <w:rPr>
                <w:sz w:val="22"/>
                <w:szCs w:val="22"/>
              </w:rPr>
              <w:t xml:space="preserve"> at stop lights</w:t>
            </w:r>
          </w:p>
        </w:tc>
      </w:tr>
      <w:tr w:rsidR="00D74E0D" w:rsidRPr="00ED11BD" w14:paraId="04F98FFF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6730ED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CCE157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EDC05D" w14:textId="2D6A0804" w:rsidR="00D74E0D" w:rsidRPr="005C742F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 xml:space="preserve">E) only </w:t>
            </w:r>
            <w:r w:rsidR="005B639C" w:rsidRPr="005C742F">
              <w:rPr>
                <w:sz w:val="22"/>
                <w:szCs w:val="22"/>
              </w:rPr>
              <w:t>listen to music</w:t>
            </w:r>
            <w:r w:rsidRPr="005C742F">
              <w:rPr>
                <w:sz w:val="22"/>
                <w:szCs w:val="22"/>
              </w:rPr>
              <w:t xml:space="preserve"> on residential streets</w:t>
            </w:r>
          </w:p>
        </w:tc>
      </w:tr>
      <w:tr w:rsidR="00D74E0D" w:rsidRPr="00ED11BD" w14:paraId="2D56F0BC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15E5C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41DE434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9C88D1C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321.)</w:t>
            </w:r>
          </w:p>
        </w:tc>
        <w:tc>
          <w:tcPr>
            <w:tcW w:w="80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DA4C6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AB2E8F5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C9FE668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Distracted driving reduces a driver's</w:t>
            </w:r>
          </w:p>
        </w:tc>
      </w:tr>
      <w:tr w:rsidR="00D74E0D" w:rsidRPr="00ED11BD" w14:paraId="1BB682E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5E24A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B1EC8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5CB84E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awareness</w:t>
            </w:r>
          </w:p>
        </w:tc>
      </w:tr>
      <w:tr w:rsidR="00D74E0D" w:rsidRPr="00ED11BD" w14:paraId="2F014B1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C8FB3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59326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8EFB50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decision-making</w:t>
            </w:r>
          </w:p>
        </w:tc>
      </w:tr>
      <w:tr w:rsidR="00D74E0D" w:rsidRPr="00ED11BD" w14:paraId="234398F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AAF1B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071DE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8139B8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performance</w:t>
            </w:r>
          </w:p>
        </w:tc>
      </w:tr>
      <w:tr w:rsidR="00D74E0D" w:rsidRPr="00ED11BD" w14:paraId="0AABD50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4FF14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E9124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470139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:rsidRPr="00ED11BD" w14:paraId="5EF1F78F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194E3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DB069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398FB6A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</w:tbl>
    <w:p w14:paraId="03B311EE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07C376EF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260"/>
      </w:tblGrid>
      <w:tr w:rsidR="00D74E0D" w:rsidRPr="00ED11BD" w14:paraId="14C2CC4D" w14:textId="77777777">
        <w:trPr>
          <w:trHeight w:val="778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B66D63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322.)</w:t>
            </w:r>
          </w:p>
        </w:tc>
        <w:tc>
          <w:tcPr>
            <w:tcW w:w="82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8F6282" w14:textId="77777777" w:rsidR="00D74E0D" w:rsidRPr="00ED11BD" w:rsidRDefault="003C15F9">
            <w:pPr>
              <w:pStyle w:val="TableParagraph"/>
              <w:tabs>
                <w:tab w:val="left" w:pos="4979"/>
              </w:tabs>
              <w:kinsoku w:val="0"/>
              <w:overflowPunct w:val="0"/>
              <w:spacing w:line="276" w:lineRule="auto"/>
              <w:ind w:left="110" w:right="198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Because estimates suggest that at any given time 10% of all drivers are using cell phones, 10% percent of all</w:t>
            </w:r>
            <w:r w:rsidRPr="00ED11BD">
              <w:rPr>
                <w:spacing w:val="-4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drivers</w:t>
            </w:r>
            <w:r w:rsidRPr="00ED11BD">
              <w:rPr>
                <w:spacing w:val="-1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are</w:t>
            </w:r>
            <w:r w:rsidRPr="00ED11BD">
              <w:rPr>
                <w:sz w:val="22"/>
                <w:szCs w:val="22"/>
                <w:u w:val="single" w:color="000000"/>
              </w:rPr>
              <w:t xml:space="preserve"> </w:t>
            </w:r>
            <w:r w:rsidRPr="00ED11BD">
              <w:rPr>
                <w:sz w:val="22"/>
                <w:szCs w:val="22"/>
                <w:u w:val="single" w:color="000000"/>
              </w:rPr>
              <w:tab/>
            </w:r>
            <w:r w:rsidRPr="00ED11BD">
              <w:rPr>
                <w:sz w:val="22"/>
                <w:szCs w:val="22"/>
              </w:rPr>
              <w:t>.</w:t>
            </w:r>
          </w:p>
        </w:tc>
      </w:tr>
      <w:tr w:rsidR="00D74E0D" w:rsidRPr="00ED11BD" w14:paraId="00C2F75E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246CD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70E0F4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72D0D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Sleeping</w:t>
            </w:r>
          </w:p>
        </w:tc>
      </w:tr>
      <w:tr w:rsidR="00D74E0D" w:rsidRPr="00ED11BD" w14:paraId="7B99C02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987F2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52E93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CAA7F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Distracted</w:t>
            </w:r>
          </w:p>
        </w:tc>
      </w:tr>
      <w:tr w:rsidR="00D74E0D" w:rsidRPr="00ED11BD" w14:paraId="6D4C85D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6CD4A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27180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CD2C7E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Aggressive</w:t>
            </w:r>
          </w:p>
        </w:tc>
      </w:tr>
      <w:tr w:rsidR="00D74E0D" w:rsidRPr="00ED11BD" w14:paraId="1D6BCC0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B88D7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17AC6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13EB32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All of the above</w:t>
            </w:r>
          </w:p>
        </w:tc>
      </w:tr>
      <w:tr w:rsidR="00D74E0D" w:rsidRPr="00ED11BD" w14:paraId="618BD734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7F728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5A59A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C2EFC2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27A5DF3A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CBD5E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2DA1453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34A9556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323.)</w:t>
            </w:r>
          </w:p>
        </w:tc>
        <w:tc>
          <w:tcPr>
            <w:tcW w:w="82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4FCE4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3A91896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921256F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267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Distractions do not always produce immediate consequences, such as corrective actions or crashes, but do increase the risk of these consequences.</w:t>
            </w:r>
          </w:p>
        </w:tc>
      </w:tr>
      <w:tr w:rsidR="00D74E0D" w:rsidRPr="00ED11BD" w14:paraId="1A9A595B" w14:textId="77777777">
        <w:trPr>
          <w:trHeight w:val="72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718DF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60D531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9DF67B5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339B6571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62C04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77B49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58F428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48C3274D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8F81C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B71C3EB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676037C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324.)</w:t>
            </w:r>
          </w:p>
        </w:tc>
        <w:tc>
          <w:tcPr>
            <w:tcW w:w="82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70824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F432D58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F2F685B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34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Visual distractions include any noises, such as loud music, pulling your attention away from driving.</w:t>
            </w:r>
          </w:p>
        </w:tc>
      </w:tr>
      <w:tr w:rsidR="00D74E0D" w:rsidRPr="00ED11BD" w14:paraId="7E0BE0B8" w14:textId="77777777">
        <w:trPr>
          <w:trHeight w:val="72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C7905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F810A5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AA38400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7909B0FE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B8E23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CA224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91EBA4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636DFCEB" w14:textId="77777777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D7E5E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C9AB372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5E2D390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325.)</w:t>
            </w:r>
          </w:p>
        </w:tc>
        <w:tc>
          <w:tcPr>
            <w:tcW w:w="82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DB092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2FB5F88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08CC4FC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Eating while driving is not considered distracted driving.</w:t>
            </w:r>
          </w:p>
        </w:tc>
      </w:tr>
    </w:tbl>
    <w:p w14:paraId="0D8CA980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684F5D14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304"/>
      </w:tblGrid>
      <w:tr w:rsidR="00D74E0D" w:rsidRPr="00ED11BD" w14:paraId="542B5A4C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B2B05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23DEE9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65686A3A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3404A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A35BD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207843A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3B7C8014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C0260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37F0CFD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C224643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326.)</w:t>
            </w:r>
          </w:p>
        </w:tc>
        <w:tc>
          <w:tcPr>
            <w:tcW w:w="83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EE580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7B3B65F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4682C6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It is only acceptable to read while driving if you are looking at a map.</w:t>
            </w:r>
          </w:p>
        </w:tc>
      </w:tr>
      <w:tr w:rsidR="00D74E0D" w:rsidRPr="00ED11BD" w14:paraId="7D1AD03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4A412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B15BD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01E150F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66B71444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B3B4A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26A50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2955A53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6A144EC7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91671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D2DD1C0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1D48327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327.)</w:t>
            </w:r>
          </w:p>
        </w:tc>
        <w:tc>
          <w:tcPr>
            <w:tcW w:w="83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B81ED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2834C36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20F9001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While you are driving, children must be restrained, either by safety belt or child car seat, at all times.</w:t>
            </w:r>
          </w:p>
        </w:tc>
      </w:tr>
      <w:tr w:rsidR="00D74E0D" w:rsidRPr="00ED11BD" w14:paraId="69BEB923" w14:textId="77777777">
        <w:trPr>
          <w:trHeight w:val="72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1F0F0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900DC7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36D78C4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27AC06F9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D16DE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72DA6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E30F822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1DDE1980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943C8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AE32D33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849BC0E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328.)</w:t>
            </w:r>
          </w:p>
        </w:tc>
        <w:tc>
          <w:tcPr>
            <w:tcW w:w="83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C041F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DAF467F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8303E9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You should secure all cargo before you begin driving.</w:t>
            </w:r>
          </w:p>
        </w:tc>
      </w:tr>
      <w:tr w:rsidR="00D74E0D" w:rsidRPr="00ED11BD" w14:paraId="0610F52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84F38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7F6C7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A700232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533E8373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99D3D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602CC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A1BF8E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54A2E559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45BCF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E6E9EE1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4D1E717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329.)</w:t>
            </w:r>
          </w:p>
        </w:tc>
        <w:tc>
          <w:tcPr>
            <w:tcW w:w="83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9B56E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9613421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119C4E3" w14:textId="608A5A0A" w:rsidR="00D74E0D" w:rsidRPr="00ED11BD" w:rsidRDefault="0061392B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Rubbernecking</w:t>
            </w:r>
            <w:r w:rsidR="003C15F9" w:rsidRPr="00ED11BD">
              <w:rPr>
                <w:sz w:val="22"/>
                <w:szCs w:val="22"/>
              </w:rPr>
              <w:t xml:space="preserve"> is an important part of good driving.</w:t>
            </w:r>
          </w:p>
        </w:tc>
      </w:tr>
      <w:tr w:rsidR="00D74E0D" w:rsidRPr="00ED11BD" w14:paraId="75B02640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45599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8B5F2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CF59AD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</w:tbl>
    <w:p w14:paraId="01B84E61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16A38CB9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6693"/>
      </w:tblGrid>
      <w:tr w:rsidR="00D74E0D" w:rsidRPr="00ED11BD" w14:paraId="0E6C7941" w14:textId="77777777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5A528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1BD94E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5AA4AF6E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74661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67D5206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0C0B015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330.)</w:t>
            </w:r>
          </w:p>
        </w:tc>
        <w:tc>
          <w:tcPr>
            <w:tcW w:w="66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2FF1D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95E9C21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D98669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The most important piece of safety equipment in your car is:</w:t>
            </w:r>
          </w:p>
        </w:tc>
      </w:tr>
      <w:tr w:rsidR="00D74E0D" w:rsidRPr="00ED11BD" w14:paraId="55C0378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EB037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F1241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202F00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the head lights</w:t>
            </w:r>
          </w:p>
        </w:tc>
      </w:tr>
      <w:tr w:rsidR="00D74E0D" w:rsidRPr="00ED11BD" w14:paraId="1B2587A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1F2C3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EFB1E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8839F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the roof</w:t>
            </w:r>
          </w:p>
        </w:tc>
      </w:tr>
      <w:tr w:rsidR="00D74E0D" w:rsidRPr="00ED11BD" w14:paraId="7C888DE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D235B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626BD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AD0EFB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C) the seatbelt</w:t>
            </w:r>
          </w:p>
        </w:tc>
      </w:tr>
      <w:tr w:rsidR="00D74E0D" w:rsidRPr="00ED11BD" w14:paraId="37BAC0D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B7C12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7931C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D78A0B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the airbag</w:t>
            </w:r>
          </w:p>
        </w:tc>
      </w:tr>
      <w:tr w:rsidR="00D74E0D" w:rsidRPr="00ED11BD" w14:paraId="08E51B6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848D3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2B192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A71C02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the passenger-side airbag</w:t>
            </w:r>
          </w:p>
        </w:tc>
      </w:tr>
      <w:tr w:rsidR="00D74E0D" w:rsidRPr="00ED11BD" w14:paraId="5D0AB9E1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58B4E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E20D922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D36D7AD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331.)</w:t>
            </w:r>
          </w:p>
        </w:tc>
        <w:tc>
          <w:tcPr>
            <w:tcW w:w="66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FCD80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DF81F4B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2D5542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Always wearing a seatbelt when driving makes you more likely to:</w:t>
            </w:r>
          </w:p>
        </w:tc>
      </w:tr>
      <w:tr w:rsidR="00D74E0D" w:rsidRPr="00ED11BD" w14:paraId="3470BDA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89D8C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4E6E0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9DF3E9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arrive on time</w:t>
            </w:r>
          </w:p>
        </w:tc>
      </w:tr>
      <w:tr w:rsidR="00D74E0D" w:rsidRPr="00ED11BD" w14:paraId="5ACC8AC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27D21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B34E7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7D6E99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prevent injuries</w:t>
            </w:r>
          </w:p>
        </w:tc>
      </w:tr>
      <w:tr w:rsidR="00D74E0D" w:rsidRPr="00ED11BD" w14:paraId="60D2BF0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F4688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5AEF6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59E9BF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live</w:t>
            </w:r>
          </w:p>
        </w:tc>
      </w:tr>
      <w:tr w:rsidR="00D74E0D" w:rsidRPr="00ED11BD" w14:paraId="5D36A4B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F868F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DF55E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F00D2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save money</w:t>
            </w:r>
          </w:p>
        </w:tc>
      </w:tr>
      <w:tr w:rsidR="00D74E0D" w:rsidRPr="00ED11BD" w14:paraId="30E0EF64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5A7FE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E9EFA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F9BA3A0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:rsidRPr="00ED11BD" w14:paraId="61062301" w14:textId="77777777">
        <w:trPr>
          <w:trHeight w:val="107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4CA6F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7AF4C0B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B051FCE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332.)</w:t>
            </w:r>
          </w:p>
        </w:tc>
        <w:tc>
          <w:tcPr>
            <w:tcW w:w="66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A20B9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9A2522D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337716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The lap belt portion of the seatbelt should be worn:</w:t>
            </w:r>
          </w:p>
        </w:tc>
      </w:tr>
      <w:tr w:rsidR="00D74E0D" w:rsidRPr="00ED11BD" w14:paraId="46B5D830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79CC1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98137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F303033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A) across the hip bones</w:t>
            </w:r>
          </w:p>
        </w:tc>
      </w:tr>
    </w:tbl>
    <w:p w14:paraId="4933841A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585FAB0B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7843"/>
      </w:tblGrid>
      <w:tr w:rsidR="00D74E0D" w:rsidRPr="00ED11BD" w14:paraId="1A7D4DB9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31976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8AB638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across the stomach</w:t>
            </w:r>
          </w:p>
        </w:tc>
      </w:tr>
      <w:tr w:rsidR="00D74E0D" w:rsidRPr="00ED11BD" w14:paraId="36E11BD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1B81B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4BCBE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CD9496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across the knees</w:t>
            </w:r>
          </w:p>
        </w:tc>
      </w:tr>
      <w:tr w:rsidR="00D74E0D" w:rsidRPr="00ED11BD" w14:paraId="4295872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F65FB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C31AC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E6B40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across the soft part of the abdomen</w:t>
            </w:r>
          </w:p>
        </w:tc>
      </w:tr>
      <w:tr w:rsidR="00D74E0D" w:rsidRPr="00ED11BD" w14:paraId="39EDBEF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6E9A6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25C32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EBC53F6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the lap belt portion should not be worn at all</w:t>
            </w:r>
          </w:p>
        </w:tc>
      </w:tr>
      <w:tr w:rsidR="00D74E0D" w:rsidRPr="00ED11BD" w14:paraId="54FD15D2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C3BED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07DA915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FCC5616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333.)</w:t>
            </w:r>
          </w:p>
        </w:tc>
        <w:tc>
          <w:tcPr>
            <w:tcW w:w="78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0F3A1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C349C16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954CB0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The law requires that drivers:</w:t>
            </w:r>
          </w:p>
        </w:tc>
      </w:tr>
      <w:tr w:rsidR="00D74E0D" w:rsidRPr="00ED11BD" w14:paraId="0266DAB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3AEA1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323A4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0F3C20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always wear the lap belt portion of their seatbelt</w:t>
            </w:r>
          </w:p>
        </w:tc>
      </w:tr>
      <w:tr w:rsidR="00D74E0D" w:rsidRPr="00ED11BD" w14:paraId="6E570AB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E147F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93A6E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275DAC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always wear the shoulder strap portion of their seatbelts</w:t>
            </w:r>
          </w:p>
        </w:tc>
      </w:tr>
      <w:tr w:rsidR="00D74E0D" w:rsidRPr="00ED11BD" w14:paraId="03FA50E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42E31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0E2C9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3D16AC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C) always wear both the lap belt and shoulder strap portions of their seatbelts</w:t>
            </w:r>
          </w:p>
        </w:tc>
      </w:tr>
      <w:tr w:rsidR="00D74E0D" w:rsidRPr="00ED11BD" w14:paraId="10EA01A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FE640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4FCCD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672105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always wear the shoulder strap portion of the seatbelt across their neck</w:t>
            </w:r>
          </w:p>
        </w:tc>
      </w:tr>
      <w:tr w:rsidR="00D74E0D" w:rsidRPr="00ED11BD" w14:paraId="58D30A04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4EE72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06511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624A8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always wear the lap belt portion of the seatbelt across their stomach</w:t>
            </w:r>
          </w:p>
        </w:tc>
      </w:tr>
      <w:tr w:rsidR="00D74E0D" w:rsidRPr="00ED11BD" w14:paraId="2877F39F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3432E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4911CD5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E0C0692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334.)</w:t>
            </w:r>
          </w:p>
        </w:tc>
        <w:tc>
          <w:tcPr>
            <w:tcW w:w="78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64FE2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3772CC1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DFCDB5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Air bags are meant to:</w:t>
            </w:r>
          </w:p>
        </w:tc>
      </w:tr>
      <w:tr w:rsidR="00D74E0D" w:rsidRPr="00ED11BD" w14:paraId="134EFBE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C9F22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5AADE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CDA56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function as a substitute for seatbelts</w:t>
            </w:r>
          </w:p>
        </w:tc>
      </w:tr>
      <w:tr w:rsidR="00D74E0D" w:rsidRPr="00ED11BD" w14:paraId="52F7799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23333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71DFA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9E463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protect small children</w:t>
            </w:r>
          </w:p>
        </w:tc>
      </w:tr>
      <w:tr w:rsidR="00D74E0D" w:rsidRPr="00ED11BD" w14:paraId="6528492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FFE9F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BEE3A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4301F2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C) provide supplemental protection in combination with your seatbelt</w:t>
            </w:r>
          </w:p>
        </w:tc>
      </w:tr>
      <w:tr w:rsidR="00D74E0D" w:rsidRPr="00ED11BD" w14:paraId="2E57E6B7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8B2E2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76E8A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7C8685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provide protection from rear impacts</w:t>
            </w:r>
          </w:p>
        </w:tc>
      </w:tr>
      <w:tr w:rsidR="00D74E0D" w:rsidRPr="00ED11BD" w14:paraId="0E1B99A6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3ABFC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DC82E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3967538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provide protection during a rollover</w:t>
            </w:r>
          </w:p>
        </w:tc>
      </w:tr>
    </w:tbl>
    <w:p w14:paraId="53E2208A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2507208E" w14:textId="77777777" w:rsidR="00D74E0D" w:rsidRPr="00ED11B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1D78B9EF" w14:textId="77777777" w:rsidR="00D74E0D" w:rsidRPr="00ED11B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3B81D134" w14:textId="77777777" w:rsidR="00D74E0D" w:rsidRPr="00ED11BD" w:rsidRDefault="00D74E0D">
      <w:pPr>
        <w:pStyle w:val="BodyText"/>
        <w:kinsoku w:val="0"/>
        <w:overflowPunct w:val="0"/>
        <w:spacing w:before="8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445"/>
      </w:tblGrid>
      <w:tr w:rsidR="00D74E0D" w:rsidRPr="00ED11BD" w14:paraId="4B08F2C9" w14:textId="77777777">
        <w:trPr>
          <w:trHeight w:val="778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438763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335.)</w:t>
            </w:r>
          </w:p>
        </w:tc>
        <w:tc>
          <w:tcPr>
            <w:tcW w:w="844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ADD673" w14:textId="77777777" w:rsidR="00D74E0D" w:rsidRPr="00ED11BD" w:rsidRDefault="003C15F9">
            <w:pPr>
              <w:pStyle w:val="TableParagraph"/>
              <w:tabs>
                <w:tab w:val="left" w:pos="7051"/>
              </w:tabs>
              <w:kinsoku w:val="0"/>
              <w:overflowPunct w:val="0"/>
              <w:spacing w:line="276" w:lineRule="auto"/>
              <w:ind w:left="110" w:right="559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Especially for short, elderly, or pregnant drivers, a</w:t>
            </w:r>
            <w:r w:rsidRPr="00ED11BD">
              <w:rPr>
                <w:spacing w:val="-13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distance</w:t>
            </w:r>
            <w:r w:rsidRPr="00ED11BD">
              <w:rPr>
                <w:spacing w:val="-4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of</w:t>
            </w:r>
            <w:r w:rsidRPr="00ED11BD">
              <w:rPr>
                <w:sz w:val="22"/>
                <w:szCs w:val="22"/>
                <w:u w:val="single" w:color="000000"/>
              </w:rPr>
              <w:t xml:space="preserve"> </w:t>
            </w:r>
            <w:r w:rsidRPr="00ED11BD">
              <w:rPr>
                <w:sz w:val="22"/>
                <w:szCs w:val="22"/>
                <w:u w:val="single" w:color="000000"/>
              </w:rPr>
              <w:tab/>
            </w:r>
            <w:r w:rsidRPr="00ED11BD">
              <w:rPr>
                <w:spacing w:val="-1"/>
                <w:sz w:val="22"/>
                <w:szCs w:val="22"/>
              </w:rPr>
              <w:t xml:space="preserve">between </w:t>
            </w:r>
            <w:r w:rsidRPr="00ED11BD">
              <w:rPr>
                <w:sz w:val="22"/>
                <w:szCs w:val="22"/>
              </w:rPr>
              <w:t>driver and airbag is best.</w:t>
            </w:r>
          </w:p>
        </w:tc>
      </w:tr>
      <w:tr w:rsidR="00D74E0D" w:rsidRPr="00ED11BD" w14:paraId="4B17EE78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56F05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4F4C50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02F8BE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1-2 inches</w:t>
            </w:r>
          </w:p>
        </w:tc>
      </w:tr>
      <w:tr w:rsidR="00D74E0D" w:rsidRPr="00ED11BD" w14:paraId="2DBBFAD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24569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1AFFB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D15BC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3-4 inches</w:t>
            </w:r>
          </w:p>
        </w:tc>
      </w:tr>
      <w:tr w:rsidR="00D74E0D" w:rsidRPr="00ED11BD" w14:paraId="3737870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93513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9E900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B08447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C) 10-12 inches</w:t>
            </w:r>
          </w:p>
        </w:tc>
      </w:tr>
      <w:tr w:rsidR="00D74E0D" w:rsidRPr="00ED11BD" w14:paraId="09888FB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443D3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ED0B6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DB062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2 feet</w:t>
            </w:r>
          </w:p>
        </w:tc>
      </w:tr>
      <w:tr w:rsidR="00D74E0D" w:rsidRPr="00ED11BD" w14:paraId="7BF7CEB2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FE2F2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62E20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C86D72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3 feet</w:t>
            </w:r>
          </w:p>
        </w:tc>
      </w:tr>
      <w:tr w:rsidR="00D74E0D" w:rsidRPr="00ED11BD" w14:paraId="5CF7B2B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C18E5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87E1C88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9197C86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336.)</w:t>
            </w:r>
          </w:p>
        </w:tc>
        <w:tc>
          <w:tcPr>
            <w:tcW w:w="844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CB08D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51E9970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1F1312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When a front passenger-side airbag is present in a vehicle, small children should sit</w:t>
            </w:r>
          </w:p>
        </w:tc>
      </w:tr>
      <w:tr w:rsidR="00D74E0D" w:rsidRPr="00ED11BD" w14:paraId="094149F1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8FA82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33280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C92728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in the front seat</w:t>
            </w:r>
          </w:p>
        </w:tc>
      </w:tr>
      <w:tr w:rsidR="00D74E0D" w:rsidRPr="00ED11BD" w14:paraId="48F0B52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BE574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27FA0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DAF4B8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in the back seat</w:t>
            </w:r>
          </w:p>
        </w:tc>
      </w:tr>
      <w:tr w:rsidR="00D74E0D" w:rsidRPr="00ED11BD" w14:paraId="0FF030F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63A8C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4E0EC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C994B7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in the lap of the driver</w:t>
            </w:r>
          </w:p>
        </w:tc>
      </w:tr>
      <w:tr w:rsidR="00D74E0D" w:rsidRPr="00ED11BD" w14:paraId="3544820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92C0A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F4BEF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C4F322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on the floor of the vehicle</w:t>
            </w:r>
          </w:p>
        </w:tc>
      </w:tr>
      <w:tr w:rsidR="00D74E0D" w:rsidRPr="00ED11BD" w14:paraId="7F14543A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3DEBE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8F420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E4C2DC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615C44D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F031E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EB73613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5A2317E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337.)</w:t>
            </w:r>
          </w:p>
        </w:tc>
        <w:tc>
          <w:tcPr>
            <w:tcW w:w="844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51B09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AF1BBB8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6BB7AA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The law does NOT require that all motor vehicles have:</w:t>
            </w:r>
          </w:p>
        </w:tc>
      </w:tr>
      <w:tr w:rsidR="00D74E0D" w:rsidRPr="00ED11BD" w14:paraId="3D104A60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C9911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4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D121C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0904F6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headlights</w:t>
            </w:r>
          </w:p>
        </w:tc>
      </w:tr>
    </w:tbl>
    <w:p w14:paraId="35022C21" w14:textId="77777777" w:rsidR="00D74E0D" w:rsidRPr="00ED11BD" w:rsidRDefault="00D74E0D">
      <w:pPr>
        <w:rPr>
          <w:rFonts w:ascii="Times New Roman" w:hAnsi="Times New Roman" w:cs="Times New Roman"/>
          <w:sz w:val="26"/>
          <w:szCs w:val="26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2F63AD01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5543"/>
      </w:tblGrid>
      <w:tr w:rsidR="00D74E0D" w:rsidRPr="00ED11BD" w14:paraId="3E419A27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F0CFF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5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67E178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seatbelts</w:t>
            </w:r>
          </w:p>
        </w:tc>
      </w:tr>
      <w:tr w:rsidR="00D74E0D" w:rsidRPr="00ED11BD" w14:paraId="6DDE2B5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C390A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5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9213C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10D14A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C) a radio</w:t>
            </w:r>
          </w:p>
        </w:tc>
      </w:tr>
      <w:tr w:rsidR="00D74E0D" w:rsidRPr="00ED11BD" w14:paraId="5471F65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30F52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5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38E09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0D909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a windshield</w:t>
            </w:r>
          </w:p>
        </w:tc>
      </w:tr>
      <w:tr w:rsidR="00D74E0D" w:rsidRPr="00ED11BD" w14:paraId="5BBBB4A1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03FB2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5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C73D6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8B1BF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turn signals</w:t>
            </w:r>
          </w:p>
        </w:tc>
      </w:tr>
      <w:tr w:rsidR="00D74E0D" w:rsidRPr="00ED11BD" w14:paraId="679A0C9D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0D7AA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F271D4D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A9BFB7F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338.)</w:t>
            </w:r>
          </w:p>
        </w:tc>
        <w:tc>
          <w:tcPr>
            <w:tcW w:w="55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0C1FE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5301EE7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21E8326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Taillights are located:</w:t>
            </w:r>
          </w:p>
        </w:tc>
      </w:tr>
      <w:tr w:rsidR="00D74E0D" w:rsidRPr="00ED11BD" w14:paraId="79F4A05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E2CBA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5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AB0C9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B0E2D8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on the front of the car</w:t>
            </w:r>
          </w:p>
        </w:tc>
      </w:tr>
      <w:tr w:rsidR="00D74E0D" w:rsidRPr="00ED11BD" w14:paraId="370BB6F1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B88B8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5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CD134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86A74B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on the rear of the car</w:t>
            </w:r>
          </w:p>
        </w:tc>
      </w:tr>
      <w:tr w:rsidR="00D74E0D" w:rsidRPr="00ED11BD" w14:paraId="3760104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76131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5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C6530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6B59C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inside the car on the roof</w:t>
            </w:r>
          </w:p>
        </w:tc>
      </w:tr>
      <w:tr w:rsidR="00D74E0D" w:rsidRPr="00ED11BD" w14:paraId="1656B9D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5CECE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5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F9187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D2D1A4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in the dashboard</w:t>
            </w:r>
          </w:p>
        </w:tc>
      </w:tr>
      <w:tr w:rsidR="00D74E0D" w:rsidRPr="00ED11BD" w14:paraId="46E5C0E0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252E7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5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74B3F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9290D0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inside the trunk of the car</w:t>
            </w:r>
          </w:p>
        </w:tc>
      </w:tr>
      <w:tr w:rsidR="00D74E0D" w:rsidRPr="00ED11BD" w14:paraId="7A546F12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252A7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7DAEFF2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533F326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339.)</w:t>
            </w:r>
          </w:p>
        </w:tc>
        <w:tc>
          <w:tcPr>
            <w:tcW w:w="55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03E9A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2274DE9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8E4BDDB" w14:textId="0CCC5C3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 xml:space="preserve">A </w:t>
            </w:r>
            <w:r w:rsidR="005B639C" w:rsidRPr="005C742F">
              <w:rPr>
                <w:sz w:val="22"/>
                <w:szCs w:val="22"/>
              </w:rPr>
              <w:t>working</w:t>
            </w:r>
            <w:r w:rsidR="005B639C">
              <w:rPr>
                <w:sz w:val="22"/>
                <w:szCs w:val="22"/>
              </w:rPr>
              <w:t xml:space="preserve"> l</w:t>
            </w:r>
            <w:r w:rsidRPr="00ED11BD">
              <w:rPr>
                <w:sz w:val="22"/>
                <w:szCs w:val="22"/>
              </w:rPr>
              <w:t>icense plate light is required on all cars because it</w:t>
            </w:r>
          </w:p>
        </w:tc>
      </w:tr>
      <w:tr w:rsidR="00D74E0D" w:rsidRPr="00ED11BD" w14:paraId="6620799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35F0C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5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623FF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83D638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helps the driver see</w:t>
            </w:r>
          </w:p>
        </w:tc>
      </w:tr>
      <w:tr w:rsidR="00D74E0D" w:rsidRPr="00ED11BD" w14:paraId="6DA1E49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E4F18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5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122B2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C0D19C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prevents license plate theft</w:t>
            </w:r>
          </w:p>
        </w:tc>
      </w:tr>
      <w:tr w:rsidR="00D74E0D" w:rsidRPr="00ED11BD" w14:paraId="3E660C4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CC63A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5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16F66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DF86C7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C) allows the license plate to be read from 50 ft. away</w:t>
            </w:r>
          </w:p>
        </w:tc>
      </w:tr>
      <w:tr w:rsidR="00D74E0D" w:rsidRPr="00ED11BD" w14:paraId="2D508702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F14A1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5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B3655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4280B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indicates when you are braking</w:t>
            </w:r>
          </w:p>
        </w:tc>
      </w:tr>
      <w:tr w:rsidR="00D74E0D" w:rsidRPr="00ED11BD" w14:paraId="616A52D7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5816B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5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6D47A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626FDD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indicates when you are backing up</w:t>
            </w:r>
          </w:p>
        </w:tc>
      </w:tr>
    </w:tbl>
    <w:p w14:paraId="46F8EEFA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56F4C3BC" w14:textId="77777777" w:rsidR="00D74E0D" w:rsidRPr="00ED11B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0705F81D" w14:textId="77777777" w:rsidR="00D74E0D" w:rsidRPr="00ED11B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0B0C2AD5" w14:textId="77777777" w:rsidR="00D74E0D" w:rsidRPr="00ED11BD" w:rsidRDefault="00D74E0D">
      <w:pPr>
        <w:pStyle w:val="BodyText"/>
        <w:kinsoku w:val="0"/>
        <w:overflowPunct w:val="0"/>
        <w:spacing w:before="8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455"/>
      </w:tblGrid>
      <w:tr w:rsidR="00D74E0D" w:rsidRPr="00ED11BD" w14:paraId="0825CA1D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D3ECFE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340.)</w:t>
            </w:r>
          </w:p>
        </w:tc>
        <w:tc>
          <w:tcPr>
            <w:tcW w:w="84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37AE48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Checking the amount of oil in your engine requires the use of the</w:t>
            </w:r>
          </w:p>
        </w:tc>
      </w:tr>
      <w:tr w:rsidR="00D74E0D" w:rsidRPr="00ED11BD" w14:paraId="2C1E86A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C778B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6F484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344A9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fan belt</w:t>
            </w:r>
          </w:p>
        </w:tc>
      </w:tr>
      <w:tr w:rsidR="00D74E0D" w:rsidRPr="00ED11BD" w14:paraId="7ECD08D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20A1F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F3414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1BF68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fuel tank</w:t>
            </w:r>
          </w:p>
        </w:tc>
      </w:tr>
      <w:tr w:rsidR="00D74E0D" w:rsidRPr="00ED11BD" w14:paraId="17C805F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D9B0C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5F4F1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6A9AF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trunk</w:t>
            </w:r>
          </w:p>
        </w:tc>
      </w:tr>
      <w:tr w:rsidR="00D74E0D" w:rsidRPr="00ED11BD" w14:paraId="265E28B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99C7D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939D2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EFFCCB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D) dipstick</w:t>
            </w:r>
          </w:p>
        </w:tc>
      </w:tr>
      <w:tr w:rsidR="00D74E0D" w:rsidRPr="00ED11BD" w14:paraId="38144ABF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4D5F0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4297B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C3D02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windshield wipers</w:t>
            </w:r>
          </w:p>
        </w:tc>
      </w:tr>
      <w:tr w:rsidR="00D74E0D" w:rsidRPr="00ED11BD" w14:paraId="469FD6A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84432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611DB41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6153897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341.)</w:t>
            </w:r>
          </w:p>
        </w:tc>
        <w:tc>
          <w:tcPr>
            <w:tcW w:w="84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28A28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CEF7B7D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A616D0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The best way to learn what type of transmission fluid is needed for your vehicle is to</w:t>
            </w:r>
          </w:p>
        </w:tc>
      </w:tr>
      <w:tr w:rsidR="00D74E0D" w:rsidRPr="00ED11BD" w14:paraId="5AF9089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FA478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96690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48BFF6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ask a gas station attendant</w:t>
            </w:r>
          </w:p>
        </w:tc>
      </w:tr>
      <w:tr w:rsidR="00D74E0D" w:rsidRPr="00ED11BD" w14:paraId="62B8534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CBB35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AB0D2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82586FC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check the internet</w:t>
            </w:r>
          </w:p>
        </w:tc>
      </w:tr>
      <w:tr w:rsidR="00D74E0D" w:rsidRPr="00ED11BD" w14:paraId="7CF7054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5EB90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EE432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91F1D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C) check your vehicle's owner manual</w:t>
            </w:r>
          </w:p>
        </w:tc>
      </w:tr>
      <w:tr w:rsidR="00D74E0D" w:rsidRPr="00ED11BD" w14:paraId="2259605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91E4D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04A53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42B65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look at the engine itself</w:t>
            </w:r>
          </w:p>
        </w:tc>
      </w:tr>
      <w:tr w:rsidR="00D74E0D" w:rsidRPr="00ED11BD" w14:paraId="4ED39794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D21A2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41887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1CBEE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look at the inside of the trunk</w:t>
            </w:r>
          </w:p>
        </w:tc>
      </w:tr>
      <w:tr w:rsidR="00D74E0D" w:rsidRPr="00ED11BD" w14:paraId="1B12488D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6ADA7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C4AD413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DB6D17F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342.)</w:t>
            </w:r>
          </w:p>
        </w:tc>
        <w:tc>
          <w:tcPr>
            <w:tcW w:w="84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8F9A8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527F905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98915B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Motor oil is essential to your engine because it</w:t>
            </w:r>
          </w:p>
        </w:tc>
      </w:tr>
      <w:tr w:rsidR="00D74E0D" w:rsidRPr="00ED11BD" w14:paraId="3BBE77D1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75F88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CB37F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62DF28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powers the cooling fan</w:t>
            </w:r>
          </w:p>
        </w:tc>
      </w:tr>
      <w:tr w:rsidR="00D74E0D" w:rsidRPr="00ED11BD" w14:paraId="1F4C28C4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07650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BC21D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76B6D47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lubricates the internal moving parts of the engine</w:t>
            </w:r>
          </w:p>
        </w:tc>
      </w:tr>
    </w:tbl>
    <w:p w14:paraId="47C4B73A" w14:textId="77777777" w:rsidR="00D74E0D" w:rsidRPr="00ED11BD" w:rsidRDefault="00D74E0D">
      <w:pPr>
        <w:rPr>
          <w:rFonts w:ascii="Times New Roman" w:hAnsi="Times New Roman" w:cs="Times New Roman"/>
          <w:sz w:val="26"/>
          <w:szCs w:val="26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60B6059C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7916"/>
      </w:tblGrid>
      <w:tr w:rsidR="00D74E0D" w:rsidRPr="00ED11BD" w14:paraId="2C332057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020DD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1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D98E40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keeps the engine cool</w:t>
            </w:r>
          </w:p>
        </w:tc>
      </w:tr>
      <w:tr w:rsidR="00D74E0D" w:rsidRPr="00ED11BD" w14:paraId="0DF2DCD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6C837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1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FB7E1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20EB6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connects the crankshaft to the camshaft</w:t>
            </w:r>
          </w:p>
        </w:tc>
      </w:tr>
      <w:tr w:rsidR="00D74E0D" w:rsidRPr="00ED11BD" w14:paraId="1A6723D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0E7CC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1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D55D8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3727E6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powers the brakes</w:t>
            </w:r>
          </w:p>
        </w:tc>
      </w:tr>
      <w:tr w:rsidR="00D74E0D" w:rsidRPr="00ED11BD" w14:paraId="06517D8E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D67EF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CD29D3C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6E6BACC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343.)</w:t>
            </w:r>
          </w:p>
        </w:tc>
        <w:tc>
          <w:tcPr>
            <w:tcW w:w="791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99173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81BD95E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F6EBCE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If one of the mirrors on your vehicle is cracked, you should</w:t>
            </w:r>
          </w:p>
        </w:tc>
      </w:tr>
      <w:tr w:rsidR="00D74E0D" w:rsidRPr="00ED11BD" w14:paraId="7C02457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4A547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1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97A66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D6E45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stop looking at that mirror</w:t>
            </w:r>
          </w:p>
        </w:tc>
      </w:tr>
      <w:tr w:rsidR="00D74E0D" w:rsidRPr="00ED11BD" w14:paraId="5A44A24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3046C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1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189BC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1C3C5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cover the mirror with non-reflective tape</w:t>
            </w:r>
          </w:p>
        </w:tc>
      </w:tr>
      <w:tr w:rsidR="00D74E0D" w:rsidRPr="00ED11BD" w14:paraId="4EB403A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12B6F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1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010F0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EAA19F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C) replace the mirror immediately</w:t>
            </w:r>
          </w:p>
        </w:tc>
      </w:tr>
      <w:tr w:rsidR="00D74E0D" w:rsidRPr="00ED11BD" w14:paraId="0B6551A1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FE255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1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EA7EF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915FBA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tilt the mirror upward</w:t>
            </w:r>
          </w:p>
        </w:tc>
      </w:tr>
      <w:tr w:rsidR="00D74E0D" w:rsidRPr="00ED11BD" w14:paraId="5F82F524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F933E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1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49EBE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DEBF0D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wash the mirror</w:t>
            </w:r>
          </w:p>
        </w:tc>
      </w:tr>
      <w:tr w:rsidR="00D74E0D" w:rsidRPr="00ED11BD" w14:paraId="0488B0B3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03574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138C3B2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9B84946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344.)</w:t>
            </w:r>
          </w:p>
        </w:tc>
        <w:tc>
          <w:tcPr>
            <w:tcW w:w="791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DFD27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E9985AF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2AA4060" w14:textId="1A1D47DD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 xml:space="preserve">Mirrors must be located to reflect to the driver a view of the highway of </w:t>
            </w:r>
            <w:r w:rsidR="0061392B" w:rsidRPr="00ED11BD">
              <w:rPr>
                <w:sz w:val="22"/>
                <w:szCs w:val="22"/>
              </w:rPr>
              <w:t>at least.</w:t>
            </w:r>
          </w:p>
          <w:p w14:paraId="58746662" w14:textId="77777777" w:rsidR="00D74E0D" w:rsidRPr="00ED11BD" w:rsidRDefault="003C15F9">
            <w:pPr>
              <w:pStyle w:val="TableParagraph"/>
              <w:tabs>
                <w:tab w:val="left" w:pos="1145"/>
              </w:tabs>
              <w:kinsoku w:val="0"/>
              <w:overflowPunct w:val="0"/>
              <w:spacing w:before="37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  <w:u w:val="single" w:color="000000"/>
              </w:rPr>
              <w:t xml:space="preserve"> </w:t>
            </w:r>
            <w:r w:rsidRPr="00ED11BD">
              <w:rPr>
                <w:sz w:val="22"/>
                <w:szCs w:val="22"/>
                <w:u w:val="single" w:color="000000"/>
              </w:rPr>
              <w:tab/>
            </w:r>
            <w:r w:rsidRPr="00ED11BD">
              <w:rPr>
                <w:sz w:val="22"/>
                <w:szCs w:val="22"/>
              </w:rPr>
              <w:t>to the rear of the</w:t>
            </w:r>
            <w:r w:rsidRPr="00ED11BD">
              <w:rPr>
                <w:spacing w:val="-5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vehicle.</w:t>
            </w:r>
          </w:p>
        </w:tc>
      </w:tr>
      <w:tr w:rsidR="00D74E0D" w:rsidRPr="00ED11BD" w14:paraId="35A61A8E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EF672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1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54BF0D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32099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5 feet</w:t>
            </w:r>
          </w:p>
        </w:tc>
      </w:tr>
      <w:tr w:rsidR="00D74E0D" w:rsidRPr="00ED11BD" w14:paraId="73193BC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557E5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1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DDD29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AE58B2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20 feet</w:t>
            </w:r>
          </w:p>
        </w:tc>
      </w:tr>
      <w:tr w:rsidR="00D74E0D" w:rsidRPr="00ED11BD" w14:paraId="2D4BECB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161F0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1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B00C5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5D6D23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100 feet</w:t>
            </w:r>
          </w:p>
        </w:tc>
      </w:tr>
      <w:tr w:rsidR="00D74E0D" w:rsidRPr="00ED11BD" w14:paraId="43526743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C5D73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1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DD460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D50CA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D) 200 feet</w:t>
            </w:r>
          </w:p>
        </w:tc>
      </w:tr>
      <w:tr w:rsidR="00D74E0D" w:rsidRPr="00ED11BD" w14:paraId="691306DF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50490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1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0EB3F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91BC2F4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1 mile</w:t>
            </w:r>
          </w:p>
        </w:tc>
      </w:tr>
    </w:tbl>
    <w:p w14:paraId="19FB78FF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5F5D9C43" w14:textId="77777777" w:rsidR="00D74E0D" w:rsidRPr="00ED11B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25409713" w14:textId="77777777" w:rsidR="00D74E0D" w:rsidRPr="00ED11B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39F07A7C" w14:textId="77777777" w:rsidR="00D74E0D" w:rsidRPr="00ED11BD" w:rsidRDefault="00D74E0D">
      <w:pPr>
        <w:pStyle w:val="BodyText"/>
        <w:kinsoku w:val="0"/>
        <w:overflowPunct w:val="0"/>
        <w:spacing w:before="8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259"/>
      </w:tblGrid>
      <w:tr w:rsidR="00D74E0D" w:rsidRPr="00ED11BD" w14:paraId="5299EC33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97C4EE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345.)</w:t>
            </w:r>
          </w:p>
        </w:tc>
        <w:tc>
          <w:tcPr>
            <w:tcW w:w="82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6ACF28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The windshield of a vehicle must be free of</w:t>
            </w:r>
          </w:p>
        </w:tc>
      </w:tr>
      <w:tr w:rsidR="00D74E0D" w:rsidRPr="00ED11BD" w14:paraId="48AFB6A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0742F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A18AF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35C582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snow</w:t>
            </w:r>
          </w:p>
        </w:tc>
      </w:tr>
      <w:tr w:rsidR="00D74E0D" w:rsidRPr="00ED11BD" w14:paraId="00FBEA2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FDF0C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0A647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DBD448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ice</w:t>
            </w:r>
          </w:p>
        </w:tc>
      </w:tr>
      <w:tr w:rsidR="00D74E0D" w:rsidRPr="00ED11BD" w14:paraId="0AAD3D1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53C47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A42C2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03F625C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moisture</w:t>
            </w:r>
          </w:p>
        </w:tc>
      </w:tr>
      <w:tr w:rsidR="00D74E0D" w:rsidRPr="00ED11BD" w14:paraId="100798A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0E454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8449B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0C2580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vision-distorting defects</w:t>
            </w:r>
          </w:p>
        </w:tc>
      </w:tr>
      <w:tr w:rsidR="00D74E0D" w:rsidRPr="00ED11BD" w14:paraId="0C8C582C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785A4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2CD35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B4F0F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:rsidRPr="00ED11BD" w14:paraId="3BC051C1" w14:textId="77777777">
        <w:trPr>
          <w:trHeight w:val="125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1F44C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D9F9535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E2C148E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346.)</w:t>
            </w:r>
          </w:p>
        </w:tc>
        <w:tc>
          <w:tcPr>
            <w:tcW w:w="82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1D60A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E10E08C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8832F74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79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If your brakes stiffen up, become too loose, or begin to make a strange noise, you should</w:t>
            </w:r>
          </w:p>
        </w:tc>
      </w:tr>
      <w:tr w:rsidR="00D74E0D" w:rsidRPr="00ED11BD" w14:paraId="158B7602" w14:textId="77777777">
        <w:trPr>
          <w:trHeight w:val="60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0D201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942CE6" w14:textId="77777777" w:rsidR="00D74E0D" w:rsidRPr="00ED11BD" w:rsidRDefault="003C15F9">
            <w:pPr>
              <w:pStyle w:val="TableParagraph"/>
              <w:kinsoku w:val="0"/>
              <w:overflowPunct w:val="0"/>
              <w:spacing w:before="115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wait until they stop working completely before fixing them</w:t>
            </w:r>
          </w:p>
        </w:tc>
      </w:tr>
      <w:tr w:rsidR="00D74E0D" w:rsidRPr="00ED11BD" w14:paraId="26266B5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3AE75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C9F2C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673DE5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pump the pedal a few times before starting the car</w:t>
            </w:r>
          </w:p>
        </w:tc>
      </w:tr>
      <w:tr w:rsidR="00D74E0D" w:rsidRPr="00ED11BD" w14:paraId="06CEDC4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F1462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1DBDB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048E2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C) have them examined by an expert immediately</w:t>
            </w:r>
          </w:p>
        </w:tc>
      </w:tr>
      <w:tr w:rsidR="00D74E0D" w:rsidRPr="00ED11BD" w14:paraId="1C56CD9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E5E67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C7261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0C34E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begin using the emergency brake only</w:t>
            </w:r>
          </w:p>
        </w:tc>
      </w:tr>
      <w:tr w:rsidR="00D74E0D" w:rsidRPr="00ED11BD" w14:paraId="5F5E2FA9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194EB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ED221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427A6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turn off the air conditioning when driving</w:t>
            </w:r>
          </w:p>
        </w:tc>
      </w:tr>
      <w:tr w:rsidR="00D74E0D" w:rsidRPr="00ED11BD" w14:paraId="05AE4A3F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573E5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D0032B4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BA5F0B8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347.)</w:t>
            </w:r>
          </w:p>
        </w:tc>
        <w:tc>
          <w:tcPr>
            <w:tcW w:w="82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1087B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D32DB75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319F3E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If a tire is under- or over-inflated, it will</w:t>
            </w:r>
          </w:p>
        </w:tc>
      </w:tr>
      <w:tr w:rsidR="00D74E0D" w:rsidRPr="00ED11BD" w14:paraId="3901E64B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63134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E6593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0F95A16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cause the vehicle to slow down</w:t>
            </w:r>
          </w:p>
        </w:tc>
      </w:tr>
    </w:tbl>
    <w:p w14:paraId="18EC9F18" w14:textId="77777777" w:rsidR="00D74E0D" w:rsidRPr="00ED11BD" w:rsidRDefault="00D74E0D">
      <w:pPr>
        <w:rPr>
          <w:rFonts w:ascii="Times New Roman" w:hAnsi="Times New Roman" w:cs="Times New Roman"/>
          <w:sz w:val="26"/>
          <w:szCs w:val="26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48A01903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210"/>
      </w:tblGrid>
      <w:tr w:rsidR="00D74E0D" w:rsidRPr="00ED11BD" w14:paraId="5B6FA223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EC51E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0E94CF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cause extra wear on the tires</w:t>
            </w:r>
          </w:p>
        </w:tc>
      </w:tr>
      <w:tr w:rsidR="00D74E0D" w:rsidRPr="00ED11BD" w14:paraId="37C7576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AC09D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02FB0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65785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overheat the engine</w:t>
            </w:r>
          </w:p>
        </w:tc>
      </w:tr>
      <w:tr w:rsidR="00D74E0D" w:rsidRPr="00ED11BD" w14:paraId="60F2D80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721A6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6B125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7AC883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cause transmission problems</w:t>
            </w:r>
          </w:p>
        </w:tc>
      </w:tr>
      <w:tr w:rsidR="00D74E0D" w:rsidRPr="00ED11BD" w14:paraId="647A588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55B4B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03CC1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AB8895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create excessive noise when driving</w:t>
            </w:r>
          </w:p>
        </w:tc>
      </w:tr>
      <w:tr w:rsidR="00D74E0D" w:rsidRPr="00ED11BD" w14:paraId="27CB8E0D" w14:textId="77777777">
        <w:trPr>
          <w:trHeight w:val="125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A2FF2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C240371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CA4D254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348.)</w:t>
            </w:r>
          </w:p>
        </w:tc>
        <w:tc>
          <w:tcPr>
            <w:tcW w:w="82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25B6E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3E6CCAE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847065B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79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When pulling off the road because of equipment failure or mechanical failure, you should</w:t>
            </w:r>
          </w:p>
        </w:tc>
      </w:tr>
      <w:tr w:rsidR="00D74E0D" w:rsidRPr="00ED11BD" w14:paraId="6878A406" w14:textId="77777777">
        <w:trPr>
          <w:trHeight w:val="60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155D0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9E498F" w14:textId="77777777" w:rsidR="00D74E0D" w:rsidRPr="00ED11BD" w:rsidRDefault="003C15F9">
            <w:pPr>
              <w:pStyle w:val="TableParagraph"/>
              <w:kinsoku w:val="0"/>
              <w:overflowPunct w:val="0"/>
              <w:spacing w:before="115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if possible, park in an easily visible area</w:t>
            </w:r>
          </w:p>
        </w:tc>
      </w:tr>
      <w:tr w:rsidR="00D74E0D" w:rsidRPr="00ED11BD" w14:paraId="5DD1FCD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39796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F374F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DA9D5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position all four tires off the pavement</w:t>
            </w:r>
          </w:p>
        </w:tc>
      </w:tr>
      <w:tr w:rsidR="00D74E0D" w:rsidRPr="00ED11BD" w14:paraId="28BC10F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DD00A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6F998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C60CD9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turn on the vehicle's emergency flashers (hazard lights)</w:t>
            </w:r>
          </w:p>
        </w:tc>
      </w:tr>
      <w:tr w:rsidR="00D74E0D" w:rsidRPr="00ED11BD" w14:paraId="265472B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E4B2E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B0C89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0D612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raise the hood</w:t>
            </w:r>
          </w:p>
        </w:tc>
      </w:tr>
      <w:tr w:rsidR="00D74E0D" w:rsidRPr="00ED11BD" w14:paraId="34C18C2B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C127F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2676D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7A9B640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:rsidRPr="00ED11BD" w14:paraId="0C7F762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2B1C1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0E0BF33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913C725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349.)</w:t>
            </w:r>
          </w:p>
        </w:tc>
        <w:tc>
          <w:tcPr>
            <w:tcW w:w="82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CBA07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CD74F25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B043C06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An added benefit of wearing your seatbelt is that it:</w:t>
            </w:r>
          </w:p>
        </w:tc>
      </w:tr>
      <w:tr w:rsidR="00D74E0D" w:rsidRPr="00ED11BD" w14:paraId="1175FA0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E4134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C365B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B22647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A) helps you control the car during a collision</w:t>
            </w:r>
          </w:p>
        </w:tc>
      </w:tr>
      <w:tr w:rsidR="00D74E0D" w:rsidRPr="00ED11BD" w14:paraId="672FCE7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05F0F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F997A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3AF75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allows you to use your phone more easily</w:t>
            </w:r>
          </w:p>
        </w:tc>
      </w:tr>
      <w:tr w:rsidR="00D74E0D" w:rsidRPr="00ED11BD" w14:paraId="56EFCB4B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10DA3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8F424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EF35C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keeps your hands from comfortably holding the steering wheel</w:t>
            </w:r>
          </w:p>
        </w:tc>
      </w:tr>
      <w:tr w:rsidR="00D74E0D" w:rsidRPr="00ED11BD" w14:paraId="64EAFE87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56E39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65446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FD5677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All of the above</w:t>
            </w:r>
          </w:p>
        </w:tc>
      </w:tr>
    </w:tbl>
    <w:p w14:paraId="26335F14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1BD35A89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6792"/>
      </w:tblGrid>
      <w:tr w:rsidR="00D74E0D" w:rsidRPr="00ED11BD" w14:paraId="6A418BDE" w14:textId="77777777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44EC3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261D5E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34E9D4AD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9FB31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CA570D6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1E69DAE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350.)</w:t>
            </w:r>
          </w:p>
        </w:tc>
        <w:tc>
          <w:tcPr>
            <w:tcW w:w="6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3BF12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1A04ACC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D627330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How do you dry your brakes after driving through deep water?</w:t>
            </w:r>
          </w:p>
        </w:tc>
      </w:tr>
      <w:tr w:rsidR="00D74E0D" w:rsidRPr="00ED11BD" w14:paraId="4F4E777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90BB5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6F4E2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14D57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accelerating and decelerating quickly</w:t>
            </w:r>
          </w:p>
        </w:tc>
      </w:tr>
      <w:tr w:rsidR="00D74E0D" w:rsidRPr="00ED11BD" w14:paraId="3DCFA49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4A21B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FD462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77F3C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driving at high speed</w:t>
            </w:r>
          </w:p>
        </w:tc>
      </w:tr>
      <w:tr w:rsidR="00D74E0D" w:rsidRPr="00ED11BD" w14:paraId="44BAD0C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EAB88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B70F2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DCD36C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C) driving slowly in low gear and applying brakes</w:t>
            </w:r>
          </w:p>
        </w:tc>
      </w:tr>
      <w:tr w:rsidR="00D74E0D" w:rsidRPr="00ED11BD" w14:paraId="2EC8F0E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E71D9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67A49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1211FAC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shift to Park and hold the brake pedal down</w:t>
            </w:r>
          </w:p>
        </w:tc>
      </w:tr>
      <w:tr w:rsidR="00D74E0D" w:rsidRPr="00ED11BD" w14:paraId="316A4FFE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CE016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192E4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810391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1845315F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8B7EB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08827B7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2686209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351.)</w:t>
            </w:r>
          </w:p>
        </w:tc>
        <w:tc>
          <w:tcPr>
            <w:tcW w:w="6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85C2D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B90AE8F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88598D6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If the gas pedal sticks, causing the engine to speed up, you should</w:t>
            </w:r>
          </w:p>
        </w:tc>
      </w:tr>
      <w:tr w:rsidR="00D74E0D" w:rsidRPr="00ED11BD" w14:paraId="3AD21A3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83C50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2999B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1FBFAD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keep your eyes on the road</w:t>
            </w:r>
          </w:p>
        </w:tc>
      </w:tr>
      <w:tr w:rsidR="00D74E0D" w:rsidRPr="00ED11BD" w14:paraId="328F045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4568B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CFC53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BCDD5C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quickly shift to neutral</w:t>
            </w:r>
          </w:p>
        </w:tc>
      </w:tr>
      <w:tr w:rsidR="00D74E0D" w:rsidRPr="00ED11BD" w14:paraId="5324474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A7522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07915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E60658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pull off the road when it is safe to do so</w:t>
            </w:r>
          </w:p>
        </w:tc>
      </w:tr>
      <w:tr w:rsidR="00D74E0D" w:rsidRPr="00ED11BD" w14:paraId="000C50D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CF819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AADE3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61C8AF9" w14:textId="07CA4B45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turn off your engine</w:t>
            </w:r>
            <w:r w:rsidR="005B639C">
              <w:rPr>
                <w:sz w:val="22"/>
                <w:szCs w:val="22"/>
              </w:rPr>
              <w:t xml:space="preserve"> </w:t>
            </w:r>
            <w:r w:rsidR="005B639C" w:rsidRPr="005C742F">
              <w:rPr>
                <w:sz w:val="22"/>
                <w:szCs w:val="22"/>
              </w:rPr>
              <w:t>after stopping.</w:t>
            </w:r>
          </w:p>
        </w:tc>
      </w:tr>
      <w:tr w:rsidR="00D74E0D" w:rsidRPr="00ED11BD" w14:paraId="7B8E759B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8734D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03981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5EE8C7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:rsidRPr="00ED11BD" w14:paraId="3C49188A" w14:textId="77777777">
        <w:trPr>
          <w:trHeight w:val="107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42C21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31D56F5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79DC3FB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352.)</w:t>
            </w:r>
          </w:p>
        </w:tc>
        <w:tc>
          <w:tcPr>
            <w:tcW w:w="6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7438E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7B77253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3A9986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If the power steering of your vehicle fails, you will</w:t>
            </w:r>
          </w:p>
        </w:tc>
      </w:tr>
      <w:tr w:rsidR="00D74E0D" w:rsidRPr="00ED11BD" w14:paraId="4349F195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3F2D8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C2E4F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D5DB46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no longer be able to steer at all</w:t>
            </w:r>
          </w:p>
        </w:tc>
      </w:tr>
    </w:tbl>
    <w:p w14:paraId="06C5C337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6BDEBF8A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283"/>
      </w:tblGrid>
      <w:tr w:rsidR="00D74E0D" w:rsidRPr="00ED11BD" w14:paraId="2A1B25A1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66F19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4E18D3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still be able to turn the steering wheel, but greater effort is required</w:t>
            </w:r>
          </w:p>
        </w:tc>
      </w:tr>
      <w:tr w:rsidR="00D74E0D" w:rsidRPr="00ED11BD" w14:paraId="4EAF9B0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7F563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1AABA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3830A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not notice a change in your ability to steer</w:t>
            </w:r>
          </w:p>
        </w:tc>
      </w:tr>
      <w:tr w:rsidR="00D74E0D" w:rsidRPr="00ED11BD" w14:paraId="2B3E6AF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DC7C3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964E2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B4117E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no longer be able to use the radio</w:t>
            </w:r>
          </w:p>
        </w:tc>
      </w:tr>
      <w:tr w:rsidR="00D74E0D" w:rsidRPr="00ED11BD" w14:paraId="427D3F0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9B014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8C5EA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917008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 longer be able to turn on the headlights</w:t>
            </w:r>
          </w:p>
        </w:tc>
      </w:tr>
      <w:tr w:rsidR="00D74E0D" w:rsidRPr="00ED11BD" w14:paraId="68345EF9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E7912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3B9A745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452CAD3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353.)</w:t>
            </w:r>
          </w:p>
        </w:tc>
        <w:tc>
          <w:tcPr>
            <w:tcW w:w="82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3BC27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A9F2EF5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7D958E6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If your car is having a breakdown</w:t>
            </w:r>
          </w:p>
        </w:tc>
      </w:tr>
      <w:tr w:rsidR="00D74E0D" w:rsidRPr="00ED11BD" w14:paraId="0BEA77A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2C543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A6BE8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E936D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signal</w:t>
            </w:r>
          </w:p>
        </w:tc>
      </w:tr>
      <w:tr w:rsidR="00D74E0D" w:rsidRPr="00ED11BD" w14:paraId="078957A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FC2FE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C7B28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517A7B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turn on your hazard lights</w:t>
            </w:r>
          </w:p>
        </w:tc>
      </w:tr>
      <w:tr w:rsidR="00D74E0D" w:rsidRPr="00ED11BD" w14:paraId="30ACD6D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F411B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58328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96725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pull over to the shoulder quickly and safely</w:t>
            </w:r>
          </w:p>
        </w:tc>
      </w:tr>
      <w:tr w:rsidR="00D74E0D" w:rsidRPr="00ED11BD" w14:paraId="32AB656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BA8CC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B8BC7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622DDF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:rsidRPr="00ED11BD" w14:paraId="6FFC951D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5D7A9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34640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EDEF2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1C48F1B0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F1739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4EC6404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BC5A01B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354.)</w:t>
            </w:r>
          </w:p>
        </w:tc>
        <w:tc>
          <w:tcPr>
            <w:tcW w:w="82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9BFD8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65B10F2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EA5DE2B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79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When broken down on the side of the road, the safest place to wait for emergency services is</w:t>
            </w:r>
          </w:p>
        </w:tc>
      </w:tr>
      <w:tr w:rsidR="00D74E0D" w:rsidRPr="00ED11BD" w14:paraId="1EAA7025" w14:textId="77777777">
        <w:trPr>
          <w:trHeight w:val="72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6CAD2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3B7E32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665138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A) inside the car with your seatbelt fastened</w:t>
            </w:r>
          </w:p>
        </w:tc>
      </w:tr>
      <w:tr w:rsidR="00D74E0D" w:rsidRPr="00ED11BD" w14:paraId="4F5B816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9CF01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B47CF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D2B40A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to the side of the car, away from the road</w:t>
            </w:r>
          </w:p>
        </w:tc>
      </w:tr>
      <w:tr w:rsidR="00D74E0D" w:rsidRPr="00ED11BD" w14:paraId="05051A88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815F7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37E71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A84FA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sitting on the hood of your car</w:t>
            </w:r>
          </w:p>
        </w:tc>
      </w:tr>
      <w:tr w:rsidR="00D74E0D" w:rsidRPr="00ED11BD" w14:paraId="19D608EA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D78AD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F6B6E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D43A86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within sight of your vehicle but as far away as possible</w:t>
            </w:r>
          </w:p>
        </w:tc>
      </w:tr>
    </w:tbl>
    <w:p w14:paraId="4320B181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58467A0D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357"/>
      </w:tblGrid>
      <w:tr w:rsidR="00D74E0D" w:rsidRPr="00ED11BD" w14:paraId="3CFF61A8" w14:textId="77777777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C53CE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BE779D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lying down in the backseat of your car</w:t>
            </w:r>
          </w:p>
        </w:tc>
      </w:tr>
      <w:tr w:rsidR="00D74E0D" w:rsidRPr="00ED11BD" w14:paraId="396E3D8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52368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902EAB4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FF2D96D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355.)</w:t>
            </w:r>
          </w:p>
        </w:tc>
        <w:tc>
          <w:tcPr>
            <w:tcW w:w="83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8C02D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056B114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8D4091C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 freeway call box can be used to summon help for</w:t>
            </w:r>
          </w:p>
        </w:tc>
      </w:tr>
      <w:tr w:rsidR="00D74E0D" w:rsidRPr="00ED11BD" w14:paraId="1481EB3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3B536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FAD3A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96B3F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accidents/emergencies</w:t>
            </w:r>
          </w:p>
        </w:tc>
      </w:tr>
      <w:tr w:rsidR="00D74E0D" w:rsidRPr="00ED11BD" w14:paraId="6977DBE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29351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E7396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911FA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major service, i.e., tow trucks</w:t>
            </w:r>
          </w:p>
        </w:tc>
      </w:tr>
      <w:tr w:rsidR="00D74E0D" w:rsidRPr="00ED11BD" w14:paraId="324E551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3AFF8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69F87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6DFB4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minor service</w:t>
            </w:r>
          </w:p>
        </w:tc>
      </w:tr>
      <w:tr w:rsidR="00D74E0D" w:rsidRPr="00ED11BD" w14:paraId="3BD6B98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2271C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748C4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367296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:rsidRPr="00ED11BD" w14:paraId="26240D7B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989CD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C5459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0C4E4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27750055" w14:textId="77777777">
        <w:trPr>
          <w:trHeight w:val="125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25DBA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769A4A9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ADECA4E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356.)</w:t>
            </w:r>
          </w:p>
        </w:tc>
        <w:tc>
          <w:tcPr>
            <w:tcW w:w="83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03BCD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A6F9DC1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703CA4F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8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When travelling through dangerous areas, such as very hot or very cold areas, you should</w:t>
            </w:r>
          </w:p>
        </w:tc>
      </w:tr>
      <w:tr w:rsidR="00D74E0D" w:rsidRPr="00ED11BD" w14:paraId="30404706" w14:textId="77777777">
        <w:trPr>
          <w:trHeight w:val="60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9A893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8F79CC" w14:textId="77777777" w:rsidR="00D74E0D" w:rsidRPr="00ED11BD" w:rsidRDefault="003C15F9">
            <w:pPr>
              <w:pStyle w:val="TableParagraph"/>
              <w:kinsoku w:val="0"/>
              <w:overflowPunct w:val="0"/>
              <w:spacing w:before="115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check fluid levels in your car prior to leaving</w:t>
            </w:r>
          </w:p>
        </w:tc>
      </w:tr>
      <w:tr w:rsidR="00D74E0D" w:rsidRPr="00ED11BD" w14:paraId="5662246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F188B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15F47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519230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tell someone your travel plans</w:t>
            </w:r>
          </w:p>
        </w:tc>
      </w:tr>
      <w:tr w:rsidR="00D74E0D" w:rsidRPr="00ED11BD" w14:paraId="4C412F3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1BBC5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153A8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E7366F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bring relevant supplies, like water and blankets</w:t>
            </w:r>
          </w:p>
        </w:tc>
      </w:tr>
      <w:tr w:rsidR="00D74E0D" w:rsidRPr="00ED11BD" w14:paraId="3BAD411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BC96D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F36B6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6B47C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give yourself extra time for the journey</w:t>
            </w:r>
          </w:p>
        </w:tc>
      </w:tr>
      <w:tr w:rsidR="00D74E0D" w:rsidRPr="00ED11BD" w14:paraId="24BB5A4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A7A26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0EB52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4810D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:rsidRPr="00ED11BD" w14:paraId="285536C3" w14:textId="77777777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8342E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0A9EA49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18DDAF8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357.)</w:t>
            </w:r>
          </w:p>
        </w:tc>
        <w:tc>
          <w:tcPr>
            <w:tcW w:w="83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163DE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25095C9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88F30EF" w14:textId="77777777" w:rsidR="00D74E0D" w:rsidRPr="00ED11BD" w:rsidRDefault="003C15F9">
            <w:pPr>
              <w:pStyle w:val="TableParagraph"/>
              <w:tabs>
                <w:tab w:val="left" w:pos="3676"/>
              </w:tabs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When driving,</w:t>
            </w:r>
            <w:r w:rsidRPr="00ED11BD">
              <w:rPr>
                <w:spacing w:val="-3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you</w:t>
            </w:r>
            <w:r w:rsidRPr="00ED11BD">
              <w:rPr>
                <w:spacing w:val="-3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should</w:t>
            </w:r>
            <w:r w:rsidRPr="00ED11BD">
              <w:rPr>
                <w:sz w:val="22"/>
                <w:szCs w:val="22"/>
                <w:u w:val="single" w:color="000000"/>
              </w:rPr>
              <w:t xml:space="preserve"> </w:t>
            </w:r>
            <w:r w:rsidRPr="00ED11BD">
              <w:rPr>
                <w:sz w:val="22"/>
                <w:szCs w:val="22"/>
                <w:u w:val="single" w:color="000000"/>
              </w:rPr>
              <w:tab/>
            </w:r>
            <w:r w:rsidRPr="00ED11BD">
              <w:rPr>
                <w:sz w:val="22"/>
                <w:szCs w:val="22"/>
              </w:rPr>
              <w:t>turn your car ignition to the "lock"</w:t>
            </w:r>
            <w:r w:rsidRPr="00ED11BD">
              <w:rPr>
                <w:spacing w:val="-13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position.</w:t>
            </w:r>
          </w:p>
        </w:tc>
      </w:tr>
    </w:tbl>
    <w:p w14:paraId="6822AD15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1556DB18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5913"/>
      </w:tblGrid>
      <w:tr w:rsidR="00D74E0D" w:rsidRPr="00ED11BD" w14:paraId="18542D0B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1FE0B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1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FD9545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always</w:t>
            </w:r>
          </w:p>
        </w:tc>
      </w:tr>
      <w:tr w:rsidR="00D74E0D" w:rsidRPr="00ED11BD" w14:paraId="1E047B6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50C29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1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45A1D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B5DF17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never</w:t>
            </w:r>
          </w:p>
        </w:tc>
      </w:tr>
      <w:tr w:rsidR="00D74E0D" w:rsidRPr="00ED11BD" w14:paraId="67B2A5C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FFFCB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1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8E8C1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A1FEA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sometimes, such as during extreme weather situations</w:t>
            </w:r>
          </w:p>
        </w:tc>
      </w:tr>
      <w:tr w:rsidR="00D74E0D" w:rsidRPr="00ED11BD" w14:paraId="23EFB8E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8EB91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1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5F22C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C64FC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sometimes, such as when you are low on fuel</w:t>
            </w:r>
          </w:p>
        </w:tc>
      </w:tr>
      <w:tr w:rsidR="00D74E0D" w:rsidRPr="00ED11BD" w14:paraId="6FF783A9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95121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1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E3E19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C51FA2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1F4D6043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82D93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7D3DF56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62B9D3D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358.)</w:t>
            </w:r>
          </w:p>
        </w:tc>
        <w:tc>
          <w:tcPr>
            <w:tcW w:w="591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3C137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5C28734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2C9B5B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Your personal car or truck is NOT allowed to have</w:t>
            </w:r>
          </w:p>
        </w:tc>
      </w:tr>
      <w:tr w:rsidR="00D74E0D" w:rsidRPr="00ED11BD" w14:paraId="2B2FE1A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72ACF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1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61D27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BD450E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sirens</w:t>
            </w:r>
          </w:p>
        </w:tc>
      </w:tr>
      <w:tr w:rsidR="00D74E0D" w:rsidRPr="00ED11BD" w14:paraId="0BE9110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F02DD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1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1C569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32E0DC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whistles</w:t>
            </w:r>
          </w:p>
        </w:tc>
      </w:tr>
      <w:tr w:rsidR="00D74E0D" w:rsidRPr="00ED11BD" w14:paraId="3E0BBFA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3EB00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1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F3D3C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70FA3C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bells</w:t>
            </w:r>
          </w:p>
        </w:tc>
      </w:tr>
      <w:tr w:rsidR="00D74E0D" w:rsidRPr="00ED11BD" w14:paraId="00E6527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C4046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1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EA50C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52A400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:rsidRPr="00ED11BD" w14:paraId="53AA275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F73D0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1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EC470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C6D999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0C176254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B3D89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B883A13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428A6FF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359.)</w:t>
            </w:r>
          </w:p>
        </w:tc>
        <w:tc>
          <w:tcPr>
            <w:tcW w:w="591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9B520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FA71576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7EF22D0" w14:textId="77777777" w:rsidR="00D74E0D" w:rsidRPr="00ED11BD" w:rsidRDefault="003C15F9">
            <w:pPr>
              <w:pStyle w:val="TableParagraph"/>
              <w:tabs>
                <w:tab w:val="left" w:pos="4857"/>
              </w:tabs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Sun-screening</w:t>
            </w:r>
            <w:r w:rsidRPr="00ED11BD">
              <w:rPr>
                <w:spacing w:val="-1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devices</w:t>
            </w:r>
            <w:r w:rsidRPr="00ED11BD">
              <w:rPr>
                <w:spacing w:val="-3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are</w:t>
            </w:r>
            <w:r w:rsidRPr="00ED11BD">
              <w:rPr>
                <w:sz w:val="22"/>
                <w:szCs w:val="22"/>
                <w:u w:val="single" w:color="000000"/>
              </w:rPr>
              <w:t xml:space="preserve"> </w:t>
            </w:r>
            <w:r w:rsidRPr="00ED11BD">
              <w:rPr>
                <w:sz w:val="22"/>
                <w:szCs w:val="22"/>
                <w:u w:val="single" w:color="000000"/>
              </w:rPr>
              <w:tab/>
            </w:r>
            <w:r w:rsidRPr="00ED11BD">
              <w:rPr>
                <w:sz w:val="22"/>
                <w:szCs w:val="22"/>
              </w:rPr>
              <w:t>.</w:t>
            </w:r>
          </w:p>
        </w:tc>
      </w:tr>
      <w:tr w:rsidR="00D74E0D" w:rsidRPr="00ED11BD" w14:paraId="31AC722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23DF0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1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30A17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BAFC88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allowed anywhere on your vehicle</w:t>
            </w:r>
          </w:p>
        </w:tc>
      </w:tr>
      <w:tr w:rsidR="00D74E0D" w:rsidRPr="00ED11BD" w14:paraId="1B32AE5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A51CB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1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4B4F5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02F21D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not allowed anywhere on your vehicle</w:t>
            </w:r>
          </w:p>
        </w:tc>
      </w:tr>
      <w:tr w:rsidR="00D74E0D" w:rsidRPr="00ED11BD" w14:paraId="11D36121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56388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1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C2C05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A58F59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C) allowed, but only in specifically permitted locations</w:t>
            </w:r>
          </w:p>
        </w:tc>
      </w:tr>
      <w:tr w:rsidR="00D74E0D" w:rsidRPr="00ED11BD" w14:paraId="2402CCD5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41E15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1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6EA2D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6A0305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only allowed on convertibles</w:t>
            </w:r>
          </w:p>
        </w:tc>
      </w:tr>
    </w:tbl>
    <w:p w14:paraId="1A78BE14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2520CFAC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027"/>
      </w:tblGrid>
      <w:tr w:rsidR="00D74E0D" w:rsidRPr="00ED11BD" w14:paraId="3DF7256F" w14:textId="77777777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CBBB1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D6729A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7E607B15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63E29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BF8F3A2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8A73E7A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360.)</w:t>
            </w:r>
          </w:p>
        </w:tc>
        <w:tc>
          <w:tcPr>
            <w:tcW w:w="80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14CA1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F9A23FA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7633A9C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If your vehicle does not have anti-lock brakes, during an emergency you should</w:t>
            </w:r>
          </w:p>
          <w:p w14:paraId="14CC5834" w14:textId="77777777" w:rsidR="00D74E0D" w:rsidRPr="00ED11BD" w:rsidRDefault="003C15F9">
            <w:pPr>
              <w:pStyle w:val="TableParagraph"/>
              <w:tabs>
                <w:tab w:val="left" w:pos="1023"/>
              </w:tabs>
              <w:kinsoku w:val="0"/>
              <w:overflowPunct w:val="0"/>
              <w:spacing w:before="38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  <w:u w:val="single" w:color="000000"/>
              </w:rPr>
              <w:t xml:space="preserve"> </w:t>
            </w:r>
            <w:r w:rsidRPr="00ED11BD">
              <w:rPr>
                <w:sz w:val="22"/>
                <w:szCs w:val="22"/>
                <w:u w:val="single" w:color="000000"/>
              </w:rPr>
              <w:tab/>
            </w:r>
            <w:r w:rsidRPr="00ED11BD">
              <w:rPr>
                <w:sz w:val="22"/>
                <w:szCs w:val="22"/>
              </w:rPr>
              <w:t>the brakes to prevent wheels locking and maintain</w:t>
            </w:r>
            <w:r w:rsidRPr="00ED11BD">
              <w:rPr>
                <w:spacing w:val="-14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control.</w:t>
            </w:r>
          </w:p>
        </w:tc>
      </w:tr>
      <w:tr w:rsidR="00D74E0D" w:rsidRPr="00ED11BD" w14:paraId="77502D93" w14:textId="77777777">
        <w:trPr>
          <w:trHeight w:val="72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5EDDA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6AF1DE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CD981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slam on</w:t>
            </w:r>
          </w:p>
        </w:tc>
      </w:tr>
      <w:tr w:rsidR="00D74E0D" w:rsidRPr="00ED11BD" w14:paraId="40C68D0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F1596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FFF87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EBFFF0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pump</w:t>
            </w:r>
          </w:p>
        </w:tc>
      </w:tr>
      <w:tr w:rsidR="00D74E0D" w:rsidRPr="00ED11BD" w14:paraId="2D40D6A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1E170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65F8D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089B7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take your foot off</w:t>
            </w:r>
          </w:p>
        </w:tc>
      </w:tr>
      <w:tr w:rsidR="00D74E0D" w:rsidRPr="00ED11BD" w14:paraId="1562754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77CE3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2FC08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8F9774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gradually press down on</w:t>
            </w:r>
          </w:p>
        </w:tc>
      </w:tr>
      <w:tr w:rsidR="00D74E0D" w:rsidRPr="00ED11BD" w14:paraId="30F7E44A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3AEAF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5486A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BDAF3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3AEF16A7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FDC8C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30BF7E6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D31ED39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361.)</w:t>
            </w:r>
          </w:p>
        </w:tc>
        <w:tc>
          <w:tcPr>
            <w:tcW w:w="80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66862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B35C6A8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9130D3A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You should use your horn</w:t>
            </w:r>
          </w:p>
        </w:tc>
      </w:tr>
      <w:tr w:rsidR="00D74E0D" w:rsidRPr="00ED11BD" w14:paraId="2821678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44E16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890DD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6E55CA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to express anger at other drivers</w:t>
            </w:r>
          </w:p>
        </w:tc>
      </w:tr>
      <w:tr w:rsidR="00D74E0D" w:rsidRPr="00ED11BD" w14:paraId="2DC49B8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8CE07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8AE5F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AA597F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to frighten pedestrians</w:t>
            </w:r>
          </w:p>
        </w:tc>
      </w:tr>
      <w:tr w:rsidR="00D74E0D" w:rsidRPr="00ED11BD" w14:paraId="34B4FC9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8F62F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D5285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178DCA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C) as a safety warning</w:t>
            </w:r>
          </w:p>
        </w:tc>
      </w:tr>
      <w:tr w:rsidR="00D74E0D" w:rsidRPr="00ED11BD" w14:paraId="75CA01D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4AAFC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46425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6C6776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whenever making a left turn</w:t>
            </w:r>
          </w:p>
        </w:tc>
      </w:tr>
      <w:tr w:rsidR="00D74E0D" w:rsidRPr="00ED11BD" w14:paraId="2767831A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B67FF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58B46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30D7C5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10E58A3A" w14:textId="77777777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1D351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08A997D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02EF3A0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362.)</w:t>
            </w:r>
          </w:p>
        </w:tc>
        <w:tc>
          <w:tcPr>
            <w:tcW w:w="80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45293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C4A7A4B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0427740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Hand brakes (emergency brakes) are most often used</w:t>
            </w:r>
          </w:p>
        </w:tc>
      </w:tr>
    </w:tbl>
    <w:p w14:paraId="50F47A7C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4E0BBDB8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540"/>
      </w:tblGrid>
      <w:tr w:rsidR="00D74E0D" w:rsidRPr="00ED11BD" w14:paraId="1A6BB5F1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7A239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B55430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A) to keep a vehicle stationary when parked</w:t>
            </w:r>
          </w:p>
        </w:tc>
      </w:tr>
      <w:tr w:rsidR="00D74E0D" w:rsidRPr="00ED11BD" w14:paraId="0CA8434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2FA5C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F8C61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D3928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to help when taking turns at high speed</w:t>
            </w:r>
          </w:p>
        </w:tc>
      </w:tr>
      <w:tr w:rsidR="00D74E0D" w:rsidRPr="00ED11BD" w14:paraId="1B91A4A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2970D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DA48C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2723B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to improve control during rainy conditions</w:t>
            </w:r>
          </w:p>
        </w:tc>
      </w:tr>
      <w:tr w:rsidR="00D74E0D" w:rsidRPr="00ED11BD" w14:paraId="416CDF1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677D7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44A79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2DE9E5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to come to a stop at a traffic signal</w:t>
            </w:r>
          </w:p>
        </w:tc>
      </w:tr>
      <w:tr w:rsidR="00D74E0D" w:rsidRPr="00ED11BD" w14:paraId="5CD05A29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B8839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9D6E8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7A62B1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7942499F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1FCF4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F60B935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CADDFDF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363.)</w:t>
            </w:r>
          </w:p>
        </w:tc>
        <w:tc>
          <w:tcPr>
            <w:tcW w:w="85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72620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0267ABB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F3F44E1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79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Monitoring current speed, fuel levels, engine temperature, oil pressure and more can be done by looking at the</w:t>
            </w:r>
          </w:p>
        </w:tc>
      </w:tr>
      <w:tr w:rsidR="00D74E0D" w:rsidRPr="00ED11BD" w14:paraId="0BDDF653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0F497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81C82D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5E9228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A) instrument panel</w:t>
            </w:r>
          </w:p>
        </w:tc>
      </w:tr>
      <w:tr w:rsidR="00D74E0D" w:rsidRPr="00ED11BD" w14:paraId="2A78C2F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3F960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6AABF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654B38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owner's manual</w:t>
            </w:r>
          </w:p>
        </w:tc>
      </w:tr>
      <w:tr w:rsidR="00D74E0D" w:rsidRPr="00ED11BD" w14:paraId="7D3B614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DC9E7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B7935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C9D651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gear shift</w:t>
            </w:r>
          </w:p>
        </w:tc>
      </w:tr>
      <w:tr w:rsidR="00D74E0D" w:rsidRPr="00ED11BD" w14:paraId="7D3CD58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0F65F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C77CB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09277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engine</w:t>
            </w:r>
          </w:p>
        </w:tc>
      </w:tr>
      <w:tr w:rsidR="00D74E0D" w:rsidRPr="00ED11BD" w14:paraId="2F42C38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D8843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54383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FDB62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rearview mirror</w:t>
            </w:r>
          </w:p>
        </w:tc>
      </w:tr>
      <w:tr w:rsidR="00D74E0D" w:rsidRPr="00ED11BD" w14:paraId="49882BBB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53CA1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C7CA91A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5700EA2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364.)</w:t>
            </w:r>
          </w:p>
        </w:tc>
        <w:tc>
          <w:tcPr>
            <w:tcW w:w="85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EE1B9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7A464C9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8BB6E6C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Seatbelts do not increase your chances of surviving a collision.</w:t>
            </w:r>
          </w:p>
        </w:tc>
      </w:tr>
      <w:tr w:rsidR="00D74E0D" w:rsidRPr="00ED11BD" w14:paraId="059DEA5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02809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0B407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1B631B6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69BBE3CD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33A93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EF001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E24D4A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</w:tbl>
    <w:p w14:paraId="681F1A18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0C38F6C5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286"/>
      </w:tblGrid>
      <w:tr w:rsidR="00D74E0D" w:rsidRPr="00ED11BD" w14:paraId="3D268BAB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5F9433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365.)</w:t>
            </w:r>
          </w:p>
        </w:tc>
        <w:tc>
          <w:tcPr>
            <w:tcW w:w="82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C51794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Pregnant women should not wear seatbelts at all.</w:t>
            </w:r>
          </w:p>
        </w:tc>
      </w:tr>
      <w:tr w:rsidR="00D74E0D" w:rsidRPr="00ED11BD" w14:paraId="540CA99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C8ED9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4EDAB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128C4A4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10F1D747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D2A97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BB5EF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3720CA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33EF486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DC75D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CA28C88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2F610CC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366.)</w:t>
            </w:r>
          </w:p>
        </w:tc>
        <w:tc>
          <w:tcPr>
            <w:tcW w:w="82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EF68A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F8FBDBE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86EF66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If your vehicle has airbags, you do not need to wear your seatbelt.</w:t>
            </w:r>
          </w:p>
        </w:tc>
      </w:tr>
      <w:tr w:rsidR="00D74E0D" w:rsidRPr="00ED11BD" w14:paraId="6521384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B9445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80F01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886F43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3DD27BCA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79CF7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180A5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751F28B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23E4DAC3" w14:textId="77777777">
        <w:trPr>
          <w:trHeight w:val="125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E3BE3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2040E0F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09C0807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367.)</w:t>
            </w:r>
          </w:p>
        </w:tc>
        <w:tc>
          <w:tcPr>
            <w:tcW w:w="82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ECBF5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1749144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FF5CDCC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82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Red brake lights indicate when a car has shifted into Reverse gear and is about to back up.</w:t>
            </w:r>
          </w:p>
        </w:tc>
      </w:tr>
      <w:tr w:rsidR="00D74E0D" w:rsidRPr="00ED11BD" w14:paraId="3441F0C5" w14:textId="77777777">
        <w:trPr>
          <w:trHeight w:val="60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A9218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787589" w14:textId="77777777" w:rsidR="00D74E0D" w:rsidRPr="00ED11BD" w:rsidRDefault="003C15F9">
            <w:pPr>
              <w:pStyle w:val="TableParagraph"/>
              <w:kinsoku w:val="0"/>
              <w:overflowPunct w:val="0"/>
              <w:spacing w:before="115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728A14CB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BE93E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3CD2B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6BBEF8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631AF3C4" w14:textId="77777777">
        <w:trPr>
          <w:trHeight w:val="1376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4CB4B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7BEC6C0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CDB728B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368.)</w:t>
            </w:r>
          </w:p>
        </w:tc>
        <w:tc>
          <w:tcPr>
            <w:tcW w:w="82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C5FA3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B1CE0E7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DECDE59" w14:textId="77777777" w:rsidR="00D74E0D" w:rsidRPr="00ED11BD" w:rsidRDefault="003C15F9">
            <w:pPr>
              <w:pStyle w:val="TableParagraph"/>
              <w:kinsoku w:val="0"/>
              <w:overflowPunct w:val="0"/>
              <w:spacing w:line="278" w:lineRule="auto"/>
              <w:ind w:left="110" w:right="207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Shifting gears without the proper levels of transmission fluid can severely damage your engine.</w:t>
            </w:r>
          </w:p>
        </w:tc>
      </w:tr>
      <w:tr w:rsidR="00D74E0D" w:rsidRPr="00ED11BD" w14:paraId="0B152B60" w14:textId="77777777">
        <w:trPr>
          <w:trHeight w:val="72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06949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7E943C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098A8D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4743283D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2DC7C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562F8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66B23A4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37518235" w14:textId="77777777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6B87F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64B3C50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F558408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369.)</w:t>
            </w:r>
          </w:p>
        </w:tc>
        <w:tc>
          <w:tcPr>
            <w:tcW w:w="82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B6FED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D5C944A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3B1CEA5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Placing objects inside your car which obstruct your view is illegal.</w:t>
            </w:r>
          </w:p>
        </w:tc>
      </w:tr>
    </w:tbl>
    <w:p w14:paraId="4CFD052B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21BC1B43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084"/>
      </w:tblGrid>
      <w:tr w:rsidR="00D74E0D" w:rsidRPr="00ED11BD" w14:paraId="3D92F6A9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6EAE9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8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2D6545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1B2C1E52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0D8F2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8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38C7B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53AD4C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20B5BEF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93DDE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1B382AF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EA96924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370.)</w:t>
            </w:r>
          </w:p>
        </w:tc>
        <w:tc>
          <w:tcPr>
            <w:tcW w:w="808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333D6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CC78285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CE6E39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You should only honk your horn as a safety warning.</w:t>
            </w:r>
          </w:p>
        </w:tc>
      </w:tr>
      <w:tr w:rsidR="00D74E0D" w:rsidRPr="00ED11BD" w14:paraId="4103B23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6C02E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8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B7B3A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73EACD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3234E0A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D87F4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8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97D9C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8B75D9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7B186283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9AF97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1618780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5980C99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371.)</w:t>
            </w:r>
          </w:p>
        </w:tc>
        <w:tc>
          <w:tcPr>
            <w:tcW w:w="808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280DE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CAABD07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D22620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Hand brakes are always located under the driver's seat.</w:t>
            </w:r>
          </w:p>
        </w:tc>
      </w:tr>
      <w:tr w:rsidR="00D74E0D" w:rsidRPr="00ED11BD" w14:paraId="24996C3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883AF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8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4B0DD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5ED189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2BCA8ED0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D8F54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8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45D42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E964BE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2FE63C38" w14:textId="77777777">
        <w:trPr>
          <w:trHeight w:val="125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D5877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EBAF27D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4F594D4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372.)</w:t>
            </w:r>
          </w:p>
        </w:tc>
        <w:tc>
          <w:tcPr>
            <w:tcW w:w="808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5B66A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97ED6A2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1FCF240" w14:textId="77777777" w:rsidR="00D74E0D" w:rsidRPr="00ED11BD" w:rsidRDefault="003C15F9">
            <w:pPr>
              <w:pStyle w:val="TableParagraph"/>
              <w:kinsoku w:val="0"/>
              <w:overflowPunct w:val="0"/>
              <w:spacing w:before="1" w:line="276" w:lineRule="auto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It is acceptable to use the parking brake instead of the brake pedal when driving normally.</w:t>
            </w:r>
          </w:p>
        </w:tc>
      </w:tr>
      <w:tr w:rsidR="00D74E0D" w:rsidRPr="00ED11BD" w14:paraId="15FAE783" w14:textId="77777777">
        <w:trPr>
          <w:trHeight w:val="60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A1085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8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C8A1FA" w14:textId="77777777" w:rsidR="00D74E0D" w:rsidRPr="00ED11BD" w:rsidRDefault="003C15F9">
            <w:pPr>
              <w:pStyle w:val="TableParagraph"/>
              <w:kinsoku w:val="0"/>
              <w:overflowPunct w:val="0"/>
              <w:spacing w:before="115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4B3772F9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90517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8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917FD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E25DDC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1C8AAE70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42A12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C2E6309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A9A3DBE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373.)</w:t>
            </w:r>
          </w:p>
        </w:tc>
        <w:tc>
          <w:tcPr>
            <w:tcW w:w="808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3F640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CED8815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F8A6D2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You should only cross a solid white lane line if</w:t>
            </w:r>
          </w:p>
        </w:tc>
      </w:tr>
      <w:tr w:rsidR="00D74E0D" w:rsidRPr="00ED11BD" w14:paraId="7E65BC0F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52D1C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8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46D05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2B3FFB5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you want to pass another vehicle</w:t>
            </w:r>
          </w:p>
        </w:tc>
      </w:tr>
    </w:tbl>
    <w:p w14:paraId="1FEC8EA7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5129523E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7559"/>
      </w:tblGrid>
      <w:tr w:rsidR="00D74E0D" w:rsidRPr="00ED11BD" w14:paraId="59707A00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44E97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BE5FDD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you must do so in order to avoid a hazard</w:t>
            </w:r>
          </w:p>
        </w:tc>
      </w:tr>
      <w:tr w:rsidR="00D74E0D" w:rsidRPr="00ED11BD" w14:paraId="7746154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052E3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CBA4A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77F02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you feel like it</w:t>
            </w:r>
          </w:p>
        </w:tc>
      </w:tr>
      <w:tr w:rsidR="00D74E0D" w:rsidRPr="00ED11BD" w14:paraId="44A0267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AB860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41CC2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040E50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All of the above</w:t>
            </w:r>
          </w:p>
        </w:tc>
      </w:tr>
      <w:tr w:rsidR="00D74E0D" w:rsidRPr="00ED11BD" w14:paraId="230298BC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F0C85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43CB3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D8BE1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0457D88D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AA264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B8C7F83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804A420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374.)</w:t>
            </w:r>
          </w:p>
        </w:tc>
        <w:tc>
          <w:tcPr>
            <w:tcW w:w="75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1929C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16596EE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15C132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Single solid yellow lane lines may be found</w:t>
            </w:r>
          </w:p>
        </w:tc>
      </w:tr>
      <w:tr w:rsidR="00D74E0D" w:rsidRPr="00ED11BD" w14:paraId="3071703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1B45B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4EECB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CDC749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on the left edge of the pavement on divided highways</w:t>
            </w:r>
          </w:p>
        </w:tc>
      </w:tr>
      <w:tr w:rsidR="00D74E0D" w:rsidRPr="00ED11BD" w14:paraId="38F3337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EBB49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7BFC4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8A914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on the left edge of the pavement on one-way streets</w:t>
            </w:r>
          </w:p>
        </w:tc>
      </w:tr>
      <w:tr w:rsidR="00D74E0D" w:rsidRPr="00ED11BD" w14:paraId="475AE4A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09652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7B0AC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5913D6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between lanes on a one-way street</w:t>
            </w:r>
          </w:p>
        </w:tc>
      </w:tr>
      <w:tr w:rsidR="00D74E0D" w:rsidRPr="00ED11BD" w14:paraId="3EBEED4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0230A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10948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1E4160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D) both A &amp; B</w:t>
            </w:r>
          </w:p>
        </w:tc>
      </w:tr>
      <w:tr w:rsidR="00D74E0D" w:rsidRPr="00ED11BD" w14:paraId="2018417C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A1516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BC8E0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CA1391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11D0448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94FDD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7DC4D52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98F1F8E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375.)</w:t>
            </w:r>
          </w:p>
        </w:tc>
        <w:tc>
          <w:tcPr>
            <w:tcW w:w="75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BA391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D2E0605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9A9CAA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Where should you most often drive in relation to a broken yellow lane line?</w:t>
            </w:r>
          </w:p>
        </w:tc>
      </w:tr>
      <w:tr w:rsidR="00D74E0D" w:rsidRPr="00ED11BD" w14:paraId="6A539FC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E1E36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DDE9F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5668D9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A) to the right of the line unless passing</w:t>
            </w:r>
          </w:p>
        </w:tc>
      </w:tr>
      <w:tr w:rsidR="00D74E0D" w:rsidRPr="00ED11BD" w14:paraId="492084B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260DD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ED6B1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32FCF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always to the left of the line</w:t>
            </w:r>
          </w:p>
        </w:tc>
      </w:tr>
      <w:tr w:rsidR="00D74E0D" w:rsidRPr="00ED11BD" w14:paraId="79FE745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908EF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CA5B5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1E49B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with the yellow line under the center of your car</w:t>
            </w:r>
          </w:p>
        </w:tc>
      </w:tr>
      <w:tr w:rsidR="00D74E0D" w:rsidRPr="00ED11BD" w14:paraId="5F3BF921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C1909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D57F4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8068A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wherever you like</w:t>
            </w:r>
          </w:p>
        </w:tc>
      </w:tr>
      <w:tr w:rsidR="00D74E0D" w:rsidRPr="00ED11BD" w14:paraId="3E1E67DF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D149B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06E74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5E43051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</w:tbl>
    <w:p w14:paraId="2F83A4B0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6851C322" w14:textId="77777777" w:rsidR="00D74E0D" w:rsidRPr="00ED11B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23B7EF55" w14:textId="77777777" w:rsidR="00D74E0D" w:rsidRPr="00ED11B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62654CA5" w14:textId="77777777" w:rsidR="00D74E0D" w:rsidRPr="00ED11BD" w:rsidRDefault="00D74E0D">
      <w:pPr>
        <w:pStyle w:val="BodyText"/>
        <w:kinsoku w:val="0"/>
        <w:overflowPunct w:val="0"/>
        <w:spacing w:before="8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431"/>
      </w:tblGrid>
      <w:tr w:rsidR="00D74E0D" w:rsidRPr="00ED11BD" w14:paraId="3FBE7D85" w14:textId="77777777">
        <w:trPr>
          <w:trHeight w:val="778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3A3BB1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376.)</w:t>
            </w:r>
          </w:p>
        </w:tc>
        <w:tc>
          <w:tcPr>
            <w:tcW w:w="843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10E8C4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40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When is it acceptable to pass another vehicle when double solid yellow lane lines are present?</w:t>
            </w:r>
          </w:p>
        </w:tc>
      </w:tr>
      <w:tr w:rsidR="00D74E0D" w:rsidRPr="00ED11BD" w14:paraId="481F8B56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E23AC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3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F48CA6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EC49F4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when no oncoming traffic is present</w:t>
            </w:r>
          </w:p>
        </w:tc>
      </w:tr>
      <w:tr w:rsidR="00D74E0D" w:rsidRPr="00ED11BD" w14:paraId="7A85C39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31379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3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2E4B0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02691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when the vehicle in front of you is driving slowly</w:t>
            </w:r>
          </w:p>
        </w:tc>
      </w:tr>
      <w:tr w:rsidR="00D74E0D" w:rsidRPr="00ED11BD" w14:paraId="1F6DDE5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AD287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3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F6F28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DC37BB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when traffic is stopped in both directions</w:t>
            </w:r>
          </w:p>
        </w:tc>
      </w:tr>
      <w:tr w:rsidR="00D74E0D" w:rsidRPr="00ED11BD" w14:paraId="172B4E5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F6A42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3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04B7D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0CE7F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D) it is never OK to pass when double solid yellow lane lines are present</w:t>
            </w:r>
          </w:p>
        </w:tc>
      </w:tr>
      <w:tr w:rsidR="00D74E0D" w:rsidRPr="00ED11BD" w14:paraId="794F68CD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6A0DA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3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9A2DD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DD3BE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5918E823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746B8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B4EA310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2D2887C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377.)</w:t>
            </w:r>
          </w:p>
        </w:tc>
        <w:tc>
          <w:tcPr>
            <w:tcW w:w="843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CAD7A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DBF52D7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FD9FF03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8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If two yellow lane lines are present, one solid and one broken, when is it acceptable to pass?</w:t>
            </w:r>
          </w:p>
        </w:tc>
      </w:tr>
      <w:tr w:rsidR="00D74E0D" w:rsidRPr="00ED11BD" w14:paraId="79A173A0" w14:textId="77777777">
        <w:trPr>
          <w:trHeight w:val="72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8E5C9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3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82A01E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145462A" w14:textId="176E17DC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 xml:space="preserve">A) when the solid yellow line is nearest </w:t>
            </w:r>
            <w:r w:rsidR="0061392B" w:rsidRPr="00ED11BD">
              <w:rPr>
                <w:sz w:val="22"/>
                <w:szCs w:val="22"/>
              </w:rPr>
              <w:t>you,</w:t>
            </w:r>
            <w:r w:rsidRPr="00ED11BD">
              <w:rPr>
                <w:sz w:val="22"/>
                <w:szCs w:val="22"/>
              </w:rPr>
              <w:t xml:space="preserve"> and it is safe to pass</w:t>
            </w:r>
          </w:p>
        </w:tc>
      </w:tr>
      <w:tr w:rsidR="00D74E0D" w:rsidRPr="00ED11BD" w14:paraId="33B7F21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DDAE1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3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6BC69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ADCDAA" w14:textId="4EBAEDCE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 xml:space="preserve">B) when the broken yellow line is nearest </w:t>
            </w:r>
            <w:r w:rsidR="0061392B" w:rsidRPr="00ED11BD">
              <w:rPr>
                <w:color w:val="FF0000"/>
                <w:sz w:val="22"/>
                <w:szCs w:val="22"/>
              </w:rPr>
              <w:t>you,</w:t>
            </w:r>
            <w:r w:rsidRPr="00ED11BD">
              <w:rPr>
                <w:color w:val="FF0000"/>
                <w:sz w:val="22"/>
                <w:szCs w:val="22"/>
              </w:rPr>
              <w:t xml:space="preserve"> and it is safe to pass</w:t>
            </w:r>
          </w:p>
        </w:tc>
      </w:tr>
      <w:tr w:rsidR="00D74E0D" w:rsidRPr="00ED11BD" w14:paraId="79C4DB4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CE1AA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3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E1D73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E09D1D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it is never acceptable to pass in this situation</w:t>
            </w:r>
          </w:p>
        </w:tc>
      </w:tr>
      <w:tr w:rsidR="00D74E0D" w:rsidRPr="00ED11BD" w14:paraId="003B728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1E3F3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3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6CE36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35C8A8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both A &amp; B</w:t>
            </w:r>
          </w:p>
        </w:tc>
      </w:tr>
      <w:tr w:rsidR="00D74E0D" w:rsidRPr="00ED11BD" w14:paraId="3F46123A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A566D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3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66BF4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FC54DC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6CF748B1" w14:textId="77777777">
        <w:trPr>
          <w:trHeight w:val="107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361EB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D458F5F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09A2C90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378.)</w:t>
            </w:r>
          </w:p>
        </w:tc>
        <w:tc>
          <w:tcPr>
            <w:tcW w:w="843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AC96A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91C9F19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A10436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When is driving to the left of double solid yellow lanes lines allowed?</w:t>
            </w:r>
          </w:p>
        </w:tc>
      </w:tr>
      <w:tr w:rsidR="00D74E0D" w:rsidRPr="00ED11BD" w14:paraId="3A57BBDD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ACB2E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3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58F50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8BDF473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when turning left at an intersection</w:t>
            </w:r>
          </w:p>
        </w:tc>
      </w:tr>
    </w:tbl>
    <w:p w14:paraId="52CEF031" w14:textId="77777777" w:rsidR="00D74E0D" w:rsidRPr="00ED11BD" w:rsidRDefault="00D74E0D">
      <w:pPr>
        <w:rPr>
          <w:rFonts w:ascii="Times New Roman" w:hAnsi="Times New Roman" w:cs="Times New Roman"/>
          <w:sz w:val="26"/>
          <w:szCs w:val="26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67E158A5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567"/>
      </w:tblGrid>
      <w:tr w:rsidR="00D74E0D" w:rsidRPr="00ED11BD" w14:paraId="1042AB79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12B1C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3AA7C3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when turning into or out of a private road or driveway</w:t>
            </w:r>
          </w:p>
        </w:tc>
      </w:tr>
      <w:tr w:rsidR="00D74E0D" w:rsidRPr="00ED11BD" w14:paraId="5335BD1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B90D4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406D1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A4BEB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when in a carpool lane that has a designated entrance on the left</w:t>
            </w:r>
          </w:p>
        </w:tc>
      </w:tr>
      <w:tr w:rsidR="00D74E0D" w:rsidRPr="00ED11BD" w14:paraId="5B5EBDFB" w14:textId="77777777">
        <w:trPr>
          <w:trHeight w:val="101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A3D4D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2888B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114A5E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82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when instructed to do so by construction or other signs due to closure or blockage on your side</w:t>
            </w:r>
          </w:p>
        </w:tc>
      </w:tr>
      <w:tr w:rsidR="00D74E0D" w:rsidRPr="00ED11BD" w14:paraId="6B99E9B9" w14:textId="77777777">
        <w:trPr>
          <w:trHeight w:val="108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AB2B1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A1C4B6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204576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:rsidRPr="00ED11BD" w14:paraId="1477778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A8603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87FB0C9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5ADFF90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379.)</w:t>
            </w:r>
          </w:p>
        </w:tc>
        <w:tc>
          <w:tcPr>
            <w:tcW w:w="85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320A9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DCBE239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1B2691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What is the purpose of broken white lane lines?</w:t>
            </w:r>
          </w:p>
        </w:tc>
      </w:tr>
      <w:tr w:rsidR="00D74E0D" w:rsidRPr="00ED11BD" w14:paraId="11732D6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30F81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A97A5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C7577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to separate lanes of traffic moving in opposite directions</w:t>
            </w:r>
          </w:p>
        </w:tc>
      </w:tr>
      <w:tr w:rsidR="00D74E0D" w:rsidRPr="00ED11BD" w14:paraId="52DECF11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A077B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1E92E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F5C04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to separate lanes of traffic moving in the same direction</w:t>
            </w:r>
          </w:p>
        </w:tc>
      </w:tr>
      <w:tr w:rsidR="00D74E0D" w:rsidRPr="00ED11BD" w14:paraId="2951BD2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BAA68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9268D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CD195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to mark a "no passing" zone</w:t>
            </w:r>
          </w:p>
        </w:tc>
      </w:tr>
      <w:tr w:rsidR="00D74E0D" w:rsidRPr="00ED11BD" w14:paraId="537C8CE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D3456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1998D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C0A557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to prohibit passing except when no oncoming traffic is present</w:t>
            </w:r>
          </w:p>
        </w:tc>
      </w:tr>
      <w:tr w:rsidR="00D74E0D" w:rsidRPr="00ED11BD" w14:paraId="7AD5E9DA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35F38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CD313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E56EBC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32958580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793BF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4FD6E2E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978CEA0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380.)</w:t>
            </w:r>
          </w:p>
        </w:tc>
        <w:tc>
          <w:tcPr>
            <w:tcW w:w="85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9BA9F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0D43A66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8D15AC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What are the allowable uses of a center left turn lane on a two-way roadway?</w:t>
            </w:r>
          </w:p>
        </w:tc>
      </w:tr>
      <w:tr w:rsidR="00D74E0D" w:rsidRPr="00ED11BD" w14:paraId="33492F0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2F523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721C9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3BEA19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For slowing down prior to turning</w:t>
            </w:r>
          </w:p>
        </w:tc>
      </w:tr>
      <w:tr w:rsidR="00D74E0D" w:rsidRPr="00ED11BD" w14:paraId="6B132ED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9E53A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FCBA6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F89231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For turning left</w:t>
            </w:r>
          </w:p>
        </w:tc>
      </w:tr>
      <w:tr w:rsidR="00D74E0D" w:rsidRPr="00ED11BD" w14:paraId="67A3D4C8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F9155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B4BAF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7767CF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For starting a permitted U-turn</w:t>
            </w:r>
          </w:p>
        </w:tc>
      </w:tr>
      <w:tr w:rsidR="00D74E0D" w:rsidRPr="00ED11BD" w14:paraId="1E4D07D3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26F57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A2C26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088E6E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D) All of the above</w:t>
            </w:r>
          </w:p>
        </w:tc>
      </w:tr>
    </w:tbl>
    <w:p w14:paraId="0C31F8DB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74249CCF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7698"/>
      </w:tblGrid>
      <w:tr w:rsidR="00D74E0D" w:rsidRPr="00ED11BD" w14:paraId="061C440B" w14:textId="77777777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A0945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674059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131E6983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6B05D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5CB79D1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A0D4508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381.)</w:t>
            </w:r>
          </w:p>
        </w:tc>
        <w:tc>
          <w:tcPr>
            <w:tcW w:w="76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1E125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EB30DB7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6220B7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 flashing red signal light should be treated in the same way as:</w:t>
            </w:r>
          </w:p>
        </w:tc>
      </w:tr>
      <w:tr w:rsidR="00D74E0D" w:rsidRPr="00ED11BD" w14:paraId="5EC7E2C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C2908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30090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D8086C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A) a stop sign</w:t>
            </w:r>
          </w:p>
        </w:tc>
      </w:tr>
      <w:tr w:rsidR="00D74E0D" w:rsidRPr="00ED11BD" w14:paraId="756E14B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53304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6FDAA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24F23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a yellow signal light</w:t>
            </w:r>
          </w:p>
        </w:tc>
      </w:tr>
      <w:tr w:rsidR="00D74E0D" w:rsidRPr="00ED11BD" w14:paraId="1AC3600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1E2C7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9CA5A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78CAC8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a yield sign</w:t>
            </w:r>
          </w:p>
        </w:tc>
      </w:tr>
      <w:tr w:rsidR="00D74E0D" w:rsidRPr="00ED11BD" w14:paraId="04E400A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47D41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A0779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1195BD0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a green arrow signal light</w:t>
            </w:r>
          </w:p>
        </w:tc>
      </w:tr>
      <w:tr w:rsidR="00D74E0D" w:rsidRPr="00ED11BD" w14:paraId="75404E5F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F8A73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34699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CC4641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54E20F2E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0B7D0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6C98DAE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D4D0EE5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382.)</w:t>
            </w:r>
          </w:p>
        </w:tc>
        <w:tc>
          <w:tcPr>
            <w:tcW w:w="76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415A5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63435F1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C06331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Is it OK to make a right turn at a red (non-flashing) signal light?</w:t>
            </w:r>
          </w:p>
        </w:tc>
      </w:tr>
      <w:tr w:rsidR="00D74E0D" w:rsidRPr="00ED11BD" w14:paraId="2425EB1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6D492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9C372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9FCD936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never</w:t>
            </w:r>
          </w:p>
        </w:tc>
      </w:tr>
      <w:tr w:rsidR="00D74E0D" w:rsidRPr="00ED11BD" w14:paraId="005FCAA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B8E8E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CD044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929B70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yes, but only when a "NO TURN ON RED" sign is not present</w:t>
            </w:r>
          </w:p>
        </w:tc>
      </w:tr>
      <w:tr w:rsidR="00D74E0D" w:rsidRPr="00ED11BD" w14:paraId="3E87265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EE689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2E853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1B8EDC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yes, but only if the driver has not yet come to a complete stop</w:t>
            </w:r>
          </w:p>
        </w:tc>
      </w:tr>
      <w:tr w:rsidR="00D74E0D" w:rsidRPr="00ED11BD" w14:paraId="5FCF130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D5B34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4BEAC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179FC4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both B &amp; C</w:t>
            </w:r>
          </w:p>
        </w:tc>
      </w:tr>
      <w:tr w:rsidR="00D74E0D" w:rsidRPr="00ED11BD" w14:paraId="0C9BAE9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1A672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F370E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3EF07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32F4DE82" w14:textId="77777777">
        <w:trPr>
          <w:trHeight w:val="107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85BAE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45F5CBF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975F3C3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383.)</w:t>
            </w:r>
          </w:p>
        </w:tc>
        <w:tc>
          <w:tcPr>
            <w:tcW w:w="76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155AA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7439834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732CD2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What should a driver do when there is a flashing yellow signal light present?</w:t>
            </w:r>
          </w:p>
        </w:tc>
      </w:tr>
      <w:tr w:rsidR="00D74E0D" w:rsidRPr="00ED11BD" w14:paraId="008F4597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08E17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BD791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1DAC39D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slow down</w:t>
            </w:r>
          </w:p>
        </w:tc>
      </w:tr>
    </w:tbl>
    <w:p w14:paraId="136D6662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66FD7DBD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249"/>
      </w:tblGrid>
      <w:tr w:rsidR="00D74E0D" w:rsidRPr="00ED11BD" w14:paraId="498EF169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CDB39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6F3D49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exercise special alertness and care</w:t>
            </w:r>
          </w:p>
        </w:tc>
      </w:tr>
      <w:tr w:rsidR="00D74E0D" w:rsidRPr="00ED11BD" w14:paraId="3F1D213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D0257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39CAF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2BB72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be prepared for a possible special obstacle or hazard</w:t>
            </w:r>
          </w:p>
        </w:tc>
      </w:tr>
      <w:tr w:rsidR="00D74E0D" w:rsidRPr="00ED11BD" w14:paraId="524516F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90059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341F3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9E7040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:rsidRPr="00ED11BD" w14:paraId="72A300BC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8F327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90ABB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178DA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37B5A302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6012C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ABE0887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75A1CF4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384.)</w:t>
            </w:r>
          </w:p>
        </w:tc>
        <w:tc>
          <w:tcPr>
            <w:tcW w:w="82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15846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F85FD87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25BD2E0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What should you do when approaching a yellow, non-blinking traffic signal?</w:t>
            </w:r>
          </w:p>
        </w:tc>
      </w:tr>
      <w:tr w:rsidR="00D74E0D" w:rsidRPr="00ED11BD" w14:paraId="5749F2E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3B501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7BECA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1319C6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A) slow down and stop if you have enough time and space to do so</w:t>
            </w:r>
          </w:p>
        </w:tc>
      </w:tr>
      <w:tr w:rsidR="00D74E0D" w:rsidRPr="00ED11BD" w14:paraId="5129032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F99AA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AF051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62DF9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speed up in order to "beat" the light</w:t>
            </w:r>
          </w:p>
        </w:tc>
      </w:tr>
      <w:tr w:rsidR="00D74E0D" w:rsidRPr="00ED11BD" w14:paraId="092FDF3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6A610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1856E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CAB93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stop immediately, no matter how hard you need to brake</w:t>
            </w:r>
          </w:p>
        </w:tc>
      </w:tr>
      <w:tr w:rsidR="00D74E0D" w:rsidRPr="00ED11BD" w14:paraId="61BCB76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92832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BEC1B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1A730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treat the yellow signal light the same as a green signal light</w:t>
            </w:r>
          </w:p>
        </w:tc>
      </w:tr>
      <w:tr w:rsidR="00D74E0D" w:rsidRPr="00ED11BD" w14:paraId="64F9D9A3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D3CF2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BF70A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A525E56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354C2CD2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1F3E9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9B13B24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F369977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385.)</w:t>
            </w:r>
          </w:p>
        </w:tc>
        <w:tc>
          <w:tcPr>
            <w:tcW w:w="82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AA255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667AD3C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26DB1D6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Does a turning driver have the right-of-way when a green arrow signal is present?</w:t>
            </w:r>
          </w:p>
        </w:tc>
      </w:tr>
      <w:tr w:rsidR="00D74E0D" w:rsidRPr="00ED11BD" w14:paraId="12CE5E7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60321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6F0A0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E08EA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Yes, always</w:t>
            </w:r>
          </w:p>
        </w:tc>
      </w:tr>
      <w:tr w:rsidR="00D74E0D" w:rsidRPr="00ED11BD" w14:paraId="0F2CFB3F" w14:textId="77777777">
        <w:trPr>
          <w:trHeight w:val="101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0B9A8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33306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0D60FE7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304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Yes, except when a pedestrian or oncoming vehicle is already obstructing the desired turn</w:t>
            </w:r>
          </w:p>
        </w:tc>
      </w:tr>
      <w:tr w:rsidR="00D74E0D" w:rsidRPr="00ED11BD" w14:paraId="31ED1A43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AF49B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AB1924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4F04E00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No, never</w:t>
            </w:r>
          </w:p>
        </w:tc>
      </w:tr>
      <w:tr w:rsidR="00D74E0D" w:rsidRPr="00ED11BD" w14:paraId="6AA873E6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15420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4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92B72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989E87A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No, a green arrow should be treated the same as a flashing red signal light</w:t>
            </w:r>
          </w:p>
        </w:tc>
      </w:tr>
    </w:tbl>
    <w:p w14:paraId="5B7327C1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6BC8F1D9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491"/>
      </w:tblGrid>
      <w:tr w:rsidR="00D74E0D" w:rsidRPr="00ED11BD" w14:paraId="1E0E128B" w14:textId="77777777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F310C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D6D74B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52C7B29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EA1E1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C91FA2D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73780AA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386.)</w:t>
            </w:r>
          </w:p>
        </w:tc>
        <w:tc>
          <w:tcPr>
            <w:tcW w:w="84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4FDE4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E1073C3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835CB5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If a recent power outage has caused traffic signals to blackout:</w:t>
            </w:r>
          </w:p>
        </w:tc>
      </w:tr>
      <w:tr w:rsidR="00D74E0D" w:rsidRPr="00ED11BD" w14:paraId="610A57F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1AEB6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C4954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9F584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drivers should stop and wait for a traffic control officer to arrive before proceeding</w:t>
            </w:r>
          </w:p>
        </w:tc>
      </w:tr>
      <w:tr w:rsidR="00D74E0D" w:rsidRPr="00ED11BD" w14:paraId="03A55FD6" w14:textId="77777777">
        <w:trPr>
          <w:trHeight w:val="89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DD4CB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D5B65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C20778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31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drivers should roll down their windows in order to verbally communicate right-of- way</w:t>
            </w:r>
          </w:p>
        </w:tc>
      </w:tr>
      <w:tr w:rsidR="00D74E0D" w:rsidRPr="00ED11BD" w14:paraId="30D95439" w14:textId="77777777">
        <w:trPr>
          <w:trHeight w:val="60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5A550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7CE7E6" w14:textId="77777777" w:rsidR="00D74E0D" w:rsidRPr="00ED11BD" w:rsidRDefault="003C15F9">
            <w:pPr>
              <w:pStyle w:val="TableParagraph"/>
              <w:kinsoku w:val="0"/>
              <w:overflowPunct w:val="0"/>
              <w:spacing w:before="115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C) drivers should treat the intersection the same as a 4-way stop</w:t>
            </w:r>
          </w:p>
        </w:tc>
      </w:tr>
      <w:tr w:rsidR="00D74E0D" w:rsidRPr="00ED11BD" w14:paraId="5F3317B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80D75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D0F24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EB5BF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drivers should ignore the intersection and proceed through without stopping</w:t>
            </w:r>
          </w:p>
        </w:tc>
      </w:tr>
      <w:tr w:rsidR="00D74E0D" w:rsidRPr="00ED11BD" w14:paraId="3A3118A7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20FE2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C1F22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D72DA6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39D4C973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8B8EE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CF69573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AD052F0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387.)</w:t>
            </w:r>
          </w:p>
        </w:tc>
        <w:tc>
          <w:tcPr>
            <w:tcW w:w="84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0AAC4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57F4F78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0189339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What is the purpose of a yellow traffic sign?</w:t>
            </w:r>
          </w:p>
        </w:tc>
      </w:tr>
      <w:tr w:rsidR="00D74E0D" w:rsidRPr="00ED11BD" w14:paraId="12DC41A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410F2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EF24D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E65CFA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to provide public recreational or cultural interest guidance</w:t>
            </w:r>
          </w:p>
        </w:tc>
      </w:tr>
      <w:tr w:rsidR="00D74E0D" w:rsidRPr="00ED11BD" w14:paraId="661FC521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CFE43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73A49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7E2A0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to indicate motorist's services</w:t>
            </w:r>
          </w:p>
        </w:tc>
      </w:tr>
      <w:tr w:rsidR="00D74E0D" w:rsidRPr="00ED11BD" w14:paraId="20A68C8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DA7AB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A2EF1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BAFDC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to indicate a construction zone</w:t>
            </w:r>
          </w:p>
        </w:tc>
      </w:tr>
      <w:tr w:rsidR="00D74E0D" w:rsidRPr="00ED11BD" w14:paraId="588C7C4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6979E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7638A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767EA1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to provide place names and distance</w:t>
            </w:r>
          </w:p>
        </w:tc>
      </w:tr>
      <w:tr w:rsidR="00D74E0D" w:rsidRPr="00ED11BD" w14:paraId="59FBA773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88764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2F3EE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8C7F4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E) to serve as a warning</w:t>
            </w:r>
          </w:p>
        </w:tc>
      </w:tr>
      <w:tr w:rsidR="00D74E0D" w:rsidRPr="00ED11BD" w14:paraId="570520E7" w14:textId="77777777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53CCC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7E2EA1E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73C7137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388.)</w:t>
            </w:r>
          </w:p>
        </w:tc>
        <w:tc>
          <w:tcPr>
            <w:tcW w:w="84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D02F9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1BF4B58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2BA1004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When is it acceptable to not come to a complete stop at a stop sign?</w:t>
            </w:r>
          </w:p>
        </w:tc>
      </w:tr>
    </w:tbl>
    <w:p w14:paraId="7ACC1847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02CC5E3F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190"/>
      </w:tblGrid>
      <w:tr w:rsidR="00D74E0D" w:rsidRPr="00ED11BD" w14:paraId="246F26A2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48538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9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B853AE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when no other traffic is present</w:t>
            </w:r>
          </w:p>
        </w:tc>
      </w:tr>
      <w:tr w:rsidR="00D74E0D" w:rsidRPr="00ED11BD" w14:paraId="3F51DC1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29E86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9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C558D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EDE40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when other traffic present will not cross your intended path</w:t>
            </w:r>
          </w:p>
        </w:tc>
      </w:tr>
      <w:tr w:rsidR="00D74E0D" w:rsidRPr="00ED11BD" w14:paraId="08057AC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75991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9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7E609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4D6AC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when you are in a hurry and have often used the same intersection in the past</w:t>
            </w:r>
          </w:p>
        </w:tc>
      </w:tr>
      <w:tr w:rsidR="00D74E0D" w:rsidRPr="00ED11BD" w14:paraId="365DED4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4315B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9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A4813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6FD16BC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during daylight hours</w:t>
            </w:r>
          </w:p>
        </w:tc>
      </w:tr>
      <w:tr w:rsidR="00D74E0D" w:rsidRPr="00ED11BD" w14:paraId="4EFF2CBA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64CBD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9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EC7AB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82C1A70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E) drivers must always come to a complete stop at a stop sign</w:t>
            </w:r>
          </w:p>
        </w:tc>
      </w:tr>
      <w:tr w:rsidR="00D74E0D" w:rsidRPr="00ED11BD" w14:paraId="19A3341B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63C71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4D9B04C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E4D1F82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389.)</w:t>
            </w:r>
          </w:p>
        </w:tc>
        <w:tc>
          <w:tcPr>
            <w:tcW w:w="819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BEBE8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39F3380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D87B12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What should you do when you see a WRONG WAY sign?</w:t>
            </w:r>
          </w:p>
        </w:tc>
      </w:tr>
      <w:tr w:rsidR="00D74E0D" w:rsidRPr="00ED11BD" w14:paraId="7EAB1A1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129F9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9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821F8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00618C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begin to look for a "convenient" place to turn around</w:t>
            </w:r>
          </w:p>
        </w:tc>
      </w:tr>
      <w:tr w:rsidR="00D74E0D" w:rsidRPr="00ED11BD" w14:paraId="78E7D3F1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14C33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9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91ED5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4A428C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immediately, but safely, get off the road</w:t>
            </w:r>
          </w:p>
        </w:tc>
      </w:tr>
      <w:tr w:rsidR="00D74E0D" w:rsidRPr="00ED11BD" w14:paraId="619BD78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BAB1A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9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3DF2C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4970B5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continue ahead while watching for oncoming traffic</w:t>
            </w:r>
          </w:p>
        </w:tc>
      </w:tr>
      <w:tr w:rsidR="00D74E0D" w:rsidRPr="00ED11BD" w14:paraId="0FDB842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A87A3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9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65427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BB452DC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come to a complete stop and turn on your hazard lights</w:t>
            </w:r>
          </w:p>
        </w:tc>
      </w:tr>
      <w:tr w:rsidR="00D74E0D" w:rsidRPr="00ED11BD" w14:paraId="6846AC67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69E23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9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19846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F9EEB0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All of the above</w:t>
            </w:r>
          </w:p>
        </w:tc>
      </w:tr>
      <w:tr w:rsidR="00D74E0D" w:rsidRPr="00ED11BD" w14:paraId="48B99C31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50DCC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B32DE0B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97D095D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390.)</w:t>
            </w:r>
          </w:p>
        </w:tc>
        <w:tc>
          <w:tcPr>
            <w:tcW w:w="819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DD059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62B1173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D491BB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What shape is a YIELD sign?</w:t>
            </w:r>
          </w:p>
        </w:tc>
      </w:tr>
      <w:tr w:rsidR="00D74E0D" w:rsidRPr="00ED11BD" w14:paraId="152D04D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A9D3A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9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2A5F7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59CA32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eight-sided, an octagon</w:t>
            </w:r>
          </w:p>
        </w:tc>
      </w:tr>
      <w:tr w:rsidR="00D74E0D" w:rsidRPr="00ED11BD" w14:paraId="7C72311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1F599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9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BCB32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3182C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square</w:t>
            </w:r>
          </w:p>
        </w:tc>
      </w:tr>
      <w:tr w:rsidR="00D74E0D" w:rsidRPr="00ED11BD" w14:paraId="5D9C0D0E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D2B08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9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CBDFA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C50AA2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rectangular</w:t>
            </w:r>
          </w:p>
        </w:tc>
      </w:tr>
      <w:tr w:rsidR="00D74E0D" w:rsidRPr="00ED11BD" w14:paraId="1DB7E555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ADB41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9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E2C6A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6EC9909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D) three-sided, a triangle</w:t>
            </w:r>
          </w:p>
        </w:tc>
      </w:tr>
    </w:tbl>
    <w:p w14:paraId="32E5B968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3206A838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326"/>
      </w:tblGrid>
      <w:tr w:rsidR="00D74E0D" w:rsidRPr="00ED11BD" w14:paraId="4246B470" w14:textId="77777777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70333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6A0B78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diamond-shaped</w:t>
            </w:r>
          </w:p>
        </w:tc>
      </w:tr>
      <w:tr w:rsidR="00D74E0D" w:rsidRPr="00ED11BD" w14:paraId="70A86D5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850F3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4A5ABB6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2B95330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391.)</w:t>
            </w:r>
          </w:p>
        </w:tc>
        <w:tc>
          <w:tcPr>
            <w:tcW w:w="83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B92BC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CD08AB8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766752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What should you do when at a railroad crossing with red lights flashing?</w:t>
            </w:r>
          </w:p>
        </w:tc>
      </w:tr>
      <w:tr w:rsidR="00D74E0D" w:rsidRPr="00ED11BD" w14:paraId="71D17211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77BA9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3CE7D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9853B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look both ways before driving across the railroad tracks</w:t>
            </w:r>
          </w:p>
        </w:tc>
      </w:tr>
      <w:tr w:rsidR="00D74E0D" w:rsidRPr="00ED11BD" w14:paraId="61B60C8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11F26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8D5FE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CA56F9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wait for a train to finish crossing before proceeding forward</w:t>
            </w:r>
          </w:p>
        </w:tc>
      </w:tr>
      <w:tr w:rsidR="00D74E0D" w:rsidRPr="00ED11BD" w14:paraId="72DC05E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0B84B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F01D8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AA8A55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C) wait for the red lights to stop flashing before proceeding forward</w:t>
            </w:r>
          </w:p>
        </w:tc>
      </w:tr>
      <w:tr w:rsidR="00D74E0D" w:rsidRPr="00ED11BD" w14:paraId="42C190F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DB15B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DD845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52BF77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accelerate in order to cross the tracks before the train arrives</w:t>
            </w:r>
          </w:p>
        </w:tc>
      </w:tr>
      <w:tr w:rsidR="00D74E0D" w:rsidRPr="00ED11BD" w14:paraId="5D3DC5E7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E2E31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2ECC4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35EF730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1B62F99E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DE041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150942A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B5101FA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392.)</w:t>
            </w:r>
          </w:p>
        </w:tc>
        <w:tc>
          <w:tcPr>
            <w:tcW w:w="83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C58AD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E6B5A33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7705469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87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Which device(s) is commonly used to alert drivers to construction zones and work- related hazards?</w:t>
            </w:r>
          </w:p>
        </w:tc>
      </w:tr>
      <w:tr w:rsidR="00D74E0D" w:rsidRPr="00ED11BD" w14:paraId="09C57A08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0EE21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044EF8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55645E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barricades and vertical panels</w:t>
            </w:r>
          </w:p>
        </w:tc>
      </w:tr>
      <w:tr w:rsidR="00D74E0D" w:rsidRPr="00ED11BD" w14:paraId="3875034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E72BC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87EEF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BE8AE56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drums</w:t>
            </w:r>
          </w:p>
        </w:tc>
      </w:tr>
      <w:tr w:rsidR="00D74E0D" w:rsidRPr="00ED11BD" w14:paraId="4274CD6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0B225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3241B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D110EE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tubes and flashing arrow panels</w:t>
            </w:r>
          </w:p>
        </w:tc>
      </w:tr>
      <w:tr w:rsidR="00D74E0D" w:rsidRPr="00ED11BD" w14:paraId="00C683D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F9492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7746D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5E657E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cones</w:t>
            </w:r>
          </w:p>
        </w:tc>
      </w:tr>
      <w:tr w:rsidR="00D74E0D" w:rsidRPr="00ED11BD" w14:paraId="663A249E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BDC4C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32B3B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24C22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:rsidRPr="00ED11BD" w14:paraId="17F946D6" w14:textId="77777777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9BAD4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25405A9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C6A286C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393.)</w:t>
            </w:r>
          </w:p>
        </w:tc>
        <w:tc>
          <w:tcPr>
            <w:tcW w:w="83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9D6CC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564162B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BB348B6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When should drivers yield right-of-way to pedestrians?</w:t>
            </w:r>
          </w:p>
        </w:tc>
      </w:tr>
    </w:tbl>
    <w:p w14:paraId="511F359D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3558B8E1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7781"/>
      </w:tblGrid>
      <w:tr w:rsidR="00D74E0D" w:rsidRPr="00ED11BD" w14:paraId="7F839339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B9585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8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7F0230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only when pedestrians are in designated crosswalks</w:t>
            </w:r>
          </w:p>
        </w:tc>
      </w:tr>
      <w:tr w:rsidR="00D74E0D" w:rsidRPr="00ED11BD" w14:paraId="4485A7D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B3DCD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8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2C8DC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849065C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only to blind pedestrians holding a white cane</w:t>
            </w:r>
          </w:p>
        </w:tc>
      </w:tr>
      <w:tr w:rsidR="00D74E0D" w:rsidRPr="00ED11BD" w14:paraId="2934E05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84308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8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4693F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6A669C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only if the pedestrian is in a designated crosswalk and has a WALK signal</w:t>
            </w:r>
          </w:p>
        </w:tc>
      </w:tr>
      <w:tr w:rsidR="00D74E0D" w:rsidRPr="00ED11BD" w14:paraId="2B62815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8F5CC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8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E6D25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C217A6C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D) always</w:t>
            </w:r>
          </w:p>
        </w:tc>
      </w:tr>
      <w:tr w:rsidR="00D74E0D" w:rsidRPr="00ED11BD" w14:paraId="13D193FE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0997A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8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0B33A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CC9C68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never</w:t>
            </w:r>
          </w:p>
        </w:tc>
      </w:tr>
      <w:tr w:rsidR="00D74E0D" w:rsidRPr="00ED11BD" w14:paraId="77CF821B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27294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B665C01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0E497D0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394.)</w:t>
            </w:r>
          </w:p>
        </w:tc>
        <w:tc>
          <w:tcPr>
            <w:tcW w:w="778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A0CD5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FF381F0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BCCB88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When is driving through a bicycle lane acceptable?</w:t>
            </w:r>
          </w:p>
        </w:tc>
      </w:tr>
      <w:tr w:rsidR="00D74E0D" w:rsidRPr="00ED11BD" w14:paraId="6636B68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BF443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8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A8B5F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558AECC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when passing through in order to park</w:t>
            </w:r>
          </w:p>
        </w:tc>
      </w:tr>
      <w:tr w:rsidR="00D74E0D" w:rsidRPr="00ED11BD" w14:paraId="3357460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06358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8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409B5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A9438E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when passing through in order to make a turn</w:t>
            </w:r>
          </w:p>
        </w:tc>
      </w:tr>
      <w:tr w:rsidR="00D74E0D" w:rsidRPr="00ED11BD" w14:paraId="5211B1D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26C4D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8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5AA32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83205B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when passing through in order to change lanes</w:t>
            </w:r>
          </w:p>
        </w:tc>
      </w:tr>
      <w:tr w:rsidR="00D74E0D" w:rsidRPr="00ED11BD" w14:paraId="1D083D0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E1659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8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02564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1B58DA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:rsidRPr="00ED11BD" w14:paraId="7D4334BB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19E49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8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639E1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4B5CB3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08111C97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4AEC1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34FCF19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7C8DA62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395.)</w:t>
            </w:r>
          </w:p>
        </w:tc>
        <w:tc>
          <w:tcPr>
            <w:tcW w:w="778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6EB57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533BA12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C760E5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When merging onto a roadway, who has the right-of-way?</w:t>
            </w:r>
          </w:p>
        </w:tc>
      </w:tr>
      <w:tr w:rsidR="00D74E0D" w:rsidRPr="00ED11BD" w14:paraId="467762D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827F6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8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5F901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2819E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A) cars already on the roadway</w:t>
            </w:r>
          </w:p>
        </w:tc>
      </w:tr>
      <w:tr w:rsidR="00D74E0D" w:rsidRPr="00ED11BD" w14:paraId="7C08940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172EA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8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660CD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069ED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cars merging onto the roadway</w:t>
            </w:r>
          </w:p>
        </w:tc>
      </w:tr>
      <w:tr w:rsidR="00D74E0D" w:rsidRPr="00ED11BD" w14:paraId="16A55E68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24401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8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BB80F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94EFF4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the drivers of different cars must decide in the moment</w:t>
            </w:r>
          </w:p>
        </w:tc>
      </w:tr>
      <w:tr w:rsidR="00D74E0D" w:rsidRPr="00ED11BD" w14:paraId="094404DF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23740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8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28006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1A31AB3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whichever vehicle is larger has the right-of-way</w:t>
            </w:r>
          </w:p>
        </w:tc>
      </w:tr>
    </w:tbl>
    <w:p w14:paraId="117B8933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4B4B271E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7366"/>
      </w:tblGrid>
      <w:tr w:rsidR="00D74E0D" w:rsidRPr="00ED11BD" w14:paraId="2E5EDFFF" w14:textId="77777777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288F9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18E6E6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26ABD2D2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C3F65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0CDD34C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3300232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396.)</w:t>
            </w:r>
          </w:p>
        </w:tc>
        <w:tc>
          <w:tcPr>
            <w:tcW w:w="73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D10E1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61708C3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CB7EA7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When is the prima facie speed limit of 25 mph applicable?</w:t>
            </w:r>
          </w:p>
        </w:tc>
      </w:tr>
      <w:tr w:rsidR="00D74E0D" w:rsidRPr="00ED11BD" w14:paraId="59C25C6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C37D1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A3653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D6E410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on any highway, apart from a state highway</w:t>
            </w:r>
          </w:p>
        </w:tc>
      </w:tr>
      <w:tr w:rsidR="00D74E0D" w:rsidRPr="00ED11BD" w14:paraId="0BF15C5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5EA1C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6FF22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6AAA7B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when approaching and passing school grounds during school hours</w:t>
            </w:r>
          </w:p>
        </w:tc>
      </w:tr>
      <w:tr w:rsidR="00D74E0D" w:rsidRPr="00ED11BD" w14:paraId="50DEFBC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6F6FD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231BF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0F5CDA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when approaching or passing a senior center</w:t>
            </w:r>
          </w:p>
        </w:tc>
      </w:tr>
      <w:tr w:rsidR="00D74E0D" w:rsidRPr="00ED11BD" w14:paraId="40F33D3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6DA3B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2D58B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B19D7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:rsidRPr="00ED11BD" w14:paraId="0C42CA1A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80566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7F64B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E479C4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0E7B077B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50026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D79747A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7762964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397.)</w:t>
            </w:r>
          </w:p>
        </w:tc>
        <w:tc>
          <w:tcPr>
            <w:tcW w:w="73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1E963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F76120D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F9F548A" w14:textId="010C332B" w:rsidR="00D74E0D" w:rsidRPr="00ED11BD" w:rsidRDefault="00B72EB8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>When</w:t>
            </w:r>
            <w:r>
              <w:rPr>
                <w:sz w:val="22"/>
                <w:szCs w:val="22"/>
              </w:rPr>
              <w:t xml:space="preserve"> is</w:t>
            </w:r>
            <w:r w:rsidR="003C15F9" w:rsidRPr="00ED11BD">
              <w:rPr>
                <w:sz w:val="22"/>
                <w:szCs w:val="22"/>
              </w:rPr>
              <w:t xml:space="preserve"> it acceptable to drive around or under a closed railroad gate?</w:t>
            </w:r>
          </w:p>
        </w:tc>
      </w:tr>
      <w:tr w:rsidR="00D74E0D" w:rsidRPr="00ED11BD" w14:paraId="3A87C9D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DAA8E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8DF6E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447334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only after a train has completely passed through the crossing</w:t>
            </w:r>
          </w:p>
        </w:tc>
      </w:tr>
      <w:tr w:rsidR="00D74E0D" w:rsidRPr="00ED11BD" w14:paraId="7652882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57382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117A4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88D787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only when no trains are visible in either direction</w:t>
            </w:r>
          </w:p>
        </w:tc>
      </w:tr>
      <w:tr w:rsidR="00D74E0D" w:rsidRPr="00ED11BD" w14:paraId="3AD6CDF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3E18B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47B2C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A12A0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only when you have been waiting at least five minutes</w:t>
            </w:r>
          </w:p>
        </w:tc>
      </w:tr>
      <w:tr w:rsidR="00D74E0D" w:rsidRPr="00ED11BD" w14:paraId="792DF22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A8AB7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C6BE3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57AF5A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it is always acceptable to drive around or under a closed railroad gate</w:t>
            </w:r>
          </w:p>
        </w:tc>
      </w:tr>
      <w:tr w:rsidR="00D74E0D" w:rsidRPr="00ED11BD" w14:paraId="5AD98721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B0E6F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996F2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44A8B9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E) it is never acceptable to drive around or under a closed railroad gate</w:t>
            </w:r>
          </w:p>
        </w:tc>
      </w:tr>
      <w:tr w:rsidR="00D74E0D" w:rsidRPr="00ED11BD" w14:paraId="1C3FC796" w14:textId="77777777">
        <w:trPr>
          <w:trHeight w:val="107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21D91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B9190CF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A6D260C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398.)</w:t>
            </w:r>
          </w:p>
        </w:tc>
        <w:tc>
          <w:tcPr>
            <w:tcW w:w="73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5973D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ABD3AD9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8875E7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At least how far away from the railroad crossing should you stop?</w:t>
            </w:r>
          </w:p>
        </w:tc>
      </w:tr>
      <w:tr w:rsidR="00D74E0D" w:rsidRPr="00ED11BD" w14:paraId="115411FA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D87C7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6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2CADA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6101074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1 foot</w:t>
            </w:r>
          </w:p>
        </w:tc>
      </w:tr>
    </w:tbl>
    <w:p w14:paraId="61426382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4AF05B33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5701"/>
      </w:tblGrid>
      <w:tr w:rsidR="00D74E0D" w:rsidRPr="00ED11BD" w14:paraId="208648E5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E79FB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E76123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15 feet</w:t>
            </w:r>
          </w:p>
        </w:tc>
      </w:tr>
      <w:tr w:rsidR="00D74E0D" w:rsidRPr="00ED11BD" w14:paraId="17824A8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A7471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60202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BDE18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50 feet</w:t>
            </w:r>
          </w:p>
        </w:tc>
      </w:tr>
      <w:tr w:rsidR="00D74E0D" w:rsidRPr="00ED11BD" w14:paraId="198FEE2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718C8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2A254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AE54B8C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100 feet</w:t>
            </w:r>
          </w:p>
        </w:tc>
      </w:tr>
      <w:tr w:rsidR="00D74E0D" w:rsidRPr="00ED11BD" w14:paraId="15FBECF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B06C7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3EF03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91808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200 feet</w:t>
            </w:r>
          </w:p>
        </w:tc>
      </w:tr>
      <w:tr w:rsidR="00D74E0D" w:rsidRPr="00ED11BD" w14:paraId="2861614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BEB59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B495758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7A89D9E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399.)</w:t>
            </w:r>
          </w:p>
        </w:tc>
        <w:tc>
          <w:tcPr>
            <w:tcW w:w="5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B3774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1F410E7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B39182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When should you stop at a railroad crossing?</w:t>
            </w:r>
          </w:p>
        </w:tc>
      </w:tr>
      <w:tr w:rsidR="00D74E0D" w:rsidRPr="00ED11BD" w14:paraId="762EC76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DD8C9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685DF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EE945F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A) once the red lights of the railroad gate begin flashing</w:t>
            </w:r>
          </w:p>
        </w:tc>
      </w:tr>
      <w:tr w:rsidR="00D74E0D" w:rsidRPr="00ED11BD" w14:paraId="50565FA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A4F27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F5B71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A7D9F5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once the gates have completely lowered</w:t>
            </w:r>
          </w:p>
        </w:tc>
      </w:tr>
      <w:tr w:rsidR="00D74E0D" w:rsidRPr="00ED11BD" w14:paraId="48133A51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9FE64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52FC0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39A78A6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once the gates have begun to lower</w:t>
            </w:r>
          </w:p>
        </w:tc>
      </w:tr>
      <w:tr w:rsidR="00D74E0D" w:rsidRPr="00ED11BD" w14:paraId="517BBA9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B1103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C8D3B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E6E1DD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once an approaching train is visible</w:t>
            </w:r>
          </w:p>
        </w:tc>
      </w:tr>
      <w:tr w:rsidR="00D74E0D" w:rsidRPr="00ED11BD" w14:paraId="55F831FC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B1110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E66CB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E687E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71BF5A5E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A269A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ABB6AEE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30208B3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400.)</w:t>
            </w:r>
          </w:p>
        </w:tc>
        <w:tc>
          <w:tcPr>
            <w:tcW w:w="5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14858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E5294D5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124899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In road work zones, fines for traffic violations are:</w:t>
            </w:r>
          </w:p>
        </w:tc>
      </w:tr>
      <w:tr w:rsidR="00D74E0D" w:rsidRPr="00ED11BD" w14:paraId="7D5F1F8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FAB34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BD463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3CBE5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the same as outside of road work zones</w:t>
            </w:r>
          </w:p>
        </w:tc>
      </w:tr>
      <w:tr w:rsidR="00D74E0D" w:rsidRPr="00ED11BD" w14:paraId="739D2B2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49EEB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57A67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D990D3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half as much as outside of road work zones</w:t>
            </w:r>
          </w:p>
        </w:tc>
      </w:tr>
      <w:tr w:rsidR="00D74E0D" w:rsidRPr="00ED11BD" w14:paraId="79EB791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8E7E1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8743D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427E14" w14:textId="249D088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 xml:space="preserve">C) double the </w:t>
            </w:r>
            <w:r w:rsidR="00DE65D3" w:rsidRPr="00ED11BD">
              <w:rPr>
                <w:color w:val="FF0000"/>
                <w:sz w:val="22"/>
                <w:szCs w:val="22"/>
              </w:rPr>
              <w:t>number</w:t>
            </w:r>
            <w:r w:rsidRPr="00ED11BD">
              <w:rPr>
                <w:color w:val="FF0000"/>
                <w:sz w:val="22"/>
                <w:szCs w:val="22"/>
              </w:rPr>
              <w:t xml:space="preserve"> of fines outside road work zones</w:t>
            </w:r>
          </w:p>
        </w:tc>
      </w:tr>
      <w:tr w:rsidR="00D74E0D" w:rsidRPr="00ED11BD" w14:paraId="3D50F28D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92420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FCB19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B357832" w14:textId="7FACDD5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 xml:space="preserve">D) triple the </w:t>
            </w:r>
            <w:r w:rsidR="00DE65D3" w:rsidRPr="00ED11BD">
              <w:rPr>
                <w:sz w:val="22"/>
                <w:szCs w:val="22"/>
              </w:rPr>
              <w:t>number</w:t>
            </w:r>
            <w:r w:rsidRPr="00ED11BD">
              <w:rPr>
                <w:sz w:val="22"/>
                <w:szCs w:val="22"/>
              </w:rPr>
              <w:t xml:space="preserve"> of fines outside road work zones</w:t>
            </w:r>
          </w:p>
        </w:tc>
      </w:tr>
      <w:tr w:rsidR="00D74E0D" w:rsidRPr="00ED11BD" w14:paraId="39F54136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75E3A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AACAF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385A84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</w:tbl>
    <w:p w14:paraId="10D3847E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1D8EA161" w14:textId="77777777" w:rsidR="00D74E0D" w:rsidRPr="00ED11B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03D1C448" w14:textId="77777777" w:rsidR="00D74E0D" w:rsidRPr="00ED11B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2163C0EB" w14:textId="77777777" w:rsidR="00D74E0D" w:rsidRPr="00ED11BD" w:rsidRDefault="00D74E0D">
      <w:pPr>
        <w:pStyle w:val="BodyText"/>
        <w:kinsoku w:val="0"/>
        <w:overflowPunct w:val="0"/>
        <w:spacing w:before="8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298"/>
      </w:tblGrid>
      <w:tr w:rsidR="00D74E0D" w:rsidRPr="00ED11BD" w14:paraId="013C2D22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ECCB25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401.)</w:t>
            </w:r>
          </w:p>
        </w:tc>
        <w:tc>
          <w:tcPr>
            <w:tcW w:w="82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3A00C4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Most roundabout intersections are designed for what speed?</w:t>
            </w:r>
          </w:p>
        </w:tc>
      </w:tr>
      <w:tr w:rsidR="00D74E0D" w:rsidRPr="00ED11BD" w14:paraId="7027361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9C213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B3B0E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962C1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1-5 mph</w:t>
            </w:r>
          </w:p>
        </w:tc>
      </w:tr>
      <w:tr w:rsidR="00D74E0D" w:rsidRPr="00ED11BD" w14:paraId="08F6DBF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52FD3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C9711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003483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15-20 mph</w:t>
            </w:r>
          </w:p>
        </w:tc>
      </w:tr>
      <w:tr w:rsidR="00D74E0D" w:rsidRPr="00ED11BD" w14:paraId="0DA52FA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619F7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2EB6E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02B714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35-40 mph</w:t>
            </w:r>
          </w:p>
        </w:tc>
      </w:tr>
      <w:tr w:rsidR="00D74E0D" w:rsidRPr="00ED11BD" w14:paraId="4273ED5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21279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F8A3D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B3028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45-50 mph</w:t>
            </w:r>
          </w:p>
        </w:tc>
      </w:tr>
      <w:tr w:rsidR="00D74E0D" w:rsidRPr="00ED11BD" w14:paraId="2D627AD1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63DB2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DB066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E91E09C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55-60 mph</w:t>
            </w:r>
          </w:p>
        </w:tc>
      </w:tr>
      <w:tr w:rsidR="00D74E0D" w:rsidRPr="00ED11BD" w14:paraId="364E8CD4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0E7BF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4B69CFA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CB11263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402.)</w:t>
            </w:r>
          </w:p>
        </w:tc>
        <w:tc>
          <w:tcPr>
            <w:tcW w:w="82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1B4B9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22EA6DB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2C40DB5" w14:textId="77777777" w:rsidR="00D74E0D" w:rsidRPr="00ED11BD" w:rsidRDefault="003C15F9">
            <w:pPr>
              <w:pStyle w:val="TableParagraph"/>
              <w:tabs>
                <w:tab w:val="left" w:pos="8035"/>
              </w:tabs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When driving, you should give right-of-way to bicyclists in</w:t>
            </w:r>
            <w:r w:rsidRPr="00ED11BD">
              <w:rPr>
                <w:spacing w:val="-20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bicycle</w:t>
            </w:r>
            <w:r w:rsidRPr="00ED11BD">
              <w:rPr>
                <w:spacing w:val="-3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lanes</w:t>
            </w:r>
            <w:r w:rsidRPr="00ED11BD">
              <w:rPr>
                <w:sz w:val="22"/>
                <w:szCs w:val="22"/>
                <w:u w:val="single" w:color="000000"/>
              </w:rPr>
              <w:t xml:space="preserve"> </w:t>
            </w:r>
            <w:r w:rsidRPr="00ED11BD">
              <w:rPr>
                <w:sz w:val="22"/>
                <w:szCs w:val="22"/>
                <w:u w:val="single" w:color="000000"/>
              </w:rPr>
              <w:tab/>
            </w:r>
            <w:r w:rsidRPr="00ED11BD">
              <w:rPr>
                <w:sz w:val="22"/>
                <w:szCs w:val="22"/>
              </w:rPr>
              <w:t>.</w:t>
            </w:r>
          </w:p>
        </w:tc>
      </w:tr>
      <w:tr w:rsidR="00D74E0D" w:rsidRPr="00ED11BD" w14:paraId="31383F41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7D841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409C5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9BA0AAC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only if they are wearing a helmet</w:t>
            </w:r>
          </w:p>
        </w:tc>
      </w:tr>
      <w:tr w:rsidR="00D74E0D" w:rsidRPr="00ED11BD" w14:paraId="1E0F5B6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DF612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9DF18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74786E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only if they are travelling faster than you</w:t>
            </w:r>
          </w:p>
        </w:tc>
      </w:tr>
      <w:tr w:rsidR="00D74E0D" w:rsidRPr="00ED11BD" w14:paraId="15FD8C4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32788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4795E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24ED99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only at night</w:t>
            </w:r>
          </w:p>
        </w:tc>
      </w:tr>
      <w:tr w:rsidR="00D74E0D" w:rsidRPr="00ED11BD" w14:paraId="19F571B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FB8E1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8802E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E5478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D) always</w:t>
            </w:r>
          </w:p>
        </w:tc>
      </w:tr>
      <w:tr w:rsidR="00D74E0D" w:rsidRPr="00ED11BD" w14:paraId="501BA40F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1930F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7803E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C3B0AD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never</w:t>
            </w:r>
          </w:p>
        </w:tc>
      </w:tr>
      <w:tr w:rsidR="00D74E0D" w:rsidRPr="00ED11BD" w14:paraId="7908D472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71B80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8ACCF0F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8906456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403.)</w:t>
            </w:r>
          </w:p>
        </w:tc>
        <w:tc>
          <w:tcPr>
            <w:tcW w:w="82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663B0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AF3DBF4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849FA0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At an uncontrolled intersection, you will see:</w:t>
            </w:r>
          </w:p>
        </w:tc>
      </w:tr>
      <w:tr w:rsidR="00D74E0D" w:rsidRPr="00ED11BD" w14:paraId="0474143A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CB22A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FE646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B5F5CB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traffic signs</w:t>
            </w:r>
          </w:p>
        </w:tc>
      </w:tr>
      <w:tr w:rsidR="00D74E0D" w:rsidRPr="00ED11BD" w14:paraId="38ECA4EF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38965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EC53F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A5DBB71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traffic signals</w:t>
            </w:r>
          </w:p>
        </w:tc>
      </w:tr>
    </w:tbl>
    <w:p w14:paraId="69803838" w14:textId="77777777" w:rsidR="00D74E0D" w:rsidRPr="00ED11BD" w:rsidRDefault="00D74E0D">
      <w:pPr>
        <w:rPr>
          <w:rFonts w:ascii="Times New Roman" w:hAnsi="Times New Roman" w:cs="Times New Roman"/>
          <w:sz w:val="26"/>
          <w:szCs w:val="26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76F99C8C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272"/>
      </w:tblGrid>
      <w:tr w:rsidR="00D74E0D" w:rsidRPr="00ED11BD" w14:paraId="3B7863A0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F7AFC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1E538F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a traffic control officer</w:t>
            </w:r>
          </w:p>
        </w:tc>
      </w:tr>
      <w:tr w:rsidR="00D74E0D" w:rsidRPr="00ED11BD" w14:paraId="74DCADA1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92C05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E909C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28875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all of the above</w:t>
            </w:r>
          </w:p>
        </w:tc>
      </w:tr>
      <w:tr w:rsidR="00D74E0D" w:rsidRPr="00ED11BD" w14:paraId="334A2BE2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FDED1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7DE2C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071A816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E) none of the above</w:t>
            </w:r>
          </w:p>
        </w:tc>
      </w:tr>
      <w:tr w:rsidR="00D74E0D" w:rsidRPr="00ED11BD" w14:paraId="5B131AE0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82596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6AD08F5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73D637D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404.)</w:t>
            </w:r>
          </w:p>
        </w:tc>
        <w:tc>
          <w:tcPr>
            <w:tcW w:w="82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1E8D0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41403A1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EDC0E0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What does "being ready to stop" at an intersection involve?</w:t>
            </w:r>
          </w:p>
        </w:tc>
      </w:tr>
      <w:tr w:rsidR="00D74E0D" w:rsidRPr="00ED11BD" w14:paraId="1BEED04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FAF8C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27290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A5F0FD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keeping an eye out for other vehicles</w:t>
            </w:r>
          </w:p>
        </w:tc>
      </w:tr>
      <w:tr w:rsidR="00D74E0D" w:rsidRPr="00ED11BD" w14:paraId="27D0DFB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B9A16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71527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768B7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slowing down if your path may intersect the path of an approaching vehicle</w:t>
            </w:r>
          </w:p>
        </w:tc>
      </w:tr>
      <w:tr w:rsidR="00D74E0D" w:rsidRPr="00ED11BD" w14:paraId="31B42D6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22817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CE596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0477DD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covering the brake pedal with your foot</w:t>
            </w:r>
          </w:p>
        </w:tc>
      </w:tr>
      <w:tr w:rsidR="00D74E0D" w:rsidRPr="00ED11BD" w14:paraId="1E26FD3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3F738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40067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43F550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yielding to other vehicles already in the intersection or who are about to enter it</w:t>
            </w:r>
          </w:p>
        </w:tc>
      </w:tr>
      <w:tr w:rsidR="00D74E0D" w:rsidRPr="00ED11BD" w14:paraId="5C2B790C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CD0A2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0C99C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74F016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:rsidRPr="00ED11BD" w14:paraId="1A572CE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CFA15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A6D7A98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504F9F4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405.)</w:t>
            </w:r>
          </w:p>
        </w:tc>
        <w:tc>
          <w:tcPr>
            <w:tcW w:w="82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F5CC3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2A88497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5F3858B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What is the speed limit in an alley?</w:t>
            </w:r>
          </w:p>
        </w:tc>
      </w:tr>
      <w:tr w:rsidR="00D74E0D" w:rsidRPr="00ED11BD" w14:paraId="09222E7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62095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0DE2C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C24D7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5 mph</w:t>
            </w:r>
          </w:p>
        </w:tc>
      </w:tr>
      <w:tr w:rsidR="00D74E0D" w:rsidRPr="00ED11BD" w14:paraId="3CCF1B41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5D3E1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24787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D2E1B0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15 mph</w:t>
            </w:r>
          </w:p>
        </w:tc>
      </w:tr>
      <w:tr w:rsidR="00D74E0D" w:rsidRPr="00ED11BD" w14:paraId="22BF4BA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556C4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2877B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385E56C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25 mph</w:t>
            </w:r>
          </w:p>
        </w:tc>
      </w:tr>
      <w:tr w:rsidR="00D74E0D" w:rsidRPr="00ED11BD" w14:paraId="185610E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C73E2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A9611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1FED59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30 mph</w:t>
            </w:r>
          </w:p>
        </w:tc>
      </w:tr>
      <w:tr w:rsidR="00D74E0D" w:rsidRPr="00ED11BD" w14:paraId="7C3044DC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D4179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9A886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26F8AE5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there is no speed limit</w:t>
            </w:r>
          </w:p>
        </w:tc>
      </w:tr>
    </w:tbl>
    <w:p w14:paraId="62CEABAC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2D9CDA26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7818"/>
      </w:tblGrid>
      <w:tr w:rsidR="00D74E0D" w:rsidRPr="00ED11BD" w14:paraId="61D6F8E3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69B686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406.)</w:t>
            </w:r>
          </w:p>
        </w:tc>
        <w:tc>
          <w:tcPr>
            <w:tcW w:w="78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8C20E5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Because of the Anti-Gridlock Law of 1987, it is illegal to:</w:t>
            </w:r>
          </w:p>
        </w:tc>
      </w:tr>
      <w:tr w:rsidR="00D74E0D" w:rsidRPr="00ED11BD" w14:paraId="6D2F765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16F48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AEE31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4B98B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A) enter an intersection you cannot completely pass through without stopping</w:t>
            </w:r>
          </w:p>
        </w:tc>
      </w:tr>
      <w:tr w:rsidR="00D74E0D" w:rsidRPr="00ED11BD" w14:paraId="4EFD150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DB756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33675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10C25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smoke a cigarette while driving</w:t>
            </w:r>
          </w:p>
        </w:tc>
      </w:tr>
      <w:tr w:rsidR="00D74E0D" w:rsidRPr="00ED11BD" w14:paraId="2C829CF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1C333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E67D8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69AF9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make a right turn at a red light</w:t>
            </w:r>
          </w:p>
        </w:tc>
      </w:tr>
      <w:tr w:rsidR="00D74E0D" w:rsidRPr="00ED11BD" w14:paraId="0DD8F4B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CC402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C5767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15DFDA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park at parking meters</w:t>
            </w:r>
          </w:p>
        </w:tc>
      </w:tr>
      <w:tr w:rsidR="00D74E0D" w:rsidRPr="00ED11BD" w14:paraId="58609A0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31E74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82745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7B6BC40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7617690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01A98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3D26A1B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A3D4629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407.)</w:t>
            </w:r>
          </w:p>
        </w:tc>
        <w:tc>
          <w:tcPr>
            <w:tcW w:w="78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B936C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B779715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5EBE75A" w14:textId="0EB1E55D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 xml:space="preserve">When is it acceptable to drive in the </w:t>
            </w:r>
            <w:r w:rsidR="00DE65D3" w:rsidRPr="00ED11BD">
              <w:rPr>
                <w:sz w:val="22"/>
                <w:szCs w:val="22"/>
              </w:rPr>
              <w:t>far-left</w:t>
            </w:r>
            <w:r w:rsidRPr="00ED11BD">
              <w:rPr>
                <w:sz w:val="22"/>
                <w:szCs w:val="22"/>
              </w:rPr>
              <w:t xml:space="preserve"> lane of a highway?</w:t>
            </w:r>
          </w:p>
        </w:tc>
      </w:tr>
      <w:tr w:rsidR="00D74E0D" w:rsidRPr="00ED11BD" w14:paraId="4C4C342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24D26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A9E2A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66859DC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when you are travelling over the designated speed limit</w:t>
            </w:r>
          </w:p>
        </w:tc>
      </w:tr>
      <w:tr w:rsidR="00D74E0D" w:rsidRPr="00ED11BD" w14:paraId="326EFFF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7A615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F5FD6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0769B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only when passing a slower-moving vehicle</w:t>
            </w:r>
          </w:p>
        </w:tc>
      </w:tr>
      <w:tr w:rsidR="00D74E0D" w:rsidRPr="00ED11BD" w14:paraId="4A635AD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5DD3C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929CF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9B71A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any time is acceptable</w:t>
            </w:r>
          </w:p>
        </w:tc>
      </w:tr>
      <w:tr w:rsidR="00D74E0D" w:rsidRPr="00ED11BD" w14:paraId="062A1EB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A202F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5985E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73525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when you are travelling slower than other vehicles on the road</w:t>
            </w:r>
          </w:p>
        </w:tc>
      </w:tr>
      <w:tr w:rsidR="00D74E0D" w:rsidRPr="00ED11BD" w14:paraId="1FEAC13D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E8D69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7DAB6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B25B056" w14:textId="25CA5C73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 xml:space="preserve">E) the </w:t>
            </w:r>
            <w:r w:rsidR="00DE65D3" w:rsidRPr="00ED11BD">
              <w:rPr>
                <w:sz w:val="22"/>
                <w:szCs w:val="22"/>
              </w:rPr>
              <w:t>far-left</w:t>
            </w:r>
            <w:r w:rsidRPr="00ED11BD">
              <w:rPr>
                <w:sz w:val="22"/>
                <w:szCs w:val="22"/>
              </w:rPr>
              <w:t xml:space="preserve"> lane is for emergency vehicle use only</w:t>
            </w:r>
          </w:p>
        </w:tc>
      </w:tr>
      <w:tr w:rsidR="00D74E0D" w:rsidRPr="00ED11BD" w14:paraId="2A928F72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040D8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28737F4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87A4B8D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408.)</w:t>
            </w:r>
          </w:p>
        </w:tc>
        <w:tc>
          <w:tcPr>
            <w:tcW w:w="78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B15E1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D73EB47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315E8D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What is (are) the most common faults when making a turn?</w:t>
            </w:r>
          </w:p>
        </w:tc>
      </w:tr>
      <w:tr w:rsidR="00D74E0D" w:rsidRPr="00ED11BD" w14:paraId="2B2518E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95CE5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190BB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CE227F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failing to signal or not signaling for long enough</w:t>
            </w:r>
          </w:p>
        </w:tc>
      </w:tr>
      <w:tr w:rsidR="00D74E0D" w:rsidRPr="00ED11BD" w14:paraId="01441E32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3A649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32A21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80478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turning from the wrong lane</w:t>
            </w:r>
          </w:p>
        </w:tc>
      </w:tr>
      <w:tr w:rsidR="00D74E0D" w:rsidRPr="00ED11BD" w14:paraId="107D8781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47211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8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CCEFF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D1E5A5C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failing to search for hazards</w:t>
            </w:r>
          </w:p>
        </w:tc>
      </w:tr>
    </w:tbl>
    <w:p w14:paraId="3AC41656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0F99BD1C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455"/>
      </w:tblGrid>
      <w:tr w:rsidR="00D74E0D" w:rsidRPr="00ED11BD" w14:paraId="45B1C07C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F882D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BF1C69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failing to turn properly</w:t>
            </w:r>
          </w:p>
        </w:tc>
      </w:tr>
      <w:tr w:rsidR="00D74E0D" w:rsidRPr="00ED11BD" w14:paraId="646F3E0D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3234C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20A1E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2F0A17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:rsidRPr="00ED11BD" w14:paraId="5E89867C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AC612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218CDC4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C9AD0E9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409.)</w:t>
            </w:r>
          </w:p>
        </w:tc>
        <w:tc>
          <w:tcPr>
            <w:tcW w:w="84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4D6C6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743E19D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2332118" w14:textId="1ED0E0AC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81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 xml:space="preserve">Is it ever OK to pass a vehicle driving continuously and significantly slower in the </w:t>
            </w:r>
            <w:r w:rsidR="00DE65D3" w:rsidRPr="00ED11BD">
              <w:rPr>
                <w:sz w:val="22"/>
                <w:szCs w:val="22"/>
              </w:rPr>
              <w:t>far-left</w:t>
            </w:r>
            <w:r w:rsidRPr="00ED11BD">
              <w:rPr>
                <w:sz w:val="22"/>
                <w:szCs w:val="22"/>
              </w:rPr>
              <w:t xml:space="preserve"> lane of a multilane roadway?</w:t>
            </w:r>
          </w:p>
        </w:tc>
      </w:tr>
      <w:tr w:rsidR="00D74E0D" w:rsidRPr="00ED11BD" w14:paraId="280C5A5C" w14:textId="77777777">
        <w:trPr>
          <w:trHeight w:val="72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F92B0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F549B1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18FF7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Yes, even if you need to travel faster than the speed limit to do so</w:t>
            </w:r>
          </w:p>
        </w:tc>
      </w:tr>
      <w:tr w:rsidR="00D74E0D" w:rsidRPr="00ED11BD" w14:paraId="115F235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F339C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FBCC7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BE027A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Yes, but only if you do not travel faster than the speed limit</w:t>
            </w:r>
          </w:p>
        </w:tc>
      </w:tr>
      <w:tr w:rsidR="00D74E0D" w:rsidRPr="00ED11BD" w14:paraId="413BD58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DC890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813D4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19FE4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Yes, but only if you can pass quickly enough to startle the other driver</w:t>
            </w:r>
          </w:p>
        </w:tc>
      </w:tr>
      <w:tr w:rsidR="00D74E0D" w:rsidRPr="00ED11BD" w14:paraId="0234994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7ACA8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B8388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5DF95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No, if you cannot pass on the left, you should never pass at all</w:t>
            </w:r>
          </w:p>
        </w:tc>
      </w:tr>
      <w:tr w:rsidR="00D74E0D" w:rsidRPr="00ED11BD" w14:paraId="71268C4E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E9756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49381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F90AF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0D805EAF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E17FB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BEDD1EB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D9B0BFF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410.)</w:t>
            </w:r>
          </w:p>
        </w:tc>
        <w:tc>
          <w:tcPr>
            <w:tcW w:w="84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28177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D1A1F28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E2A07F6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When should you use a turn signal?</w:t>
            </w:r>
          </w:p>
        </w:tc>
      </w:tr>
      <w:tr w:rsidR="00D74E0D" w:rsidRPr="00ED11BD" w14:paraId="708D5F2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BD0BC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79D7F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05DFBB0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when changing lanes</w:t>
            </w:r>
          </w:p>
        </w:tc>
      </w:tr>
      <w:tr w:rsidR="00D74E0D" w:rsidRPr="00ED11BD" w14:paraId="1972EE9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897C8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7ACA4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CAE655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when turning from one roadway onto another</w:t>
            </w:r>
          </w:p>
        </w:tc>
      </w:tr>
      <w:tr w:rsidR="00D74E0D" w:rsidRPr="00ED11BD" w14:paraId="1DAD6EA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37AF8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54DED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AF615C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when turning into a parking lot</w:t>
            </w:r>
          </w:p>
        </w:tc>
      </w:tr>
      <w:tr w:rsidR="00D74E0D" w:rsidRPr="00ED11BD" w14:paraId="02882EE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7B82F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5D213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1CF234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:rsidRPr="00ED11BD" w14:paraId="42B6E4E5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7C604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85BCF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AFC8CC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</w:tbl>
    <w:p w14:paraId="7D77F42A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7DDEDA54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6215"/>
      </w:tblGrid>
      <w:tr w:rsidR="00D74E0D" w:rsidRPr="00ED11BD" w14:paraId="2917097D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6AB815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411.)</w:t>
            </w:r>
          </w:p>
        </w:tc>
        <w:tc>
          <w:tcPr>
            <w:tcW w:w="62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24E94D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If your turn signals fail to work, what should you do?</w:t>
            </w:r>
          </w:p>
        </w:tc>
      </w:tr>
      <w:tr w:rsidR="00D74E0D" w:rsidRPr="00ED11BD" w14:paraId="2E5B829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D3C41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15C13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3A1B9A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turn without signaling</w:t>
            </w:r>
          </w:p>
        </w:tc>
      </w:tr>
      <w:tr w:rsidR="00D74E0D" w:rsidRPr="00ED11BD" w14:paraId="6157693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AD0B8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9F465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5AD98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honk the horn continuously while making the turn</w:t>
            </w:r>
          </w:p>
        </w:tc>
      </w:tr>
      <w:tr w:rsidR="00D74E0D" w:rsidRPr="00ED11BD" w14:paraId="60AFB1B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6CD2D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E0D30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A0D70D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C) use hand signals to indicate your intentions</w:t>
            </w:r>
          </w:p>
        </w:tc>
      </w:tr>
      <w:tr w:rsidR="00D74E0D" w:rsidRPr="00ED11BD" w14:paraId="20CD200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4194B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F4200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7C9E2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you should not turn at all</w:t>
            </w:r>
          </w:p>
        </w:tc>
      </w:tr>
      <w:tr w:rsidR="00D74E0D" w:rsidRPr="00ED11BD" w14:paraId="73F4468A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538EA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94872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114E4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attempt to yell your intentions at other drivers</w:t>
            </w:r>
          </w:p>
        </w:tc>
      </w:tr>
      <w:tr w:rsidR="00D74E0D" w:rsidRPr="00ED11BD" w14:paraId="601193A3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43130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13E7107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382DFE7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412.)</w:t>
            </w:r>
          </w:p>
        </w:tc>
        <w:tc>
          <w:tcPr>
            <w:tcW w:w="62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D469E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5EF733F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E2517D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Is it ever acceptable to make a right turn at a red traffic light?</w:t>
            </w:r>
          </w:p>
        </w:tc>
      </w:tr>
      <w:tr w:rsidR="00D74E0D" w:rsidRPr="00ED11BD" w14:paraId="45DF648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59B4F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7F94D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7E99C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Yes, it is always acceptable</w:t>
            </w:r>
          </w:p>
        </w:tc>
      </w:tr>
      <w:tr w:rsidR="00D74E0D" w:rsidRPr="00ED11BD" w14:paraId="2DA3EB7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20701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786B5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BB75D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Yes, but only if no signs prohibiting the turn are present</w:t>
            </w:r>
          </w:p>
        </w:tc>
      </w:tr>
      <w:tr w:rsidR="00D74E0D" w:rsidRPr="00ED11BD" w14:paraId="43D75E9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8DA0A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581D4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66F52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No, unless there is an emergency vehicle behind you</w:t>
            </w:r>
          </w:p>
        </w:tc>
      </w:tr>
      <w:tr w:rsidR="00D74E0D" w:rsidRPr="00ED11BD" w14:paraId="2F9F208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53972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DA68A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AEE361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No, it is never acceptable to make a right on red</w:t>
            </w:r>
          </w:p>
        </w:tc>
      </w:tr>
      <w:tr w:rsidR="00D74E0D" w:rsidRPr="00ED11BD" w14:paraId="571739E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B07A2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4B9F4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29866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06B572B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1503C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E3E86E5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FC9A901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413.)</w:t>
            </w:r>
          </w:p>
        </w:tc>
        <w:tc>
          <w:tcPr>
            <w:tcW w:w="62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654C7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733B83E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62FE6C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Making a U-turn is OK when:</w:t>
            </w:r>
          </w:p>
        </w:tc>
      </w:tr>
      <w:tr w:rsidR="00D74E0D" w:rsidRPr="00ED11BD" w14:paraId="16479E0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FE3A6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12970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938775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you are on a one-way street</w:t>
            </w:r>
          </w:p>
        </w:tc>
      </w:tr>
      <w:tr w:rsidR="00D74E0D" w:rsidRPr="00ED11BD" w14:paraId="3CDCBD2B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8710D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9E0A2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F96D2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you must drive over a curb in order to do so</w:t>
            </w:r>
          </w:p>
        </w:tc>
      </w:tr>
      <w:tr w:rsidR="00D74E0D" w:rsidRPr="00ED11BD" w14:paraId="6813CBD2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51F23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C5E86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07232CD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you are in front of a fire station</w:t>
            </w:r>
          </w:p>
        </w:tc>
      </w:tr>
    </w:tbl>
    <w:p w14:paraId="5A7F201D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59FFD6CB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319"/>
      </w:tblGrid>
      <w:tr w:rsidR="00D74E0D" w:rsidRPr="00ED11BD" w14:paraId="1C3DD371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E016E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DC01CD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all of the above</w:t>
            </w:r>
          </w:p>
        </w:tc>
      </w:tr>
      <w:tr w:rsidR="00D74E0D" w:rsidRPr="00ED11BD" w14:paraId="0A74E9BF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E551D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81A35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64DCB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E) none of the above</w:t>
            </w:r>
          </w:p>
        </w:tc>
      </w:tr>
      <w:tr w:rsidR="00D74E0D" w:rsidRPr="00ED11BD" w14:paraId="20464040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3808F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ABC0D78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B5DA178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414.)</w:t>
            </w:r>
          </w:p>
        </w:tc>
        <w:tc>
          <w:tcPr>
            <w:tcW w:w="8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08293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E224520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3C2B929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79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What should you do when a law enforcement officer is performing a traffic break in front of you?</w:t>
            </w:r>
          </w:p>
        </w:tc>
      </w:tr>
      <w:tr w:rsidR="00D74E0D" w:rsidRPr="00ED11BD" w14:paraId="00E1ADCF" w14:textId="77777777">
        <w:trPr>
          <w:trHeight w:val="72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1B8F5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580B3A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B3702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turn on your hazard lights to alert other vehicles</w:t>
            </w:r>
          </w:p>
        </w:tc>
      </w:tr>
      <w:tr w:rsidR="00D74E0D" w:rsidRPr="00ED11BD" w14:paraId="1C8881F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D58F6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EC2F6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AE3498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slow down</w:t>
            </w:r>
          </w:p>
        </w:tc>
      </w:tr>
      <w:tr w:rsidR="00D74E0D" w:rsidRPr="00ED11BD" w14:paraId="7C977F7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EF4E0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91463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3EDC5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maintain a safe distance between you and the law enforcement</w:t>
            </w:r>
          </w:p>
        </w:tc>
      </w:tr>
      <w:tr w:rsidR="00D74E0D" w:rsidRPr="00ED11BD" w14:paraId="11E04BF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03041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C03E1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1BF058" w14:textId="00F233B1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5C742F">
              <w:rPr>
                <w:color w:val="FF0000"/>
                <w:sz w:val="22"/>
                <w:szCs w:val="22"/>
              </w:rPr>
              <w:t xml:space="preserve">D) </w:t>
            </w:r>
            <w:r w:rsidR="00861754" w:rsidRPr="005C742F">
              <w:rPr>
                <w:color w:val="FF0000"/>
                <w:sz w:val="22"/>
                <w:szCs w:val="22"/>
              </w:rPr>
              <w:t>B &amp; C</w:t>
            </w:r>
          </w:p>
        </w:tc>
      </w:tr>
      <w:tr w:rsidR="00D74E0D" w:rsidRPr="00ED11BD" w14:paraId="405DB132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CE2CA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93BCD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2BF4F9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861754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53DD1F57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63945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83FC5BF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19203F0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415.)</w:t>
            </w:r>
          </w:p>
        </w:tc>
        <w:tc>
          <w:tcPr>
            <w:tcW w:w="8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ADAF9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736A798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6C8792B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In which of the following situations is passing acceptable?</w:t>
            </w:r>
          </w:p>
        </w:tc>
      </w:tr>
      <w:tr w:rsidR="00D74E0D" w:rsidRPr="00ED11BD" w14:paraId="04F18FF1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0839B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9A73D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B5B344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when you are behind a stopped school bus with red lights flashing</w:t>
            </w:r>
          </w:p>
        </w:tc>
      </w:tr>
      <w:tr w:rsidR="00D74E0D" w:rsidRPr="00ED11BD" w14:paraId="7D351BF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2BC59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486F8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EA511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at railroad crossings</w:t>
            </w:r>
          </w:p>
        </w:tc>
      </w:tr>
      <w:tr w:rsidR="00D74E0D" w:rsidRPr="00ED11BD" w14:paraId="13D17A3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7FD42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FB108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B5A040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if you intend to pass more than one vehicle at a time</w:t>
            </w:r>
          </w:p>
        </w:tc>
      </w:tr>
      <w:tr w:rsidR="00D74E0D" w:rsidRPr="00ED11BD" w14:paraId="108B6C0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4B387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C24A4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EA87B3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when approaching a blind turn</w:t>
            </w:r>
          </w:p>
        </w:tc>
      </w:tr>
      <w:tr w:rsidR="00D74E0D" w:rsidRPr="00ED11BD" w14:paraId="71347AEB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BB54B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AD5E4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60677F2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E) none of the above</w:t>
            </w:r>
          </w:p>
        </w:tc>
      </w:tr>
    </w:tbl>
    <w:p w14:paraId="055C7AE4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47E3377F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523"/>
      </w:tblGrid>
      <w:tr w:rsidR="00D74E0D" w:rsidRPr="00ED11BD" w14:paraId="704230A9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D4E597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416.)</w:t>
            </w:r>
          </w:p>
        </w:tc>
        <w:tc>
          <w:tcPr>
            <w:tcW w:w="852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78C59E" w14:textId="77777777" w:rsidR="00D74E0D" w:rsidRPr="00ED11BD" w:rsidRDefault="003C15F9">
            <w:pPr>
              <w:pStyle w:val="TableParagraph"/>
              <w:tabs>
                <w:tab w:val="left" w:pos="5718"/>
              </w:tabs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Large vehicles, like trucks and</w:t>
            </w:r>
            <w:r w:rsidRPr="00ED11BD">
              <w:rPr>
                <w:spacing w:val="-8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campers,</w:t>
            </w:r>
            <w:r w:rsidRPr="00ED11BD">
              <w:rPr>
                <w:spacing w:val="-3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take</w:t>
            </w:r>
            <w:r w:rsidRPr="00ED11BD">
              <w:rPr>
                <w:sz w:val="22"/>
                <w:szCs w:val="22"/>
                <w:u w:val="single" w:color="000000"/>
              </w:rPr>
              <w:t xml:space="preserve"> </w:t>
            </w:r>
            <w:r w:rsidRPr="00ED11BD">
              <w:rPr>
                <w:sz w:val="22"/>
                <w:szCs w:val="22"/>
                <w:u w:val="single" w:color="000000"/>
              </w:rPr>
              <w:tab/>
            </w:r>
            <w:r w:rsidRPr="00ED11BD">
              <w:rPr>
                <w:sz w:val="22"/>
                <w:szCs w:val="22"/>
              </w:rPr>
              <w:t>to brake than</w:t>
            </w:r>
            <w:r w:rsidRPr="00ED11BD">
              <w:rPr>
                <w:spacing w:val="-7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cars.</w:t>
            </w:r>
          </w:p>
        </w:tc>
      </w:tr>
      <w:tr w:rsidR="00D74E0D" w:rsidRPr="00ED11BD" w14:paraId="1E8F9FE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51C3B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2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CF561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25C8A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A) longer</w:t>
            </w:r>
          </w:p>
        </w:tc>
      </w:tr>
      <w:tr w:rsidR="00D74E0D" w:rsidRPr="00ED11BD" w14:paraId="68B589F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F58C8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2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1DC2D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1C8356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less time</w:t>
            </w:r>
          </w:p>
        </w:tc>
      </w:tr>
      <w:tr w:rsidR="00D74E0D" w:rsidRPr="00ED11BD" w14:paraId="25E75F1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7A582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2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952D2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F13E1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the same amount of time</w:t>
            </w:r>
          </w:p>
        </w:tc>
      </w:tr>
      <w:tr w:rsidR="00D74E0D" w:rsidRPr="00ED11BD" w14:paraId="225CD0B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38607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2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DA281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D402F20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almost the same amount of time</w:t>
            </w:r>
          </w:p>
        </w:tc>
      </w:tr>
      <w:tr w:rsidR="00D74E0D" w:rsidRPr="00ED11BD" w14:paraId="557BAC9B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C0D51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2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BB21C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B0AB98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696B0538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99A43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53E30D2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DE3A369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417.)</w:t>
            </w:r>
          </w:p>
        </w:tc>
        <w:tc>
          <w:tcPr>
            <w:tcW w:w="852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00B2A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2D3BE9D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0445B2F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99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When encountering another vehicle on a one-lane mountain road, who has the right- of-way?</w:t>
            </w:r>
          </w:p>
        </w:tc>
      </w:tr>
      <w:tr w:rsidR="00D74E0D" w:rsidRPr="00ED11BD" w14:paraId="162AECFA" w14:textId="77777777">
        <w:trPr>
          <w:trHeight w:val="72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B42BC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2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015E59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8D2E0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A) the vehicle travelling uphill</w:t>
            </w:r>
          </w:p>
        </w:tc>
      </w:tr>
      <w:tr w:rsidR="00D74E0D" w:rsidRPr="00ED11BD" w14:paraId="1CE1964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D1FC2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2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C41D8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7AD42A0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the vehicle travelling downhill</w:t>
            </w:r>
          </w:p>
        </w:tc>
      </w:tr>
      <w:tr w:rsidR="00D74E0D" w:rsidRPr="00ED11BD" w14:paraId="341AC33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4F8E7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2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1A4A0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39772C6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the larger vehicle</w:t>
            </w:r>
          </w:p>
        </w:tc>
      </w:tr>
      <w:tr w:rsidR="00D74E0D" w:rsidRPr="00ED11BD" w14:paraId="6C15D7F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BED73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2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52229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70669C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the smaller vehicle</w:t>
            </w:r>
          </w:p>
        </w:tc>
      </w:tr>
      <w:tr w:rsidR="00D74E0D" w:rsidRPr="00ED11BD" w14:paraId="534BC7AC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0B915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2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D3E32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BEA84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whichever vehicle is travelling faster</w:t>
            </w:r>
          </w:p>
        </w:tc>
      </w:tr>
      <w:tr w:rsidR="00D74E0D" w:rsidRPr="00ED11BD" w14:paraId="26775932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37FDA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80BE125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AC8EF41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418.)</w:t>
            </w:r>
          </w:p>
        </w:tc>
        <w:tc>
          <w:tcPr>
            <w:tcW w:w="852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8F6DE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E77EFDD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A39CCEC" w14:textId="132493B8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 xml:space="preserve">When </w:t>
            </w:r>
            <w:r w:rsidR="00E05234" w:rsidRPr="00ED11BD">
              <w:rPr>
                <w:sz w:val="22"/>
                <w:szCs w:val="22"/>
              </w:rPr>
              <w:t>another vehicle is passing you</w:t>
            </w:r>
            <w:r w:rsidRPr="00ED11BD">
              <w:rPr>
                <w:sz w:val="22"/>
                <w:szCs w:val="22"/>
              </w:rPr>
              <w:t>, you should:</w:t>
            </w:r>
          </w:p>
        </w:tc>
      </w:tr>
      <w:tr w:rsidR="00D74E0D" w:rsidRPr="00ED11BD" w14:paraId="7F5EC761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A5966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2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86B81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D5134A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speed up</w:t>
            </w:r>
          </w:p>
        </w:tc>
      </w:tr>
      <w:tr w:rsidR="00D74E0D" w:rsidRPr="00ED11BD" w14:paraId="3A35F88C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13E21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2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D4ED4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9EEEA5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yield as they re-enter your lane</w:t>
            </w:r>
          </w:p>
        </w:tc>
      </w:tr>
    </w:tbl>
    <w:p w14:paraId="438CED13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106FC00E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7094"/>
      </w:tblGrid>
      <w:tr w:rsidR="00D74E0D" w:rsidRPr="00ED11BD" w14:paraId="52A1C6AE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279DD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09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E0441C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honk your horn</w:t>
            </w:r>
          </w:p>
        </w:tc>
      </w:tr>
      <w:tr w:rsidR="00D74E0D" w:rsidRPr="00ED11BD" w14:paraId="426E25F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4FD94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09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4E568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5935B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brake immediately</w:t>
            </w:r>
          </w:p>
        </w:tc>
      </w:tr>
      <w:tr w:rsidR="00D74E0D" w:rsidRPr="00ED11BD" w14:paraId="761DF251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B42E7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09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67064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068F8C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3ECD1359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E5F47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1DFD6B1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33C01F7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419.)</w:t>
            </w:r>
          </w:p>
        </w:tc>
        <w:tc>
          <w:tcPr>
            <w:tcW w:w="709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244D6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BB94440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D7C261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At what speed should you be traveling when merging onto a freeway?</w:t>
            </w:r>
          </w:p>
        </w:tc>
      </w:tr>
      <w:tr w:rsidR="00D74E0D" w:rsidRPr="00ED11BD" w14:paraId="0E5A951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6C078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09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68FFB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225C74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faster than traffic on the freeway</w:t>
            </w:r>
          </w:p>
        </w:tc>
      </w:tr>
      <w:tr w:rsidR="00D74E0D" w:rsidRPr="00ED11BD" w14:paraId="24287B1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16198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09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DD194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202B4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slower than traffic on the freeway</w:t>
            </w:r>
          </w:p>
        </w:tc>
      </w:tr>
      <w:tr w:rsidR="00D74E0D" w:rsidRPr="00ED11BD" w14:paraId="73140D6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06DB5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09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19D5C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2BE59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60 mph</w:t>
            </w:r>
          </w:p>
        </w:tc>
      </w:tr>
      <w:tr w:rsidR="00D74E0D" w:rsidRPr="00ED11BD" w14:paraId="1C8DF5F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52F4B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09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82273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C26EE3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D) at about the same speed as traffic on the freeway</w:t>
            </w:r>
          </w:p>
        </w:tc>
      </w:tr>
      <w:tr w:rsidR="00D74E0D" w:rsidRPr="00ED11BD" w14:paraId="6EC80F3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221AB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09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6720E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6708C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327A849C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FC537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A1A2B88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904E88F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420.)</w:t>
            </w:r>
          </w:p>
        </w:tc>
        <w:tc>
          <w:tcPr>
            <w:tcW w:w="709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5A7BD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64E6C74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9A38D90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When exiting the freeway, you should:</w:t>
            </w:r>
          </w:p>
        </w:tc>
      </w:tr>
      <w:tr w:rsidR="00D74E0D" w:rsidRPr="00ED11BD" w14:paraId="6073A16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3E307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09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D5E5E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E189E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change lanes one at a time</w:t>
            </w:r>
          </w:p>
        </w:tc>
      </w:tr>
      <w:tr w:rsidR="00D74E0D" w:rsidRPr="00ED11BD" w14:paraId="207BFB2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04DC3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09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8203D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EDA870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signal your intention to exit</w:t>
            </w:r>
          </w:p>
        </w:tc>
      </w:tr>
      <w:tr w:rsidR="00D74E0D" w:rsidRPr="00ED11BD" w14:paraId="063277F1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5EE3B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09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5256B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FD6958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be at the proper speed to avoid losing control at the exit</w:t>
            </w:r>
          </w:p>
        </w:tc>
      </w:tr>
      <w:tr w:rsidR="00D74E0D" w:rsidRPr="00ED11BD" w14:paraId="055C91C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30189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09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2D247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DDA700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:rsidRPr="00ED11BD" w14:paraId="6360CE0F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52476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09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8A23C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48AFEE2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</w:tbl>
    <w:p w14:paraId="13CE0ADD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62838BF6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327"/>
      </w:tblGrid>
      <w:tr w:rsidR="00D74E0D" w:rsidRPr="00ED11BD" w14:paraId="2C3107E7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9D47BD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421.)</w:t>
            </w:r>
          </w:p>
        </w:tc>
        <w:tc>
          <w:tcPr>
            <w:tcW w:w="83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D602AB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As you exit a freeway in a freeway deceleration lane, you should:</w:t>
            </w:r>
          </w:p>
        </w:tc>
      </w:tr>
      <w:tr w:rsidR="00D74E0D" w:rsidRPr="00ED11BD" w14:paraId="50BBE76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09021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A1BF5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C353840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maintain freeway speeds</w:t>
            </w:r>
          </w:p>
        </w:tc>
      </w:tr>
      <w:tr w:rsidR="00D74E0D" w:rsidRPr="00ED11BD" w14:paraId="6A6073E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AA74A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49F0A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A2032C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brake immediately upon entering the deceleration lane</w:t>
            </w:r>
          </w:p>
        </w:tc>
      </w:tr>
      <w:tr w:rsidR="00D74E0D" w:rsidRPr="00ED11BD" w14:paraId="62C6300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4BDC6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535A0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6B25726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C) brake gradually</w:t>
            </w:r>
          </w:p>
        </w:tc>
      </w:tr>
      <w:tr w:rsidR="00D74E0D" w:rsidRPr="00ED11BD" w14:paraId="594F678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2CA97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6D69C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47F0E2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speed up</w:t>
            </w:r>
          </w:p>
        </w:tc>
      </w:tr>
      <w:tr w:rsidR="00D74E0D" w:rsidRPr="00ED11BD" w14:paraId="0CFD7F00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43931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6DB1A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45B35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56652F82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FDE28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DE8B18C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2F0284C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422.)</w:t>
            </w:r>
          </w:p>
        </w:tc>
        <w:tc>
          <w:tcPr>
            <w:tcW w:w="83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46966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9046FAB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A3CB7D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When being approached by an emergency vehicle with lights flashing, you should:</w:t>
            </w:r>
          </w:p>
        </w:tc>
      </w:tr>
      <w:tr w:rsidR="00D74E0D" w:rsidRPr="00ED11BD" w14:paraId="02B8C02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DC72D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2F133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015F7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A) immediately pull over to the right and allow them to pass</w:t>
            </w:r>
          </w:p>
        </w:tc>
      </w:tr>
      <w:tr w:rsidR="00D74E0D" w:rsidRPr="00ED11BD" w14:paraId="0AC79D4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AFB90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5967B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EC5D6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speed up and attempt to get out of their way</w:t>
            </w:r>
          </w:p>
        </w:tc>
      </w:tr>
      <w:tr w:rsidR="00D74E0D" w:rsidRPr="00ED11BD" w14:paraId="1B82859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EA298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47ED6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6A1A5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let them pass and then follow closely behind them</w:t>
            </w:r>
          </w:p>
        </w:tc>
      </w:tr>
      <w:tr w:rsidR="00D74E0D" w:rsidRPr="00ED11BD" w14:paraId="46FEDC7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4B698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1CA6C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F3608D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slow your speed by 5 mph</w:t>
            </w:r>
          </w:p>
        </w:tc>
      </w:tr>
      <w:tr w:rsidR="00D74E0D" w:rsidRPr="00ED11BD" w14:paraId="71CCEFD0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5C23A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CFE15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05424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3C8A85D8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19042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0C16DA5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797F0C4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423.)</w:t>
            </w:r>
          </w:p>
        </w:tc>
        <w:tc>
          <w:tcPr>
            <w:tcW w:w="83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FC4DE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C4616FB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7ECA534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If a traffic flagger, police officer, firefighter or other emergency personnel gives you an order to stop, slow down, etc., what should you do?</w:t>
            </w:r>
          </w:p>
        </w:tc>
      </w:tr>
      <w:tr w:rsidR="00D74E0D" w:rsidRPr="00ED11BD" w14:paraId="6F646F23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3D940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647AE1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BCAD54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obey, but only if the order does not contradict nearby traffic signs</w:t>
            </w:r>
          </w:p>
        </w:tc>
      </w:tr>
      <w:tr w:rsidR="00D74E0D" w:rsidRPr="00ED11BD" w14:paraId="522D1D8B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087EF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2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FB76E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0DB6DD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obey, even if the order contradicts nearby traffic signs</w:t>
            </w:r>
          </w:p>
        </w:tc>
      </w:tr>
    </w:tbl>
    <w:p w14:paraId="27D32E7F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6BAB7F2C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7538"/>
      </w:tblGrid>
      <w:tr w:rsidR="00D74E0D" w:rsidRPr="00ED11BD" w14:paraId="36A7B03D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3AAE4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3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3D886E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disobey if you feel like it</w:t>
            </w:r>
          </w:p>
        </w:tc>
      </w:tr>
      <w:tr w:rsidR="00D74E0D" w:rsidRPr="00ED11BD" w14:paraId="650B784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20EA8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3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D30D9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ABE63E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disobey, only if you are in a hurry</w:t>
            </w:r>
          </w:p>
        </w:tc>
      </w:tr>
      <w:tr w:rsidR="00D74E0D" w:rsidRPr="00ED11BD" w14:paraId="6B44A0F1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11E9B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3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40454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2AFBF2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65A3759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DF27B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603CCE3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AD7CA6C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424.)</w:t>
            </w:r>
          </w:p>
        </w:tc>
        <w:tc>
          <w:tcPr>
            <w:tcW w:w="753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7D86A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1A359FC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2BFDD8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What is vapor lock?</w:t>
            </w:r>
          </w:p>
        </w:tc>
      </w:tr>
      <w:tr w:rsidR="00D74E0D" w:rsidRPr="00ED11BD" w14:paraId="724D66A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E2F60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3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04372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CC525F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when gas in your engine causing the motor to freeze</w:t>
            </w:r>
          </w:p>
        </w:tc>
      </w:tr>
      <w:tr w:rsidR="00D74E0D" w:rsidRPr="00ED11BD" w14:paraId="7EB9605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6886D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3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099BF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AB1B6A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when smoke from the vehicle causes the air conditioning to malfunction</w:t>
            </w:r>
          </w:p>
        </w:tc>
      </w:tr>
      <w:tr w:rsidR="00D74E0D" w:rsidRPr="00ED11BD" w14:paraId="158D1CB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B2AA0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3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30902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716ECF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when low temperatures cause frost to form on the windows</w:t>
            </w:r>
          </w:p>
        </w:tc>
      </w:tr>
      <w:tr w:rsidR="00D74E0D" w:rsidRPr="00ED11BD" w14:paraId="3A3ED82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945F2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3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13CCA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69F59A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D) when high altitudes cause your car to behave as if it has no fuel</w:t>
            </w:r>
          </w:p>
        </w:tc>
      </w:tr>
      <w:tr w:rsidR="00D74E0D" w:rsidRPr="00ED11BD" w14:paraId="7ADE0E3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F6EF0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3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3D262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EE7A7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03D328BC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D410C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9935536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438F30D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425.)</w:t>
            </w:r>
          </w:p>
        </w:tc>
        <w:tc>
          <w:tcPr>
            <w:tcW w:w="753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D10BE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9C31A2E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CD00816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When driving on a gravel road, you should:</w:t>
            </w:r>
          </w:p>
        </w:tc>
      </w:tr>
      <w:tr w:rsidR="00D74E0D" w:rsidRPr="00ED11BD" w14:paraId="1979F27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CE67C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3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6FE89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B3B3556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speed up in order to "jump" potholes</w:t>
            </w:r>
          </w:p>
        </w:tc>
      </w:tr>
      <w:tr w:rsidR="00D74E0D" w:rsidRPr="00ED11BD" w14:paraId="43EA8A6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57B15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3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3B6F5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C2A0ABC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drive slower in order to better grip the road surface</w:t>
            </w:r>
          </w:p>
        </w:tc>
      </w:tr>
      <w:tr w:rsidR="00D74E0D" w:rsidRPr="00ED11BD" w14:paraId="12FFAAC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CBEBB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3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1F30C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89E7BC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roll your windows down</w:t>
            </w:r>
          </w:p>
        </w:tc>
      </w:tr>
      <w:tr w:rsidR="00D74E0D" w:rsidRPr="00ED11BD" w14:paraId="0B96ACB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478F8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3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5AE65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B439AC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drive in the center of the road</w:t>
            </w:r>
          </w:p>
        </w:tc>
      </w:tr>
      <w:tr w:rsidR="00D74E0D" w:rsidRPr="00ED11BD" w14:paraId="4C17F7E6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6C1D0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3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A272C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7192E74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</w:tbl>
    <w:p w14:paraId="4E8E11A3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3B478750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7792"/>
      </w:tblGrid>
      <w:tr w:rsidR="00D74E0D" w:rsidRPr="00ED11BD" w14:paraId="7063F3FB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1ECD85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426.)</w:t>
            </w:r>
          </w:p>
        </w:tc>
        <w:tc>
          <w:tcPr>
            <w:tcW w:w="7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BF4FC5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When driving in rural areas, you should:</w:t>
            </w:r>
          </w:p>
        </w:tc>
      </w:tr>
      <w:tr w:rsidR="00D74E0D" w:rsidRPr="00ED11BD" w14:paraId="63599DC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93E5F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E9D8E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733A550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take special care to avoid animals crossing the roadway</w:t>
            </w:r>
          </w:p>
        </w:tc>
      </w:tr>
      <w:tr w:rsidR="00D74E0D" w:rsidRPr="00ED11BD" w14:paraId="6755B38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07434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AC95B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4F7892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watch for other cars swerving or stopping to avoid an animal</w:t>
            </w:r>
          </w:p>
        </w:tc>
      </w:tr>
      <w:tr w:rsidR="00D74E0D" w:rsidRPr="00ED11BD" w14:paraId="5CE4077A" w14:textId="77777777">
        <w:trPr>
          <w:trHeight w:val="89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D5F0E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87AF1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55427A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78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only swerve away from an animal if you are certain there is no other traffic present</w:t>
            </w:r>
          </w:p>
        </w:tc>
      </w:tr>
      <w:tr w:rsidR="00D74E0D" w:rsidRPr="00ED11BD" w14:paraId="7026586F" w14:textId="77777777">
        <w:trPr>
          <w:trHeight w:val="60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FFC64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65C43F" w14:textId="77777777" w:rsidR="00D74E0D" w:rsidRPr="00ED11BD" w:rsidRDefault="003C15F9">
            <w:pPr>
              <w:pStyle w:val="TableParagraph"/>
              <w:kinsoku w:val="0"/>
              <w:overflowPunct w:val="0"/>
              <w:spacing w:before="115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:rsidRPr="00ED11BD" w14:paraId="04371EE3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1B995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D600D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FEBCD7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27720DA9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A8A23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D63D0DA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9500FDE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427.)</w:t>
            </w:r>
          </w:p>
        </w:tc>
        <w:tc>
          <w:tcPr>
            <w:tcW w:w="7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7D74D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AF92B7B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4060EC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While going up or down a long, steep hill, you should:</w:t>
            </w:r>
          </w:p>
        </w:tc>
      </w:tr>
      <w:tr w:rsidR="00D74E0D" w:rsidRPr="00ED11BD" w14:paraId="3B2BCE9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82E1B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1AE53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D8CC8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A) use a lower gear to control your speed</w:t>
            </w:r>
          </w:p>
        </w:tc>
      </w:tr>
      <w:tr w:rsidR="00D74E0D" w:rsidRPr="00ED11BD" w14:paraId="08F54C2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A1FB1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2A283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356EE0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use a higher gear to control your speed</w:t>
            </w:r>
          </w:p>
        </w:tc>
      </w:tr>
      <w:tr w:rsidR="00D74E0D" w:rsidRPr="00ED11BD" w14:paraId="6D50C52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77E31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50B30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9F168D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shift into neutral to coast down hills</w:t>
            </w:r>
          </w:p>
        </w:tc>
      </w:tr>
      <w:tr w:rsidR="00D74E0D" w:rsidRPr="00ED11BD" w14:paraId="1AECD07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A7F4A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60BCC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635D9A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keep one hand on the emergency brake</w:t>
            </w:r>
          </w:p>
        </w:tc>
      </w:tr>
      <w:tr w:rsidR="00D74E0D" w:rsidRPr="00ED11BD" w14:paraId="56737D29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05259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7EED1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5A54C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05127291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956C1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A602178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4F0C924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428.)</w:t>
            </w:r>
          </w:p>
        </w:tc>
        <w:tc>
          <w:tcPr>
            <w:tcW w:w="7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614E0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3FB6E97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FCE36A0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If an oncoming vehicle does not turn off its high beams, you should:</w:t>
            </w:r>
          </w:p>
        </w:tc>
      </w:tr>
      <w:tr w:rsidR="00D74E0D" w:rsidRPr="00ED11BD" w14:paraId="47A4754D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C1E15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EFB1E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589EF0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turn on your own high beams to alert the other driver</w:t>
            </w:r>
          </w:p>
        </w:tc>
      </w:tr>
      <w:tr w:rsidR="00D74E0D" w:rsidRPr="00ED11BD" w14:paraId="7CDF5759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34F20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34BA7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6E290F1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honk your horn while passing</w:t>
            </w:r>
          </w:p>
        </w:tc>
      </w:tr>
    </w:tbl>
    <w:p w14:paraId="1F26DD75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310A892D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026"/>
      </w:tblGrid>
      <w:tr w:rsidR="00D74E0D" w:rsidRPr="00ED11BD" w14:paraId="1AD877EF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3D5B9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F06ED3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look directly at the high beams</w:t>
            </w:r>
          </w:p>
        </w:tc>
      </w:tr>
      <w:tr w:rsidR="00D74E0D" w:rsidRPr="00ED11BD" w14:paraId="416815EE" w14:textId="77777777">
        <w:trPr>
          <w:trHeight w:val="89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7DD92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00720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C234DB0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79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D) glance toward the right side of the road, then back at the car to determine its position</w:t>
            </w:r>
          </w:p>
        </w:tc>
      </w:tr>
      <w:tr w:rsidR="00D74E0D" w:rsidRPr="00ED11BD" w14:paraId="3D22136C" w14:textId="77777777">
        <w:trPr>
          <w:trHeight w:val="96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1E1FC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B51638" w14:textId="77777777" w:rsidR="00D74E0D" w:rsidRPr="00ED11BD" w:rsidRDefault="003C15F9">
            <w:pPr>
              <w:pStyle w:val="TableParagraph"/>
              <w:kinsoku w:val="0"/>
              <w:overflowPunct w:val="0"/>
              <w:spacing w:before="115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0B822819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4FEF19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8947C42" w14:textId="77777777" w:rsidR="00D74E0D" w:rsidRPr="005C742F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36FB237" w14:textId="77777777" w:rsidR="00D74E0D" w:rsidRPr="005C742F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>429.)</w:t>
            </w:r>
          </w:p>
        </w:tc>
        <w:tc>
          <w:tcPr>
            <w:tcW w:w="80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14B156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7E4036A" w14:textId="77777777" w:rsidR="00D74E0D" w:rsidRPr="005C742F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163C4D0" w14:textId="77777777" w:rsidR="00D74E0D" w:rsidRPr="005C742F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>High beams should only be used:</w:t>
            </w:r>
          </w:p>
        </w:tc>
      </w:tr>
      <w:tr w:rsidR="00D74E0D" w:rsidRPr="00ED11BD" w14:paraId="77FB468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48F3F7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C41D00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69973C5" w14:textId="77777777" w:rsidR="00D74E0D" w:rsidRPr="005C742F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>A) at night in the city</w:t>
            </w:r>
          </w:p>
        </w:tc>
      </w:tr>
      <w:tr w:rsidR="00D74E0D" w:rsidRPr="00ED11BD" w14:paraId="6BA4B4B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CE5DF8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F7EFB2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2B38290" w14:textId="4BF7CD63" w:rsidR="00D74E0D" w:rsidRPr="005C742F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 xml:space="preserve">B) in </w:t>
            </w:r>
            <w:r w:rsidR="00FD6FC9" w:rsidRPr="005C742F">
              <w:rPr>
                <w:sz w:val="22"/>
                <w:szCs w:val="22"/>
              </w:rPr>
              <w:t>snowy</w:t>
            </w:r>
            <w:r w:rsidRPr="005C742F">
              <w:rPr>
                <w:sz w:val="22"/>
                <w:szCs w:val="22"/>
              </w:rPr>
              <w:t xml:space="preserve"> weather conditions</w:t>
            </w:r>
          </w:p>
        </w:tc>
      </w:tr>
      <w:tr w:rsidR="00D74E0D" w:rsidRPr="00ED11BD" w14:paraId="4CE957A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B69C31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92BC13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845E831" w14:textId="77777777" w:rsidR="00D74E0D" w:rsidRPr="005C742F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>C) at night on rural roads with many cars present</w:t>
            </w:r>
          </w:p>
        </w:tc>
      </w:tr>
      <w:tr w:rsidR="00D74E0D" w:rsidRPr="00ED11BD" w14:paraId="03428A5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D36077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289463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5D18E07" w14:textId="75316F40" w:rsidR="00D74E0D" w:rsidRPr="005C742F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5C742F">
              <w:rPr>
                <w:color w:val="FF0000"/>
                <w:sz w:val="22"/>
                <w:szCs w:val="22"/>
              </w:rPr>
              <w:t xml:space="preserve">D) </w:t>
            </w:r>
            <w:r w:rsidR="00FD6FC9" w:rsidRPr="005C742F">
              <w:rPr>
                <w:color w:val="FF0000"/>
                <w:sz w:val="22"/>
                <w:szCs w:val="22"/>
              </w:rPr>
              <w:t>on a highway or rural road with no traffic within 500 feet</w:t>
            </w:r>
          </w:p>
        </w:tc>
      </w:tr>
      <w:tr w:rsidR="00D74E0D" w:rsidRPr="00ED11BD" w14:paraId="4E828BD7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C1354C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265F5B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825001F" w14:textId="77777777" w:rsidR="00D74E0D" w:rsidRPr="005C742F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>E) in the daytime</w:t>
            </w:r>
          </w:p>
        </w:tc>
      </w:tr>
      <w:tr w:rsidR="00D74E0D" w:rsidRPr="00ED11BD" w14:paraId="746F43CF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3B842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348DBB3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D214993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430.)</w:t>
            </w:r>
          </w:p>
        </w:tc>
        <w:tc>
          <w:tcPr>
            <w:tcW w:w="80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10991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4CEF288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23B350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When does the law require the use of head lights?</w:t>
            </w:r>
          </w:p>
        </w:tc>
      </w:tr>
      <w:tr w:rsidR="00D74E0D" w:rsidRPr="00ED11BD" w14:paraId="72E41C1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89415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9CFBE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079920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any time visibility is reduced to less than 1,000 feet</w:t>
            </w:r>
          </w:p>
        </w:tc>
      </w:tr>
      <w:tr w:rsidR="00D74E0D" w:rsidRPr="00ED11BD" w14:paraId="15F3DEB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1585E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BDCA2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01039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from 30 minutes after sunset to 30 minutes before sunrise</w:t>
            </w:r>
          </w:p>
        </w:tc>
      </w:tr>
      <w:tr w:rsidR="00D74E0D" w:rsidRPr="00ED11BD" w14:paraId="68EDB65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B4266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31933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9EA348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during daylight hours</w:t>
            </w:r>
          </w:p>
        </w:tc>
      </w:tr>
      <w:tr w:rsidR="00D74E0D" w:rsidRPr="00ED11BD" w14:paraId="4914749D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793A9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CA816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D373F6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D) both A &amp; B</w:t>
            </w:r>
          </w:p>
        </w:tc>
      </w:tr>
      <w:tr w:rsidR="00D74E0D" w:rsidRPr="00ED11BD" w14:paraId="118AFBBD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CA997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6ED37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1B400AF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both B &amp; C</w:t>
            </w:r>
          </w:p>
        </w:tc>
      </w:tr>
    </w:tbl>
    <w:p w14:paraId="1BE8440D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388757A7" w14:textId="77777777" w:rsidR="00D74E0D" w:rsidRPr="00ED11B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3B3A6C99" w14:textId="77777777" w:rsidR="00D74E0D" w:rsidRPr="00ED11B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4B64F5A2" w14:textId="77777777" w:rsidR="00D74E0D" w:rsidRPr="00ED11BD" w:rsidRDefault="00D74E0D">
      <w:pPr>
        <w:pStyle w:val="BodyText"/>
        <w:kinsoku w:val="0"/>
        <w:overflowPunct w:val="0"/>
        <w:spacing w:before="8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4860"/>
      </w:tblGrid>
      <w:tr w:rsidR="00D74E0D" w:rsidRPr="00ED11BD" w14:paraId="3CFD077A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302FB3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431.)</w:t>
            </w:r>
          </w:p>
        </w:tc>
        <w:tc>
          <w:tcPr>
            <w:tcW w:w="48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A2DCCB" w14:textId="7CA647FF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 xml:space="preserve">Driving in the city requires that </w:t>
            </w:r>
            <w:r w:rsidR="00DE65D3" w:rsidRPr="00ED11BD">
              <w:rPr>
                <w:sz w:val="22"/>
                <w:szCs w:val="22"/>
              </w:rPr>
              <w:t>you are</w:t>
            </w:r>
            <w:r w:rsidRPr="00ED11BD">
              <w:rPr>
                <w:sz w:val="22"/>
                <w:szCs w:val="22"/>
              </w:rPr>
              <w:t xml:space="preserve"> more often</w:t>
            </w:r>
            <w:r w:rsidR="00DE65D3">
              <w:rPr>
                <w:sz w:val="22"/>
                <w:szCs w:val="22"/>
              </w:rPr>
              <w:t xml:space="preserve"> to</w:t>
            </w:r>
            <w:r w:rsidRPr="00ED11BD">
              <w:rPr>
                <w:sz w:val="22"/>
                <w:szCs w:val="22"/>
              </w:rPr>
              <w:t>:</w:t>
            </w:r>
          </w:p>
        </w:tc>
      </w:tr>
      <w:tr w:rsidR="00D74E0D" w:rsidRPr="00ED11BD" w14:paraId="0915534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14A1D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91DA1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268C9E0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slow down</w:t>
            </w:r>
          </w:p>
        </w:tc>
      </w:tr>
      <w:tr w:rsidR="00D74E0D" w:rsidRPr="00ED11BD" w14:paraId="277EDB5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29319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5FB04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F992B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watch for obstacles and people in the road</w:t>
            </w:r>
          </w:p>
        </w:tc>
      </w:tr>
      <w:tr w:rsidR="00D74E0D" w:rsidRPr="00ED11BD" w14:paraId="1B7D752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B05B9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B5727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BF4055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keep a calm attitude</w:t>
            </w:r>
          </w:p>
        </w:tc>
      </w:tr>
      <w:tr w:rsidR="00D74E0D" w:rsidRPr="00ED11BD" w14:paraId="3BE79AF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03585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61DEC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3AC167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D) all of the above</w:t>
            </w:r>
          </w:p>
        </w:tc>
      </w:tr>
      <w:tr w:rsidR="00D74E0D" w:rsidRPr="00ED11BD" w14:paraId="6758ECF4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30E29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7204D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E3160B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1E52534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87329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2ADB968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DAE94BC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432.)</w:t>
            </w:r>
          </w:p>
        </w:tc>
        <w:tc>
          <w:tcPr>
            <w:tcW w:w="48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8CD4D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ECE7FE4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30D3FB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 broken yellow line indicates:</w:t>
            </w:r>
          </w:p>
        </w:tc>
      </w:tr>
      <w:tr w:rsidR="00D74E0D" w:rsidRPr="00ED11BD" w14:paraId="731F274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51B80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0E2B0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B958BC0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lanes of traffic moving in the same direction</w:t>
            </w:r>
          </w:p>
        </w:tc>
      </w:tr>
      <w:tr w:rsidR="00D74E0D" w:rsidRPr="00ED11BD" w14:paraId="45D973B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32C98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6A07E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EBDE3D0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lanes of traffic moving in different directions</w:t>
            </w:r>
          </w:p>
        </w:tc>
      </w:tr>
      <w:tr w:rsidR="00D74E0D" w:rsidRPr="00ED11BD" w14:paraId="0F6EB8F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38DC1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60496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EDCA16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the edge of a roadway</w:t>
            </w:r>
          </w:p>
        </w:tc>
      </w:tr>
      <w:tr w:rsidR="00D74E0D" w:rsidRPr="00ED11BD" w14:paraId="0ECC18D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BB734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42AC4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D739A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a railroad crossing</w:t>
            </w:r>
          </w:p>
        </w:tc>
      </w:tr>
      <w:tr w:rsidR="00D74E0D" w:rsidRPr="00ED11BD" w14:paraId="225371C2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E26B3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37044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ABEA9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5D816262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3FDD3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B167A99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869FD8B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433.)</w:t>
            </w:r>
          </w:p>
        </w:tc>
        <w:tc>
          <w:tcPr>
            <w:tcW w:w="48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30C60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B295F7F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D414F0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Blue, green, or brown guide signs indicate:</w:t>
            </w:r>
          </w:p>
        </w:tc>
      </w:tr>
      <w:tr w:rsidR="00D74E0D" w:rsidRPr="00ED11BD" w14:paraId="27EF74DD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A8353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0DB91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881D5A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a road work zone</w:t>
            </w:r>
          </w:p>
        </w:tc>
      </w:tr>
      <w:tr w:rsidR="00D74E0D" w:rsidRPr="00ED11BD" w14:paraId="6FFA5BBA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63177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88915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E3B9CC8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a warning</w:t>
            </w:r>
          </w:p>
        </w:tc>
      </w:tr>
    </w:tbl>
    <w:p w14:paraId="729DDBD0" w14:textId="77777777" w:rsidR="00D74E0D" w:rsidRPr="00ED11BD" w:rsidRDefault="00D74E0D">
      <w:pPr>
        <w:rPr>
          <w:rFonts w:ascii="Times New Roman" w:hAnsi="Times New Roman" w:cs="Times New Roman"/>
          <w:sz w:val="26"/>
          <w:szCs w:val="26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2D06B479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336"/>
      </w:tblGrid>
      <w:tr w:rsidR="00D74E0D" w:rsidRPr="00ED11BD" w14:paraId="72001A6F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464DC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2405D2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C) nearby travel services are available</w:t>
            </w:r>
          </w:p>
        </w:tc>
      </w:tr>
      <w:tr w:rsidR="00D74E0D" w:rsidRPr="00ED11BD" w14:paraId="28DE809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0309A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96839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441B7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you must stop</w:t>
            </w:r>
          </w:p>
        </w:tc>
      </w:tr>
      <w:tr w:rsidR="00D74E0D" w:rsidRPr="00ED11BD" w14:paraId="5F51F3CF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F905D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60E34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5FC68EC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falling rocks</w:t>
            </w:r>
          </w:p>
        </w:tc>
      </w:tr>
      <w:tr w:rsidR="00D74E0D" w:rsidRPr="00ED11BD" w14:paraId="456B748A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03306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363CD76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6CDE1A3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434.)</w:t>
            </w:r>
          </w:p>
        </w:tc>
        <w:tc>
          <w:tcPr>
            <w:tcW w:w="83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5605C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6287BC8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A21955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Sharing the road means "get along, not get out in front."</w:t>
            </w:r>
          </w:p>
        </w:tc>
      </w:tr>
      <w:tr w:rsidR="00D74E0D" w:rsidRPr="00ED11BD" w14:paraId="0EA75DC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62999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AC00D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A8112B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1A99A1AD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C5C69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5FFE7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0B13DB9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244CF35A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DC178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08074C9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B0D0075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435.)</w:t>
            </w:r>
          </w:p>
        </w:tc>
        <w:tc>
          <w:tcPr>
            <w:tcW w:w="83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D7869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353DD1F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356CEEC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You cannot break a traffic law if you do not know about it.</w:t>
            </w:r>
          </w:p>
        </w:tc>
      </w:tr>
      <w:tr w:rsidR="00D74E0D" w:rsidRPr="00ED11BD" w14:paraId="77AC15B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207F5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C1F68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01CB081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65DBAB27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C9C09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EDE97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229C86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27593A6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41D54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39FE406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7FBB536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436.)</w:t>
            </w:r>
          </w:p>
        </w:tc>
        <w:tc>
          <w:tcPr>
            <w:tcW w:w="83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63BC5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33D731C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775A57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Lane lines and symbols are as important to understand and obey as traffic signs.</w:t>
            </w:r>
          </w:p>
        </w:tc>
      </w:tr>
      <w:tr w:rsidR="00D74E0D" w:rsidRPr="00ED11BD" w14:paraId="5D15C9E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220AB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01AFA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BD453C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0017E37D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EFFBE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9FF4A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7AABA6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527A26E0" w14:textId="77777777">
        <w:trPr>
          <w:trHeight w:val="113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7EE04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16E70D7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4EBAAF0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437.)</w:t>
            </w:r>
          </w:p>
        </w:tc>
        <w:tc>
          <w:tcPr>
            <w:tcW w:w="83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09BA4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03C8185" w14:textId="77777777" w:rsidR="00D74E0D" w:rsidRPr="00ED11BD" w:rsidRDefault="00D74E0D">
            <w:pPr>
              <w:pStyle w:val="TableParagraph"/>
              <w:kinsoku w:val="0"/>
              <w:overflowPunct w:val="0"/>
              <w:spacing w:before="1"/>
              <w:rPr>
                <w:rFonts w:ascii="Times New Roman" w:hAnsi="Times New Roman" w:cs="Times New Roman"/>
              </w:rPr>
            </w:pPr>
          </w:p>
          <w:p w14:paraId="0C41C6F4" w14:textId="77777777" w:rsidR="00D74E0D" w:rsidRPr="00ED11BD" w:rsidRDefault="003C15F9">
            <w:pPr>
              <w:pStyle w:val="TableParagraph"/>
              <w:kinsoku w:val="0"/>
              <w:overflowPunct w:val="0"/>
              <w:spacing w:line="290" w:lineRule="atLeast"/>
              <w:ind w:left="110" w:right="179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The Rule of the Road is, "Stay between the lines marking your lane unless you are turning, exiting a highway, or changing lanes."</w:t>
            </w:r>
          </w:p>
        </w:tc>
      </w:tr>
    </w:tbl>
    <w:p w14:paraId="33324DF8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2BE600D5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198"/>
      </w:tblGrid>
      <w:tr w:rsidR="00D74E0D" w:rsidRPr="00ED11BD" w14:paraId="37C32ED0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BAA7C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C319D7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6A8ACE03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E7B60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3E396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F2CF39E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6F4BC482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0E2C3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CC34619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A64FA2F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438.)</w:t>
            </w:r>
          </w:p>
        </w:tc>
        <w:tc>
          <w:tcPr>
            <w:tcW w:w="81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DEB36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094E6C2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B657BD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City driving requires you to ignore people on the road and drive faster than usual.</w:t>
            </w:r>
          </w:p>
        </w:tc>
      </w:tr>
      <w:tr w:rsidR="00D74E0D" w:rsidRPr="00ED11BD" w14:paraId="5A735203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BEA94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712B5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977513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72133017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1E1D8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5F6EC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B28AA1E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171B77E7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28D17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9F8F72E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F2F92F4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439.)</w:t>
            </w:r>
          </w:p>
        </w:tc>
        <w:tc>
          <w:tcPr>
            <w:tcW w:w="81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255C0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7494E84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255F817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The number of cyclists, pedestrians, and distractions increases in a city.</w:t>
            </w:r>
          </w:p>
        </w:tc>
      </w:tr>
      <w:tr w:rsidR="00D74E0D" w:rsidRPr="00ED11BD" w14:paraId="217E7B91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D3A1D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F3EB6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99A5E9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1CD98AEB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572BB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33E54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CEEB66E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7FF14A14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B3194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1DDDD09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775821A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440.)</w:t>
            </w:r>
          </w:p>
        </w:tc>
        <w:tc>
          <w:tcPr>
            <w:tcW w:w="81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0D058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898C21C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75B985F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Yellow lines indicate that all traffic is moving in the same direction.</w:t>
            </w:r>
          </w:p>
        </w:tc>
      </w:tr>
      <w:tr w:rsidR="00D74E0D" w:rsidRPr="00ED11BD" w14:paraId="0791F20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B3CBB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9BEFD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B4D17AB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33E4E0E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FF00F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D3BD7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7188CF8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585EC3C0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9503D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5C0331A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975660E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441.)</w:t>
            </w:r>
          </w:p>
        </w:tc>
        <w:tc>
          <w:tcPr>
            <w:tcW w:w="81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D8F95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9E302D4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4F07900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White lines indicate that traffic is travelling in the same direction.</w:t>
            </w:r>
          </w:p>
        </w:tc>
      </w:tr>
      <w:tr w:rsidR="00D74E0D" w:rsidRPr="00ED11BD" w14:paraId="04572A9E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8872E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AD76D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8B5DFCA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5C3A678F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0AA7E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9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D7D46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0FB856C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</w:tbl>
    <w:p w14:paraId="47A3C54C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70D4C11C" w14:textId="77777777" w:rsidR="00D74E0D" w:rsidRPr="00ED11B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2D013A78" w14:textId="77777777" w:rsidR="00D74E0D" w:rsidRPr="00ED11B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232CEBA1" w14:textId="77777777" w:rsidR="00D74E0D" w:rsidRPr="00ED11BD" w:rsidRDefault="00D74E0D">
      <w:pPr>
        <w:pStyle w:val="BodyText"/>
        <w:kinsoku w:val="0"/>
        <w:overflowPunct w:val="0"/>
        <w:spacing w:before="8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565"/>
      </w:tblGrid>
      <w:tr w:rsidR="00D74E0D" w:rsidRPr="00ED11BD" w14:paraId="480B041F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5857C2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442.)</w:t>
            </w:r>
          </w:p>
        </w:tc>
        <w:tc>
          <w:tcPr>
            <w:tcW w:w="85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2B5FE8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You may pass the car in front of you when there are two, solid yellow lane lines.</w:t>
            </w:r>
          </w:p>
        </w:tc>
      </w:tr>
      <w:tr w:rsidR="00D74E0D" w:rsidRPr="00ED11BD" w14:paraId="01F83E3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AA05F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B45D8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74DABC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14C6D57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773DE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8EF88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E023B6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332251EF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F7C94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EF0EE6C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BF79254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443.)</w:t>
            </w:r>
          </w:p>
        </w:tc>
        <w:tc>
          <w:tcPr>
            <w:tcW w:w="85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B58C5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6D5A7C4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D91F2F5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81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If you are in a lane marked with a curved arrow and the word ONLY, you must turn in the direction of the arrow.</w:t>
            </w:r>
          </w:p>
        </w:tc>
      </w:tr>
      <w:tr w:rsidR="00D74E0D" w:rsidRPr="00ED11BD" w14:paraId="22DC2992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AE08C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92A02B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D17531C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15590887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339C0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F6B30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C3E1930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5408DF" w14:paraId="2B4C9B9C" w14:textId="77777777">
        <w:trPr>
          <w:trHeight w:val="125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A8DE77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06B3047" w14:textId="77777777" w:rsidR="00D74E0D" w:rsidRPr="005C742F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B2804B6" w14:textId="77777777" w:rsidR="00D74E0D" w:rsidRPr="005C742F" w:rsidRDefault="003C15F9">
            <w:pPr>
              <w:pStyle w:val="TableParagraph"/>
              <w:kinsoku w:val="0"/>
              <w:overflowPunct w:val="0"/>
              <w:spacing w:before="1"/>
              <w:ind w:right="109"/>
              <w:jc w:val="right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>444.)</w:t>
            </w:r>
          </w:p>
        </w:tc>
        <w:tc>
          <w:tcPr>
            <w:tcW w:w="85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4989B2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5342164" w14:textId="77777777" w:rsidR="00D74E0D" w:rsidRPr="005C742F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BF1EE38" w14:textId="698D8843" w:rsidR="00D74E0D" w:rsidRPr="005C742F" w:rsidRDefault="003C15F9">
            <w:pPr>
              <w:pStyle w:val="TableParagraph"/>
              <w:kinsoku w:val="0"/>
              <w:overflowPunct w:val="0"/>
              <w:spacing w:before="1" w:line="276" w:lineRule="auto"/>
              <w:ind w:left="110" w:right="632"/>
              <w:rPr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 xml:space="preserve">A flashing red signal should be treated </w:t>
            </w:r>
            <w:r w:rsidR="00AF2370" w:rsidRPr="005C742F">
              <w:rPr>
                <w:sz w:val="22"/>
                <w:szCs w:val="22"/>
              </w:rPr>
              <w:t>like a stop sign</w:t>
            </w:r>
            <w:r w:rsidRPr="005C742F">
              <w:rPr>
                <w:sz w:val="22"/>
                <w:szCs w:val="22"/>
              </w:rPr>
              <w:t>.</w:t>
            </w:r>
          </w:p>
        </w:tc>
      </w:tr>
      <w:tr w:rsidR="00D74E0D" w:rsidRPr="005408DF" w14:paraId="1867B603" w14:textId="77777777">
        <w:trPr>
          <w:trHeight w:val="60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FA6B2A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EE0CA4" w14:textId="77777777" w:rsidR="00D74E0D" w:rsidRPr="005C742F" w:rsidRDefault="003C15F9">
            <w:pPr>
              <w:pStyle w:val="TableParagraph"/>
              <w:kinsoku w:val="0"/>
              <w:overflowPunct w:val="0"/>
              <w:spacing w:before="115"/>
              <w:ind w:left="233"/>
              <w:rPr>
                <w:sz w:val="22"/>
                <w:szCs w:val="22"/>
              </w:rPr>
            </w:pPr>
            <w:r w:rsidRPr="005C742F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053FE790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BE6109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9D8F34" w14:textId="77777777" w:rsidR="00D74E0D" w:rsidRPr="005C742F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8B9E2D" w14:textId="77777777" w:rsidR="00D74E0D" w:rsidRPr="005C742F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 w:rsidRPr="005C742F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49C3AFEF" w14:textId="77777777">
        <w:trPr>
          <w:trHeight w:val="1377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A3302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27BA595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C8C1560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445.)</w:t>
            </w:r>
          </w:p>
        </w:tc>
        <w:tc>
          <w:tcPr>
            <w:tcW w:w="85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1CF25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2890397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D5B7C7D" w14:textId="77777777" w:rsidR="00D74E0D" w:rsidRPr="00ED11BD" w:rsidRDefault="003C15F9">
            <w:pPr>
              <w:pStyle w:val="TableParagraph"/>
              <w:kinsoku w:val="0"/>
              <w:overflowPunct w:val="0"/>
              <w:spacing w:line="278" w:lineRule="auto"/>
              <w:ind w:left="110" w:right="339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 flashing green light may indicate a hazard that may appear suddenly or present a special obstacle.</w:t>
            </w:r>
          </w:p>
        </w:tc>
      </w:tr>
      <w:tr w:rsidR="00D74E0D" w:rsidRPr="00ED11BD" w14:paraId="6A137824" w14:textId="77777777">
        <w:trPr>
          <w:trHeight w:val="72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414C9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237AB2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26C9AC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20E760F5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F4E0D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6135F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46063F5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</w:tbl>
    <w:p w14:paraId="677F5E42" w14:textId="77777777" w:rsidR="00D74E0D" w:rsidRPr="00ED11BD" w:rsidRDefault="00D74E0D">
      <w:pPr>
        <w:rPr>
          <w:rFonts w:ascii="Times New Roman" w:hAnsi="Times New Roman" w:cs="Times New Roman"/>
          <w:sz w:val="26"/>
          <w:szCs w:val="26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1C500037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126"/>
      </w:tblGrid>
      <w:tr w:rsidR="00D74E0D" w:rsidRPr="00ED11BD" w14:paraId="40F5B388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250995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446.)</w:t>
            </w:r>
          </w:p>
        </w:tc>
        <w:tc>
          <w:tcPr>
            <w:tcW w:w="81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ED7D88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Orange traffic signs indicate that you must stop or yield to oncoming traffic.</w:t>
            </w:r>
          </w:p>
        </w:tc>
      </w:tr>
      <w:tr w:rsidR="00D74E0D" w:rsidRPr="00ED11BD" w14:paraId="55805E6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F53C2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12670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8079231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3356A702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B2985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8A41C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0A4DC6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248BFA3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51B7C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004A5D6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D5ADA56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447.)</w:t>
            </w:r>
          </w:p>
        </w:tc>
        <w:tc>
          <w:tcPr>
            <w:tcW w:w="81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76D5A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6F05624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D258C80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You may "roll" through a stop sign if you do not see any oncoming traffic.</w:t>
            </w:r>
          </w:p>
        </w:tc>
      </w:tr>
      <w:tr w:rsidR="00D74E0D" w:rsidRPr="00ED11BD" w14:paraId="308AB2A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0B099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7BB82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0538E66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72F39107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F5659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4774C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56BF3E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0BC2CAEA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0F9BC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2D7D9DD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DCDD271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448.)</w:t>
            </w:r>
          </w:p>
        </w:tc>
        <w:tc>
          <w:tcPr>
            <w:tcW w:w="81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0F2D1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D429950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F005B7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You must always stop at a YIELD sign.</w:t>
            </w:r>
          </w:p>
        </w:tc>
      </w:tr>
      <w:tr w:rsidR="00D74E0D" w:rsidRPr="00ED11BD" w14:paraId="0E84415A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EF3A3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9832B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7DE197B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0389575C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CBDFF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5C623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D2FF2FC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328C2A0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E9258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951CCB0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226668F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449.)</w:t>
            </w:r>
          </w:p>
        </w:tc>
        <w:tc>
          <w:tcPr>
            <w:tcW w:w="81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39681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35A5881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C01F7CC" w14:textId="0C0D4343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 xml:space="preserve">Most warning signs are </w:t>
            </w:r>
            <w:r w:rsidR="0061392B" w:rsidRPr="00ED11BD">
              <w:rPr>
                <w:sz w:val="22"/>
                <w:szCs w:val="22"/>
              </w:rPr>
              <w:t>yellow,</w:t>
            </w:r>
            <w:r w:rsidRPr="00ED11BD">
              <w:rPr>
                <w:sz w:val="22"/>
                <w:szCs w:val="22"/>
              </w:rPr>
              <w:t xml:space="preserve"> and </w:t>
            </w:r>
            <w:r w:rsidR="0061392B" w:rsidRPr="00ED11BD">
              <w:rPr>
                <w:sz w:val="22"/>
                <w:szCs w:val="22"/>
              </w:rPr>
              <w:t>diamond shaped</w:t>
            </w:r>
            <w:r w:rsidRPr="00ED11BD">
              <w:rPr>
                <w:sz w:val="22"/>
                <w:szCs w:val="22"/>
              </w:rPr>
              <w:t>.</w:t>
            </w:r>
          </w:p>
        </w:tc>
      </w:tr>
      <w:tr w:rsidR="00D74E0D" w:rsidRPr="00ED11BD" w14:paraId="780E5E4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34E4A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347E2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6D9AEA9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5E08F054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440F0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00763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CC35E64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723B8480" w14:textId="77777777">
        <w:trPr>
          <w:trHeight w:val="113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F8B18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ABED71E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64F5C49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450.)</w:t>
            </w:r>
          </w:p>
        </w:tc>
        <w:tc>
          <w:tcPr>
            <w:tcW w:w="81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9433C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9947D7D" w14:textId="77777777" w:rsidR="00D74E0D" w:rsidRPr="00ED11BD" w:rsidRDefault="00D74E0D">
            <w:pPr>
              <w:pStyle w:val="TableParagraph"/>
              <w:kinsoku w:val="0"/>
              <w:overflowPunct w:val="0"/>
              <w:spacing w:before="1"/>
              <w:rPr>
                <w:rFonts w:ascii="Times New Roman" w:hAnsi="Times New Roman" w:cs="Times New Roman"/>
              </w:rPr>
            </w:pPr>
          </w:p>
          <w:p w14:paraId="009F16D4" w14:textId="77777777" w:rsidR="00D74E0D" w:rsidRPr="00ED11BD" w:rsidRDefault="003C15F9">
            <w:pPr>
              <w:pStyle w:val="TableParagraph"/>
              <w:kinsoku w:val="0"/>
              <w:overflowPunct w:val="0"/>
              <w:spacing w:line="290" w:lineRule="atLeast"/>
              <w:ind w:left="110" w:right="181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If the red lights are flashing at a railroad crossing but the gates have yet to come down, you do not have to stop.</w:t>
            </w:r>
          </w:p>
        </w:tc>
      </w:tr>
    </w:tbl>
    <w:p w14:paraId="70571943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587100F8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358"/>
      </w:tblGrid>
      <w:tr w:rsidR="00D74E0D" w:rsidRPr="00ED11BD" w14:paraId="213F087B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3F1E0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5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6F0C7E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5B10FE9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3524D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5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D2EA8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7C0D24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3FC926FD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03988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2FF83A8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F6A8D3C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451.)</w:t>
            </w:r>
          </w:p>
        </w:tc>
        <w:tc>
          <w:tcPr>
            <w:tcW w:w="835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B9226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A69503C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537FBF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Buses always stop at railroad crossings, whether a train is present or not.</w:t>
            </w:r>
          </w:p>
        </w:tc>
      </w:tr>
      <w:tr w:rsidR="00D74E0D" w:rsidRPr="00ED11BD" w14:paraId="35859D4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E99AF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5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EAD48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E79D2D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7B9B77B2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F006D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5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43093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6C696FF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3A725102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4BD74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68FBE0C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37AD616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452.)</w:t>
            </w:r>
          </w:p>
        </w:tc>
        <w:tc>
          <w:tcPr>
            <w:tcW w:w="835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73CA0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71B6089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05365BA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499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Drivers do not need to yield right-of-way to any authorized vehicle or pedestrian engaged in roadwork.</w:t>
            </w:r>
          </w:p>
        </w:tc>
      </w:tr>
      <w:tr w:rsidR="00D74E0D" w:rsidRPr="00ED11BD" w14:paraId="73303B54" w14:textId="77777777">
        <w:trPr>
          <w:trHeight w:val="72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9A9BA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5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526562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00822EA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1A8B64E4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60FAE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5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87483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3EA31F6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0043B233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AA2CF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B8C9531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B4443F4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453.)</w:t>
            </w:r>
          </w:p>
        </w:tc>
        <w:tc>
          <w:tcPr>
            <w:tcW w:w="835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EFC89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DEF7138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5D750C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Accidents in work zones are common.</w:t>
            </w:r>
          </w:p>
        </w:tc>
      </w:tr>
      <w:tr w:rsidR="00D74E0D" w:rsidRPr="00ED11BD" w14:paraId="7F34436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180D5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5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C3BE8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706088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328A8E02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0ACC5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5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4D09A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6793246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46D1B435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76AFC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C414E76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06BEC6C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454.)</w:t>
            </w:r>
          </w:p>
        </w:tc>
        <w:tc>
          <w:tcPr>
            <w:tcW w:w="835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599FC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452BBFB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5025DB6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81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If you have a green light, you do NOT need to yield to vehicles/pedestrians already occupying the intersection.</w:t>
            </w:r>
          </w:p>
        </w:tc>
      </w:tr>
      <w:tr w:rsidR="00D74E0D" w:rsidRPr="00ED11BD" w14:paraId="3D40ADD1" w14:textId="77777777">
        <w:trPr>
          <w:trHeight w:val="488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FB2BB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5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C92336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58A1B7" w14:textId="77777777" w:rsidR="00D74E0D" w:rsidRPr="00ED11BD" w:rsidRDefault="003C15F9">
            <w:pPr>
              <w:pStyle w:val="TableParagraph"/>
              <w:kinsoku w:val="0"/>
              <w:overflowPunct w:val="0"/>
              <w:spacing w:before="1" w:line="233" w:lineRule="exact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</w:tbl>
    <w:p w14:paraId="7558F793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711EBBA2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160"/>
      </w:tblGrid>
      <w:tr w:rsidR="00D74E0D" w:rsidRPr="00ED11BD" w14:paraId="6767B16C" w14:textId="77777777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11322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BE0F90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706F669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0E593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181A325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55C8833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455.)</w:t>
            </w:r>
          </w:p>
        </w:tc>
        <w:tc>
          <w:tcPr>
            <w:tcW w:w="81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E1EA7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AED8EB5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68892A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Traffic fines in work zones are automatically doubled.</w:t>
            </w:r>
          </w:p>
        </w:tc>
      </w:tr>
      <w:tr w:rsidR="00D74E0D" w:rsidRPr="00ED11BD" w14:paraId="1E82D5D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BF78C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8A81D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A379C1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2655215F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52E5E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49F93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E9FB29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60EF7D84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EE0C4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95B0187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3564ED2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456.)</w:t>
            </w:r>
          </w:p>
        </w:tc>
        <w:tc>
          <w:tcPr>
            <w:tcW w:w="81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1A794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FAC3C7E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D99661E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You do not always need to yield right-of-way to pedestrians.</w:t>
            </w:r>
          </w:p>
        </w:tc>
      </w:tr>
      <w:tr w:rsidR="00D74E0D" w:rsidRPr="00ED11BD" w14:paraId="633CFA2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AF0B0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467F0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8422EF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6C4FBBD3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56518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82CFA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4654688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02DE0892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E5878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58E672C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318BDE1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457.)</w:t>
            </w:r>
          </w:p>
        </w:tc>
        <w:tc>
          <w:tcPr>
            <w:tcW w:w="81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3931B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835E0B2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5F9FFFB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Bicycles on the road have the same rights and responsibilities as motor vehicles.</w:t>
            </w:r>
          </w:p>
        </w:tc>
      </w:tr>
      <w:tr w:rsidR="00D74E0D" w:rsidRPr="00ED11BD" w14:paraId="22EE6AE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FB67F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D1091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55857A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0DD9479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888BC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67BD1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ACE0D19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5F3122C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9BEE4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0100642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1CCF93B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458.)</w:t>
            </w:r>
          </w:p>
        </w:tc>
        <w:tc>
          <w:tcPr>
            <w:tcW w:w="81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820B9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B03CB24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B9506C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You may drive in a bike lane in order to pass another motor vehicle.</w:t>
            </w:r>
          </w:p>
        </w:tc>
      </w:tr>
      <w:tr w:rsidR="00D74E0D" w:rsidRPr="00ED11BD" w14:paraId="10A6324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10387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53C11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246E40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1A5626D7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E32A3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D6EA6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EA8752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</w:tbl>
    <w:p w14:paraId="761CB59B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467001A8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332"/>
      </w:tblGrid>
      <w:tr w:rsidR="00D74E0D" w:rsidRPr="00ED11BD" w14:paraId="208C97AE" w14:textId="77777777">
        <w:trPr>
          <w:trHeight w:val="778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FC57BB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459.)</w:t>
            </w:r>
          </w:p>
        </w:tc>
        <w:tc>
          <w:tcPr>
            <w:tcW w:w="833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BE88A2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24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When making a left turn at an uncontrolled intersection you do not need to yield to oncoming traffic.</w:t>
            </w:r>
          </w:p>
        </w:tc>
      </w:tr>
      <w:tr w:rsidR="00D74E0D" w:rsidRPr="00ED11BD" w14:paraId="72576000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A3A61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2846FB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37D79C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536B6F1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0AC22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C7509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96ADB4A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4AAC6A0F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918A9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97E9666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85CB534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460.)</w:t>
            </w:r>
          </w:p>
        </w:tc>
        <w:tc>
          <w:tcPr>
            <w:tcW w:w="833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A03FF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9C2C9CA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0C402C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When merging onto a roadway, you should yield to cars already on that roadway.</w:t>
            </w:r>
          </w:p>
        </w:tc>
      </w:tr>
      <w:tr w:rsidR="00D74E0D" w:rsidRPr="00ED11BD" w14:paraId="6320C98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6D976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55BE4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A7199AA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44B06037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DF1CE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65796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4EE4A98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0BE383C8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68044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A782F7E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FC2D49B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461.)</w:t>
            </w:r>
          </w:p>
        </w:tc>
        <w:tc>
          <w:tcPr>
            <w:tcW w:w="833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63245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676C665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5A5FCE4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424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When at 4-way stops or uncontrolled intersections, the vehicle on the left should yield to the vehicle on the right.</w:t>
            </w:r>
          </w:p>
        </w:tc>
      </w:tr>
      <w:tr w:rsidR="00D74E0D" w:rsidRPr="00ED11BD" w14:paraId="632183D6" w14:textId="77777777">
        <w:trPr>
          <w:trHeight w:val="72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43580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953CF1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4FC410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0C41A2BF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CB836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7CFE6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37A1A9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06C1DBC3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0D1E6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B5424EC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6191A7F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462.)</w:t>
            </w:r>
          </w:p>
        </w:tc>
        <w:tc>
          <w:tcPr>
            <w:tcW w:w="833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1A4CC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8007BE9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59E58CF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79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In a business or residence district, unless changed by signs, the prima facie speed limit is 25 mph.</w:t>
            </w:r>
          </w:p>
        </w:tc>
      </w:tr>
      <w:tr w:rsidR="00D74E0D" w:rsidRPr="00ED11BD" w14:paraId="19EEE41C" w14:textId="77777777">
        <w:trPr>
          <w:trHeight w:val="72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18842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92D4D7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CFBFB91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39585F20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B1D88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3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CC31B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9B4950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</w:tbl>
    <w:p w14:paraId="0E461908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323B098B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184"/>
      </w:tblGrid>
      <w:tr w:rsidR="00D74E0D" w:rsidRPr="00ED11BD" w14:paraId="1ED5EAD7" w14:textId="77777777">
        <w:trPr>
          <w:trHeight w:val="778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E9F7D5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463.)</w:t>
            </w:r>
          </w:p>
        </w:tc>
        <w:tc>
          <w:tcPr>
            <w:tcW w:w="818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D57428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78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Even if the red lights are not flashing and no train is present, all cars must stop at railroad crossings.</w:t>
            </w:r>
          </w:p>
        </w:tc>
      </w:tr>
      <w:tr w:rsidR="00D74E0D" w:rsidRPr="00ED11BD" w14:paraId="79ECB4E9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9EF87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8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AE0C0C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111203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58AB977A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E534D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8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29396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8B2232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79C6F7B5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DF0FD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D6E9F5E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7E495D7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464.)</w:t>
            </w:r>
          </w:p>
        </w:tc>
        <w:tc>
          <w:tcPr>
            <w:tcW w:w="818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5537E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B4DF70D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90B83A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You should always come to a complete stop before entering a roundabout.</w:t>
            </w:r>
          </w:p>
        </w:tc>
      </w:tr>
      <w:tr w:rsidR="00D74E0D" w:rsidRPr="00ED11BD" w14:paraId="01F7081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19CA9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8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7F16F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7A00BF1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164EB5B9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FD8D7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8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29739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F443269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2A41269D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9E29E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2BBAAB7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490EFBF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465.)</w:t>
            </w:r>
          </w:p>
        </w:tc>
        <w:tc>
          <w:tcPr>
            <w:tcW w:w="818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4A2DE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3CEF31F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551B2B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Traffic collisions are not as common in intersections as on the open road.</w:t>
            </w:r>
          </w:p>
        </w:tc>
      </w:tr>
      <w:tr w:rsidR="00D74E0D" w:rsidRPr="00ED11BD" w14:paraId="57C1C24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73279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8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C3459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519B5A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6DE9A03D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4818C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8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EB807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4ABCD24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7FD0DACB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B52CE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F88BE16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BF12ADC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466.)</w:t>
            </w:r>
          </w:p>
        </w:tc>
        <w:tc>
          <w:tcPr>
            <w:tcW w:w="818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05FDB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6E3D789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DD06C20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422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In general, you should avoid making lane changes when approaching, passing through, or leaving an intersection.</w:t>
            </w:r>
          </w:p>
        </w:tc>
      </w:tr>
      <w:tr w:rsidR="00D74E0D" w:rsidRPr="00ED11BD" w14:paraId="374ECBE7" w14:textId="77777777">
        <w:trPr>
          <w:trHeight w:val="72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668F6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8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989E1E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8F698C0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5CCCD469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F121B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8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A6C67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61989EB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</w:tbl>
    <w:p w14:paraId="38FDAA65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767EADE5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528"/>
      </w:tblGrid>
      <w:tr w:rsidR="00D74E0D" w:rsidRPr="00ED11BD" w14:paraId="396BA751" w14:textId="77777777">
        <w:trPr>
          <w:trHeight w:val="778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E215C9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467.)</w:t>
            </w:r>
          </w:p>
        </w:tc>
        <w:tc>
          <w:tcPr>
            <w:tcW w:w="85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6AB9EE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79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If you cannot completely cross an intersection without stopping, you should not enter that intersection.</w:t>
            </w:r>
          </w:p>
        </w:tc>
      </w:tr>
      <w:tr w:rsidR="00D74E0D" w:rsidRPr="00ED11BD" w14:paraId="2A2D88E0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FEAFA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A69D92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CF7D183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1F371948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E8BDA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BFDBE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63DD8B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2382FFA1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D1955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65A9DDE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D672C23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468.)</w:t>
            </w:r>
          </w:p>
        </w:tc>
        <w:tc>
          <w:tcPr>
            <w:tcW w:w="85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14F01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04A7C3E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48D159D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79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When a traffic signal at an intersection is not working, perhaps due to a power outage, you do not have to stop at the intersection.</w:t>
            </w:r>
          </w:p>
        </w:tc>
      </w:tr>
      <w:tr w:rsidR="00D74E0D" w:rsidRPr="00ED11BD" w14:paraId="39339960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9583E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F2FD07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E1DEF8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0167474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8FC41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6202B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C0E0875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129C2B7A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2608F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831EE74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E95A28B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469.)</w:t>
            </w:r>
          </w:p>
        </w:tc>
        <w:tc>
          <w:tcPr>
            <w:tcW w:w="85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89967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25F6479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09E43C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It is legal to pass another vehicle by using the lane to the right.</w:t>
            </w:r>
          </w:p>
        </w:tc>
      </w:tr>
      <w:tr w:rsidR="00D74E0D" w:rsidRPr="00ED11BD" w14:paraId="3B43D3D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3CA18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0E0A2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A7ED34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0AC93FA1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227A9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C6593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95847DA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1E89E744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9AB74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B7572E2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3C5375E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470.)</w:t>
            </w:r>
          </w:p>
        </w:tc>
        <w:tc>
          <w:tcPr>
            <w:tcW w:w="85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EA075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0274CB2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EB6313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Slow-moving vehicles should stay in the far-left lane at all times.</w:t>
            </w:r>
          </w:p>
        </w:tc>
      </w:tr>
      <w:tr w:rsidR="00D74E0D" w:rsidRPr="00ED11BD" w14:paraId="06EAB37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79D39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B781C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9F9958A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437D1883" w14:textId="77777777">
        <w:trPr>
          <w:trHeight w:val="107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F3980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1BF61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BBECEE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540A888E" w14:textId="77777777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22405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A0A3E64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608496F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471.)</w:t>
            </w:r>
          </w:p>
        </w:tc>
        <w:tc>
          <w:tcPr>
            <w:tcW w:w="85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F60FA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8C240F8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F434DBF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On freeways, you should signal at least 5 seconds prior to making a lane change.</w:t>
            </w:r>
          </w:p>
        </w:tc>
      </w:tr>
    </w:tbl>
    <w:p w14:paraId="33258647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419D31B4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028"/>
      </w:tblGrid>
      <w:tr w:rsidR="00D74E0D" w:rsidRPr="00ED11BD" w14:paraId="02010631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888D0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97EA36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46031ED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5740E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625D4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A1388B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51CBCD14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C2D8A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DFD46A5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88BFD97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472.)</w:t>
            </w:r>
          </w:p>
        </w:tc>
        <w:tc>
          <w:tcPr>
            <w:tcW w:w="80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8C3A0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79B3D3F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989429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Never make a U-turn in a fire station driveway.</w:t>
            </w:r>
          </w:p>
        </w:tc>
      </w:tr>
      <w:tr w:rsidR="00D74E0D" w:rsidRPr="00ED11BD" w14:paraId="5EF93DA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8763A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06493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33BD7D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24D525FF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BEEFF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085E0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E0AF13B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06CF0811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1F7F0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3581B42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61AA146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473.)</w:t>
            </w:r>
          </w:p>
        </w:tc>
        <w:tc>
          <w:tcPr>
            <w:tcW w:w="80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A9BC4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8A95620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359CB09" w14:textId="6CE8A20B" w:rsidR="00D74E0D" w:rsidRPr="00ED11BD" w:rsidRDefault="00E05234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Police officers use traffic breaks</w:t>
            </w:r>
            <w:r w:rsidR="003C15F9" w:rsidRPr="00ED11BD">
              <w:rPr>
                <w:sz w:val="22"/>
                <w:szCs w:val="22"/>
              </w:rPr>
              <w:t xml:space="preserve"> to slow or stop traffic.</w:t>
            </w:r>
          </w:p>
        </w:tc>
      </w:tr>
      <w:tr w:rsidR="00D74E0D" w:rsidRPr="00ED11BD" w14:paraId="7A47BAA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7527F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8A82D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8C9A18F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32CE14D7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D13C8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0B5A4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94780B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16E80E49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02439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CE7B646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0485AAC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474.)</w:t>
            </w:r>
          </w:p>
        </w:tc>
        <w:tc>
          <w:tcPr>
            <w:tcW w:w="80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CB37A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922B9DD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441445A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You should not use your turn signal when passing.</w:t>
            </w:r>
          </w:p>
        </w:tc>
      </w:tr>
      <w:tr w:rsidR="00D74E0D" w:rsidRPr="00ED11BD" w14:paraId="690C17FE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78B4F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C3A5F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0C3226A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21A2DE7A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01632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45E75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C917CD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46A5BD20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3DC15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C2F0A55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3AC5605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475.)</w:t>
            </w:r>
          </w:p>
        </w:tc>
        <w:tc>
          <w:tcPr>
            <w:tcW w:w="80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6CB85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6E88FC3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2E0017B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8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If a school bus has stopped with stop sign extended and red lights flashing, you should never pass.</w:t>
            </w:r>
          </w:p>
        </w:tc>
      </w:tr>
      <w:tr w:rsidR="00D74E0D" w:rsidRPr="00ED11BD" w14:paraId="1ED25C55" w14:textId="77777777">
        <w:trPr>
          <w:trHeight w:val="488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554E9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B5BCA4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12D716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</w:tbl>
    <w:p w14:paraId="072CED98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61A382FC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453"/>
      </w:tblGrid>
      <w:tr w:rsidR="00D74E0D" w:rsidRPr="00ED11BD" w14:paraId="3DFE50DC" w14:textId="77777777">
        <w:trPr>
          <w:trHeight w:val="84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E4E22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C5B003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6628B65D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70E5B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62A20A8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933B22E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476.)</w:t>
            </w:r>
          </w:p>
        </w:tc>
        <w:tc>
          <w:tcPr>
            <w:tcW w:w="84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47972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87EAA88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E60E47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Large trucks have greater difficulty braking than passenger cars.</w:t>
            </w:r>
          </w:p>
        </w:tc>
      </w:tr>
      <w:tr w:rsidR="00D74E0D" w:rsidRPr="00ED11BD" w14:paraId="1E067A9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E8FC9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2F929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175AE2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464E673D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99378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F37BD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E22265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1645B433" w14:textId="77777777">
        <w:trPr>
          <w:trHeight w:val="167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DB743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6072346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AE10978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477.)</w:t>
            </w:r>
          </w:p>
        </w:tc>
        <w:tc>
          <w:tcPr>
            <w:tcW w:w="84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35470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4F23932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B891DB6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226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When driving a slow-moving vehicle on a two-lane highway where oncoming traffic makes passing too dangerous, you should turn off the roadway at a safe location to let other drivers safely pass you.</w:t>
            </w:r>
          </w:p>
        </w:tc>
      </w:tr>
      <w:tr w:rsidR="00D74E0D" w:rsidRPr="00ED11BD" w14:paraId="498C0311" w14:textId="77777777">
        <w:trPr>
          <w:trHeight w:val="72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1EBD4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5021D6" w14:textId="77777777" w:rsidR="00D74E0D" w:rsidRPr="00ED11BD" w:rsidRDefault="00D74E0D">
            <w:pPr>
              <w:pStyle w:val="TableParagraph"/>
              <w:kinsoku w:val="0"/>
              <w:overflowPunct w:val="0"/>
              <w:spacing w:before="9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2EEECC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6504642E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5E7FC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592F5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79F6F8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0E7C1214" w14:textId="77777777">
        <w:trPr>
          <w:trHeight w:val="125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841B9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B244D40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AB4436E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478.)</w:t>
            </w:r>
          </w:p>
        </w:tc>
        <w:tc>
          <w:tcPr>
            <w:tcW w:w="84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8B88C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40A645A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DB89D6C" w14:textId="77777777" w:rsidR="00D74E0D" w:rsidRPr="00ED11BD" w:rsidRDefault="003C15F9">
            <w:pPr>
              <w:pStyle w:val="TableParagraph"/>
              <w:kinsoku w:val="0"/>
              <w:overflowPunct w:val="0"/>
              <w:spacing w:before="1" w:line="276" w:lineRule="auto"/>
              <w:ind w:left="110" w:right="202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Exiting a freeway anywhere other than marked freeway exits is both dangerous and illegal.</w:t>
            </w:r>
          </w:p>
        </w:tc>
      </w:tr>
      <w:tr w:rsidR="00D74E0D" w:rsidRPr="00ED11BD" w14:paraId="56616DF8" w14:textId="77777777">
        <w:trPr>
          <w:trHeight w:val="60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CE349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C3C4CB" w14:textId="77777777" w:rsidR="00D74E0D" w:rsidRPr="00ED11BD" w:rsidRDefault="003C15F9">
            <w:pPr>
              <w:pStyle w:val="TableParagraph"/>
              <w:kinsoku w:val="0"/>
              <w:overflowPunct w:val="0"/>
              <w:spacing w:before="115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683745C7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C4B53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68A49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C7F3C40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2E4DB4BB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7CDE1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0615A1E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1CB2676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479.)</w:t>
            </w:r>
          </w:p>
        </w:tc>
        <w:tc>
          <w:tcPr>
            <w:tcW w:w="84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8F568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AF86FB0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7E16E3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Always give right of way to emergency vehicles with their emergency lights flashing.</w:t>
            </w:r>
          </w:p>
        </w:tc>
      </w:tr>
      <w:tr w:rsidR="00D74E0D" w:rsidRPr="00ED11BD" w14:paraId="5FD4CB68" w14:textId="77777777">
        <w:trPr>
          <w:trHeight w:val="719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1B3CB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F5A0C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250F9D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7D55637D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8C38A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4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668A1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7CCF811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</w:tbl>
    <w:p w14:paraId="4FD69EE8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779B04B7" w14:textId="77777777" w:rsidR="00D74E0D" w:rsidRPr="00ED11B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1110E9E7" w14:textId="77777777" w:rsidR="00D74E0D" w:rsidRPr="00ED11B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50E9FB7D" w14:textId="77777777" w:rsidR="00D74E0D" w:rsidRPr="00ED11BD" w:rsidRDefault="00D74E0D">
      <w:pPr>
        <w:pStyle w:val="BodyText"/>
        <w:kinsoku w:val="0"/>
        <w:overflowPunct w:val="0"/>
        <w:spacing w:before="8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137"/>
      </w:tblGrid>
      <w:tr w:rsidR="00D74E0D" w:rsidRPr="00ED11BD" w14:paraId="64C2415C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61C992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480.)</w:t>
            </w:r>
          </w:p>
        </w:tc>
        <w:tc>
          <w:tcPr>
            <w:tcW w:w="813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7EB3BE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There is no difference between driving at high altitudes and driving at sea level.</w:t>
            </w:r>
          </w:p>
        </w:tc>
      </w:tr>
      <w:tr w:rsidR="00D74E0D" w:rsidRPr="00ED11BD" w14:paraId="7FD47D8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524F4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3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B7022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DA329C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30E4100B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E0DC1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3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67563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D632DE3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4AA3D52C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4840C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46E9D069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2ED15E1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481.)</w:t>
            </w:r>
          </w:p>
        </w:tc>
        <w:tc>
          <w:tcPr>
            <w:tcW w:w="813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6D020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CF37D3D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4187DE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Extra care should be used when driving on gravel roads due to reduced traction.</w:t>
            </w:r>
          </w:p>
        </w:tc>
      </w:tr>
      <w:tr w:rsidR="00D74E0D" w:rsidRPr="00ED11BD" w14:paraId="367420B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35DE4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3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9D868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93F24D0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5D47EF19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19096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3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8B130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165E67C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111DAF2E" w14:textId="77777777">
        <w:trPr>
          <w:trHeight w:val="125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AC79E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2CE963A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A65DEBA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482.)</w:t>
            </w:r>
          </w:p>
        </w:tc>
        <w:tc>
          <w:tcPr>
            <w:tcW w:w="813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1E4D2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281B060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4580DFF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47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Avoid honking your horn when passing a horse and rider, as it may startle the animal.</w:t>
            </w:r>
          </w:p>
        </w:tc>
      </w:tr>
      <w:tr w:rsidR="00D74E0D" w:rsidRPr="00ED11BD" w14:paraId="331583D0" w14:textId="77777777">
        <w:trPr>
          <w:trHeight w:val="60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D62C6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3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71A00A" w14:textId="77777777" w:rsidR="00D74E0D" w:rsidRPr="00ED11BD" w:rsidRDefault="003C15F9">
            <w:pPr>
              <w:pStyle w:val="TableParagraph"/>
              <w:kinsoku w:val="0"/>
              <w:overflowPunct w:val="0"/>
              <w:spacing w:before="115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4F104267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6E96C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3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9B56C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E5D5EF2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642CC31A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D0571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CAACA60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F22B2B8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483.)</w:t>
            </w:r>
          </w:p>
        </w:tc>
        <w:tc>
          <w:tcPr>
            <w:tcW w:w="813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2F21C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82F761A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FD2C718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You do not need to turn off your high beams when approaching oncoming traffic.</w:t>
            </w:r>
          </w:p>
        </w:tc>
      </w:tr>
      <w:tr w:rsidR="00D74E0D" w:rsidRPr="00ED11BD" w14:paraId="34FDDAC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459F0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3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F3911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410D666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70B01065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BDCD7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3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8046A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122D772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</w:tbl>
    <w:p w14:paraId="2D71E6AF" w14:textId="77777777" w:rsidR="00D74E0D" w:rsidRPr="00ED11BD" w:rsidRDefault="00D74E0D">
      <w:pPr>
        <w:rPr>
          <w:rFonts w:ascii="Times New Roman" w:hAnsi="Times New Roman" w:cs="Times New Roman"/>
          <w:sz w:val="26"/>
          <w:szCs w:val="26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05AB81F2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505"/>
      </w:tblGrid>
      <w:tr w:rsidR="00D74E0D" w:rsidRPr="00ED11BD" w14:paraId="21CC9D83" w14:textId="77777777">
        <w:trPr>
          <w:trHeight w:val="778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A4E780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484.)</w:t>
            </w:r>
          </w:p>
        </w:tc>
        <w:tc>
          <w:tcPr>
            <w:tcW w:w="850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51D106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81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When passing an abnormally large vehicle, such as a tractor, you need more time to safely complete a pass than otherwise.</w:t>
            </w:r>
          </w:p>
        </w:tc>
      </w:tr>
      <w:tr w:rsidR="00D74E0D" w:rsidRPr="00ED11BD" w14:paraId="511C6D66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C3654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0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107770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C2AABA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4DE17AE6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9DC2A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0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417E2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924156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1C8AE873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34B0A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669F479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9D49ED2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485.)</w:t>
            </w:r>
          </w:p>
        </w:tc>
        <w:tc>
          <w:tcPr>
            <w:tcW w:w="850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DDC87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3603F77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E6FA7F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 soft, poorly marked shoulder will NOT cause you to lose control of your vehicle.</w:t>
            </w:r>
          </w:p>
        </w:tc>
      </w:tr>
      <w:tr w:rsidR="00D74E0D" w:rsidRPr="00ED11BD" w14:paraId="4F6458D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044F3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0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6060E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47248EC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030EC381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B0A7B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0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1EE42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22BF39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  <w:tr w:rsidR="00D74E0D" w:rsidRPr="00ED11BD" w14:paraId="2E1DF755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6EDE8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05B3FB5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7A7AD63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486.)</w:t>
            </w:r>
          </w:p>
        </w:tc>
        <w:tc>
          <w:tcPr>
            <w:tcW w:w="850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B3965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29C6F7D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66DD1FF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45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When taking a long trip through a dry area, it is a good idea to pack extra water in your vehicle.</w:t>
            </w:r>
          </w:p>
        </w:tc>
      </w:tr>
      <w:tr w:rsidR="00D74E0D" w:rsidRPr="00ED11BD" w14:paraId="1487590B" w14:textId="77777777">
        <w:trPr>
          <w:trHeight w:val="72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A64D9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0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FBB8A1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E6CE5B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TRUE</w:t>
            </w:r>
          </w:p>
        </w:tc>
      </w:tr>
      <w:tr w:rsidR="00D74E0D" w:rsidRPr="00ED11BD" w14:paraId="546E82BA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6FC8A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0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705C7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F993AB9" w14:textId="77777777" w:rsidR="00D74E0D" w:rsidRPr="00ED11BD" w:rsidRDefault="003C15F9">
            <w:pPr>
              <w:pStyle w:val="TableParagraph"/>
              <w:kinsoku w:val="0"/>
              <w:overflowPunct w:val="0"/>
              <w:ind w:left="235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FALSE</w:t>
            </w:r>
          </w:p>
        </w:tc>
      </w:tr>
      <w:tr w:rsidR="00D74E0D" w:rsidRPr="00ED11BD" w14:paraId="13E70CB0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9A0A4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6888D5F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FA457F8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487.)</w:t>
            </w:r>
          </w:p>
        </w:tc>
        <w:tc>
          <w:tcPr>
            <w:tcW w:w="850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CF927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C33DDF6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CD71FAC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616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You should slam on the brakes when being tailgated in order to "teach the other driver a lesson."</w:t>
            </w:r>
          </w:p>
        </w:tc>
      </w:tr>
      <w:tr w:rsidR="00D74E0D" w:rsidRPr="00ED11BD" w14:paraId="6F46FE6C" w14:textId="77777777">
        <w:trPr>
          <w:trHeight w:val="72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DE718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0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B5838E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784DE09" w14:textId="77777777" w:rsidR="00D74E0D" w:rsidRPr="00ED11BD" w:rsidRDefault="003C15F9">
            <w:pPr>
              <w:pStyle w:val="TableParagraph"/>
              <w:kinsoku w:val="0"/>
              <w:overflowPunct w:val="0"/>
              <w:ind w:left="233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TRUE</w:t>
            </w:r>
          </w:p>
        </w:tc>
      </w:tr>
      <w:tr w:rsidR="00D74E0D" w:rsidRPr="00ED11BD" w14:paraId="30E8C851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9B587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0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9CAD6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B55E21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235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FALSE</w:t>
            </w:r>
          </w:p>
        </w:tc>
      </w:tr>
    </w:tbl>
    <w:p w14:paraId="6D59AB55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240EC8E7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391"/>
      </w:tblGrid>
      <w:tr w:rsidR="00D74E0D" w:rsidRPr="00ED11BD" w14:paraId="29AD25FF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3E047B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488.)</w:t>
            </w:r>
          </w:p>
        </w:tc>
        <w:tc>
          <w:tcPr>
            <w:tcW w:w="83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3ED638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What is the primary objective(s) for this traffic course?</w:t>
            </w:r>
          </w:p>
        </w:tc>
      </w:tr>
      <w:tr w:rsidR="00D74E0D" w:rsidRPr="00ED11BD" w14:paraId="3B46DA2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9760A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63EFA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8ED1B8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Increase traffic safety</w:t>
            </w:r>
          </w:p>
        </w:tc>
      </w:tr>
      <w:tr w:rsidR="00D74E0D" w:rsidRPr="00ED11BD" w14:paraId="6219368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2C9DD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AFB1A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93FDD4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Improve familiarity with traffic law</w:t>
            </w:r>
          </w:p>
        </w:tc>
      </w:tr>
      <w:tr w:rsidR="00D74E0D" w:rsidRPr="00ED11BD" w14:paraId="2BC7709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4CA57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73AAD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76D6BA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Inform drivers of their responsibilities</w:t>
            </w:r>
          </w:p>
        </w:tc>
      </w:tr>
      <w:tr w:rsidR="00D74E0D" w:rsidRPr="00ED11BD" w14:paraId="5A1F164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37D81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69551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DF1A3A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Reduce costs to society</w:t>
            </w:r>
          </w:p>
        </w:tc>
      </w:tr>
      <w:tr w:rsidR="00D74E0D" w:rsidRPr="00ED11BD" w14:paraId="10DBBA31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A69AE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90719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762B58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:rsidRPr="00ED11BD" w14:paraId="4E77A7A4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82A6B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742AE2C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42092D8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489.)</w:t>
            </w:r>
          </w:p>
        </w:tc>
        <w:tc>
          <w:tcPr>
            <w:tcW w:w="83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AE3F8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7C84728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95EA1F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Which of the following technologies might affect how a vehicle is driven?</w:t>
            </w:r>
          </w:p>
        </w:tc>
      </w:tr>
      <w:tr w:rsidR="00D74E0D" w:rsidRPr="00ED11BD" w14:paraId="13EE00B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67198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4BB09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FC2EC3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Self-driving cars</w:t>
            </w:r>
          </w:p>
        </w:tc>
      </w:tr>
      <w:tr w:rsidR="00D74E0D" w:rsidRPr="00ED11BD" w14:paraId="3C59550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9EE99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740FA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899D0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Automatic braking systems</w:t>
            </w:r>
          </w:p>
        </w:tc>
      </w:tr>
      <w:tr w:rsidR="00D74E0D" w:rsidRPr="00ED11BD" w14:paraId="0C0C1F94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1FDEA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AEC40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A416D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Cell phones</w:t>
            </w:r>
          </w:p>
        </w:tc>
      </w:tr>
      <w:tr w:rsidR="00D74E0D" w:rsidRPr="00ED11BD" w14:paraId="501DD98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24277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0ACAA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0C90D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Navigation systems</w:t>
            </w:r>
          </w:p>
        </w:tc>
      </w:tr>
      <w:tr w:rsidR="00D74E0D" w:rsidRPr="00ED11BD" w14:paraId="1804A464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2F044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C3274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BC5A2D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:rsidRPr="00ED11BD" w14:paraId="0EAD20D9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23501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6C4724D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961B5B0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490.)</w:t>
            </w:r>
          </w:p>
        </w:tc>
        <w:tc>
          <w:tcPr>
            <w:tcW w:w="83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83DFE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2308464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A53DF5F" w14:textId="77777777" w:rsidR="00D74E0D" w:rsidRPr="00ED11BD" w:rsidRDefault="003C15F9">
            <w:pPr>
              <w:pStyle w:val="TableParagraph"/>
              <w:kinsoku w:val="0"/>
              <w:overflowPunct w:val="0"/>
              <w:spacing w:line="276" w:lineRule="auto"/>
              <w:ind w:left="110" w:right="178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The term used to describe the concept of a driver giving permission for an officer of the law to check their blood alcohol level upon request is:</w:t>
            </w:r>
          </w:p>
        </w:tc>
      </w:tr>
      <w:tr w:rsidR="00D74E0D" w:rsidRPr="00ED11BD" w14:paraId="1FED5814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D1D67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1C439A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25A5EA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limited consent</w:t>
            </w:r>
          </w:p>
        </w:tc>
      </w:tr>
      <w:tr w:rsidR="00D74E0D" w:rsidRPr="00ED11BD" w14:paraId="70E249AD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58A7F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30B17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15942C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no consent</w:t>
            </w:r>
          </w:p>
        </w:tc>
      </w:tr>
    </w:tbl>
    <w:p w14:paraId="34316F0E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677E33A4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7600"/>
      </w:tblGrid>
      <w:tr w:rsidR="00D74E0D" w:rsidRPr="00ED11BD" w14:paraId="1BE04FD5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90065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4F7FA3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controlled consent</w:t>
            </w:r>
          </w:p>
        </w:tc>
      </w:tr>
      <w:tr w:rsidR="00D74E0D" w:rsidRPr="00ED11BD" w14:paraId="74810F6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635A0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81792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7110F3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D) implied consent</w:t>
            </w:r>
          </w:p>
        </w:tc>
      </w:tr>
      <w:tr w:rsidR="00D74E0D" w:rsidRPr="00ED11BD" w14:paraId="19ADF34D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3920F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B253E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C49E39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41D89CC9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5B8EB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707ECFBB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BF41D30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491.)</w:t>
            </w:r>
          </w:p>
        </w:tc>
        <w:tc>
          <w:tcPr>
            <w:tcW w:w="76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1095C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6A4EB6E0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8CAA99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Which of the following factors does alcohol impair when consumed?</w:t>
            </w:r>
          </w:p>
        </w:tc>
      </w:tr>
      <w:tr w:rsidR="00D74E0D" w:rsidRPr="00ED11BD" w14:paraId="04944882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0394D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71394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4AEE50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judgment</w:t>
            </w:r>
          </w:p>
        </w:tc>
      </w:tr>
      <w:tr w:rsidR="00D74E0D" w:rsidRPr="00ED11BD" w14:paraId="2B0209E9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AE615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D936B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31440A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response time</w:t>
            </w:r>
          </w:p>
        </w:tc>
      </w:tr>
      <w:tr w:rsidR="00D74E0D" w:rsidRPr="00ED11BD" w14:paraId="58B0C140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42FA0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7F865D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35255C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vision</w:t>
            </w:r>
          </w:p>
        </w:tc>
      </w:tr>
      <w:tr w:rsidR="00D74E0D" w:rsidRPr="00ED11BD" w14:paraId="6AC0126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F2A2E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60F61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4CD158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coordination</w:t>
            </w:r>
          </w:p>
        </w:tc>
      </w:tr>
      <w:tr w:rsidR="00D74E0D" w:rsidRPr="00ED11BD" w14:paraId="4034B6EA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8F710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F10C4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C71436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E) all of the above</w:t>
            </w:r>
          </w:p>
        </w:tc>
      </w:tr>
      <w:tr w:rsidR="00D74E0D" w:rsidRPr="00ED11BD" w14:paraId="305CADB7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5A14B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37D86A12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46A0EFB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492.)</w:t>
            </w:r>
          </w:p>
        </w:tc>
        <w:tc>
          <w:tcPr>
            <w:tcW w:w="76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CD6FD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B49C329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7D0CD31" w14:textId="77777777" w:rsidR="00D74E0D" w:rsidRPr="00ED11BD" w:rsidRDefault="003C15F9">
            <w:pPr>
              <w:pStyle w:val="TableParagraph"/>
              <w:kinsoku w:val="0"/>
              <w:overflowPunct w:val="0"/>
              <w:spacing w:before="1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Which of the following is NOT a potential consequence of careless driving?</w:t>
            </w:r>
          </w:p>
        </w:tc>
      </w:tr>
      <w:tr w:rsidR="00D74E0D" w:rsidRPr="00ED11BD" w14:paraId="7AEBD87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8101F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34912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B1894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Damage to vehicle</w:t>
            </w:r>
          </w:p>
        </w:tc>
      </w:tr>
      <w:tr w:rsidR="00D74E0D" w:rsidRPr="00ED11BD" w14:paraId="1D4432F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DBE9C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A4591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FA095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Injury or death</w:t>
            </w:r>
          </w:p>
        </w:tc>
      </w:tr>
      <w:tr w:rsidR="00D74E0D" w:rsidRPr="00ED11BD" w14:paraId="7E0C24EF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6496C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F8669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983BD90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C) Insurance rate discounts</w:t>
            </w:r>
          </w:p>
        </w:tc>
      </w:tr>
      <w:tr w:rsidR="00D74E0D" w:rsidRPr="00ED11BD" w14:paraId="260B8637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F1ED0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1FA18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6848C6B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DMV fines</w:t>
            </w:r>
          </w:p>
        </w:tc>
      </w:tr>
      <w:tr w:rsidR="00D74E0D" w:rsidRPr="00ED11BD" w14:paraId="25ABE736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28BF4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6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3FC636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2A3EC45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</w:tbl>
    <w:p w14:paraId="4ED1DBC8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63E96756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8221"/>
      </w:tblGrid>
      <w:tr w:rsidR="00D74E0D" w:rsidRPr="00ED11BD" w14:paraId="6ED4CAE5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2E4CBA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493.)</w:t>
            </w:r>
          </w:p>
        </w:tc>
        <w:tc>
          <w:tcPr>
            <w:tcW w:w="82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42200F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Which of the following collision types is considered to be the most serious?</w:t>
            </w:r>
          </w:p>
        </w:tc>
      </w:tr>
      <w:tr w:rsidR="00D74E0D" w:rsidRPr="00ED11BD" w14:paraId="74BB5796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789F29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7EDE5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2529A4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Rear-end</w:t>
            </w:r>
          </w:p>
        </w:tc>
      </w:tr>
      <w:tr w:rsidR="00D74E0D" w:rsidRPr="00ED11BD" w14:paraId="0DEC1B68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1BFB9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90CC6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BFEED8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Head-on</w:t>
            </w:r>
          </w:p>
        </w:tc>
      </w:tr>
      <w:tr w:rsidR="00D74E0D" w:rsidRPr="00ED11BD" w14:paraId="0DB591E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E42ED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E4A6B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7DCD3C9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Sideswipe</w:t>
            </w:r>
          </w:p>
        </w:tc>
      </w:tr>
      <w:tr w:rsidR="00D74E0D" w:rsidRPr="00ED11BD" w14:paraId="1D90DAAD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ABE4A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6F8CF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C7EF52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Broadside</w:t>
            </w:r>
          </w:p>
        </w:tc>
      </w:tr>
      <w:tr w:rsidR="00D74E0D" w:rsidRPr="00ED11BD" w14:paraId="5022F763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21E714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AAC801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C78AC2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  <w:tr w:rsidR="00D74E0D" w:rsidRPr="00ED11BD" w14:paraId="15451079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7972A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163104EE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196ED22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494.)</w:t>
            </w:r>
          </w:p>
        </w:tc>
        <w:tc>
          <w:tcPr>
            <w:tcW w:w="82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1426EA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0E25B8B3" w14:textId="77777777" w:rsidR="00D74E0D" w:rsidRPr="00ED11BD" w:rsidRDefault="00D74E0D">
            <w:pPr>
              <w:pStyle w:val="TableParagraph"/>
              <w:kinsoku w:val="0"/>
              <w:overflowPunct w:val="0"/>
              <w:spacing w:before="3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82B6EC3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If you are in a lane with a single white arrow curving left, you may:</w:t>
            </w:r>
          </w:p>
        </w:tc>
      </w:tr>
      <w:tr w:rsidR="00D74E0D" w:rsidRPr="00ED11BD" w14:paraId="3245E521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95BF7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DDD81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5B8EC16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go forward or left.</w:t>
            </w:r>
          </w:p>
        </w:tc>
      </w:tr>
      <w:tr w:rsidR="00D74E0D" w:rsidRPr="00ED11BD" w14:paraId="0A0364D5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73F45C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72514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A5D5AF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B) go forward, left or right.</w:t>
            </w:r>
          </w:p>
        </w:tc>
      </w:tr>
      <w:tr w:rsidR="00D74E0D" w:rsidRPr="00ED11BD" w14:paraId="3AD1898C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3FFE9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1668F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7C6A5C1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C) go left only.</w:t>
            </w:r>
          </w:p>
        </w:tc>
      </w:tr>
      <w:tr w:rsidR="00D74E0D" w:rsidRPr="00ED11BD" w14:paraId="0DE9064B" w14:textId="77777777">
        <w:trPr>
          <w:trHeight w:val="72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968EB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ECACB7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AA937D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go forward only.</w:t>
            </w:r>
          </w:p>
        </w:tc>
      </w:tr>
      <w:tr w:rsidR="00D74E0D" w:rsidRPr="00ED11BD" w14:paraId="5938BA8B" w14:textId="77777777">
        <w:trPr>
          <w:trHeight w:val="1080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A3239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994878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37E2405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above.</w:t>
            </w:r>
          </w:p>
        </w:tc>
      </w:tr>
      <w:tr w:rsidR="00D74E0D" w:rsidRPr="00ED11BD" w14:paraId="5A566155" w14:textId="77777777">
        <w:trPr>
          <w:trHeight w:val="1375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594175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2B3112FA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4B1C2D6" w14:textId="77777777" w:rsidR="00D74E0D" w:rsidRPr="00ED11BD" w:rsidRDefault="003C15F9">
            <w:pPr>
              <w:pStyle w:val="TableParagraph"/>
              <w:kinsoku w:val="0"/>
              <w:overflowPunct w:val="0"/>
              <w:ind w:right="109"/>
              <w:jc w:val="right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495.)</w:t>
            </w:r>
          </w:p>
        </w:tc>
        <w:tc>
          <w:tcPr>
            <w:tcW w:w="82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8C4032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  <w:p w14:paraId="59877755" w14:textId="77777777" w:rsidR="00D74E0D" w:rsidRPr="00ED11BD" w:rsidRDefault="00D74E0D">
            <w:pPr>
              <w:pStyle w:val="TableParagraph"/>
              <w:kinsoku w:val="0"/>
              <w:overflowPunct w:val="0"/>
              <w:spacing w:before="4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CF9E86D" w14:textId="77777777" w:rsidR="00D74E0D" w:rsidRPr="00ED11BD" w:rsidRDefault="003C15F9">
            <w:pPr>
              <w:pStyle w:val="TableParagraph"/>
              <w:tabs>
                <w:tab w:val="left" w:pos="5940"/>
              </w:tabs>
              <w:kinsoku w:val="0"/>
              <w:overflowPunct w:val="0"/>
              <w:spacing w:line="276" w:lineRule="auto"/>
              <w:ind w:left="110" w:right="198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When stopped at a 4-way stop sign, the vehicle</w:t>
            </w:r>
            <w:r w:rsidRPr="00ED11BD">
              <w:rPr>
                <w:spacing w:val="-13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to</w:t>
            </w:r>
            <w:r w:rsidRPr="00ED11BD">
              <w:rPr>
                <w:spacing w:val="-1"/>
                <w:sz w:val="22"/>
                <w:szCs w:val="22"/>
              </w:rPr>
              <w:t xml:space="preserve"> </w:t>
            </w:r>
            <w:proofErr w:type="gramStart"/>
            <w:r w:rsidRPr="00ED11BD">
              <w:rPr>
                <w:sz w:val="22"/>
                <w:szCs w:val="22"/>
              </w:rPr>
              <w:t>your</w:t>
            </w:r>
            <w:proofErr w:type="gramEnd"/>
            <w:r w:rsidRPr="00ED11BD">
              <w:rPr>
                <w:sz w:val="22"/>
                <w:szCs w:val="22"/>
                <w:u w:val="single" w:color="000000"/>
              </w:rPr>
              <w:t xml:space="preserve"> </w:t>
            </w:r>
            <w:r w:rsidRPr="00ED11BD">
              <w:rPr>
                <w:sz w:val="22"/>
                <w:szCs w:val="22"/>
                <w:u w:val="single" w:color="000000"/>
              </w:rPr>
              <w:tab/>
            </w:r>
            <w:r w:rsidRPr="00ED11BD">
              <w:rPr>
                <w:sz w:val="22"/>
                <w:szCs w:val="22"/>
              </w:rPr>
              <w:t>has the right of way if you arrive at the stop at the same</w:t>
            </w:r>
            <w:r w:rsidRPr="00ED11BD">
              <w:rPr>
                <w:spacing w:val="-4"/>
                <w:sz w:val="22"/>
                <w:szCs w:val="22"/>
              </w:rPr>
              <w:t xml:space="preserve"> </w:t>
            </w:r>
            <w:r w:rsidRPr="00ED11BD">
              <w:rPr>
                <w:sz w:val="22"/>
                <w:szCs w:val="22"/>
              </w:rPr>
              <w:t>time.</w:t>
            </w:r>
          </w:p>
        </w:tc>
      </w:tr>
      <w:tr w:rsidR="00D74E0D" w:rsidRPr="00ED11BD" w14:paraId="2DA1B348" w14:textId="77777777">
        <w:trPr>
          <w:trHeight w:val="724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E0DB83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51FE11" w14:textId="77777777" w:rsidR="00D74E0D" w:rsidRPr="00ED11BD" w:rsidRDefault="00D74E0D">
            <w:pPr>
              <w:pStyle w:val="TableParagraph"/>
              <w:kinsoku w:val="0"/>
              <w:overflowPunct w:val="0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8CA4FA" w14:textId="77777777" w:rsidR="00D74E0D" w:rsidRPr="00ED11BD" w:rsidRDefault="003C15F9">
            <w:pPr>
              <w:pStyle w:val="TableParagraph"/>
              <w:kinsoku w:val="0"/>
              <w:overflowPunct w:val="0"/>
              <w:ind w:left="11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A) left</w:t>
            </w:r>
          </w:p>
        </w:tc>
      </w:tr>
      <w:tr w:rsidR="00D74E0D" w:rsidRPr="00ED11BD" w14:paraId="36159381" w14:textId="77777777">
        <w:trPr>
          <w:trHeight w:val="483"/>
        </w:trPr>
        <w:tc>
          <w:tcPr>
            <w:tcW w:w="8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67AE4B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96449E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AD34548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110"/>
              <w:rPr>
                <w:color w:val="FF0000"/>
                <w:sz w:val="22"/>
                <w:szCs w:val="22"/>
              </w:rPr>
            </w:pPr>
            <w:r w:rsidRPr="00ED11BD">
              <w:rPr>
                <w:color w:val="FF0000"/>
                <w:sz w:val="22"/>
                <w:szCs w:val="22"/>
              </w:rPr>
              <w:t>B) right</w:t>
            </w:r>
          </w:p>
        </w:tc>
      </w:tr>
    </w:tbl>
    <w:p w14:paraId="74C8861D" w14:textId="77777777" w:rsidR="00D74E0D" w:rsidRPr="00ED11BD" w:rsidRDefault="00D74E0D">
      <w:pPr>
        <w:rPr>
          <w:rFonts w:ascii="Times New Roman" w:hAnsi="Times New Roman" w:cs="Times New Roman"/>
          <w:sz w:val="4"/>
          <w:szCs w:val="4"/>
        </w:rPr>
        <w:sectPr w:rsidR="00D74E0D" w:rsidRPr="00ED11BD" w:rsidSect="008E584A">
          <w:pgSz w:w="12240" w:h="15840"/>
          <w:pgMar w:top="1500" w:right="360" w:bottom="280" w:left="1240" w:header="720" w:footer="720" w:gutter="0"/>
          <w:cols w:space="720"/>
          <w:noEndnote/>
        </w:sectPr>
      </w:pPr>
    </w:p>
    <w:p w14:paraId="4BCE06F6" w14:textId="77777777" w:rsidR="00D74E0D" w:rsidRPr="00ED11BD" w:rsidRDefault="00D74E0D">
      <w:pPr>
        <w:pStyle w:val="BodyText"/>
        <w:kinsoku w:val="0"/>
        <w:overflowPunct w:val="0"/>
        <w:rPr>
          <w:rFonts w:ascii="Times New Roman" w:hAnsi="Times New Roman" w:cs="Times New Roman"/>
          <w:sz w:val="4"/>
          <w:szCs w:val="4"/>
        </w:rPr>
      </w:pPr>
    </w:p>
    <w:tbl>
      <w:tblPr>
        <w:tblW w:w="0" w:type="auto"/>
        <w:tblInd w:w="8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42"/>
      </w:tblGrid>
      <w:tr w:rsidR="00D74E0D" w:rsidRPr="00ED11BD" w14:paraId="786D5DAE" w14:textId="77777777">
        <w:trPr>
          <w:trHeight w:val="483"/>
        </w:trPr>
        <w:tc>
          <w:tcPr>
            <w:tcW w:w="244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EDF218" w14:textId="77777777" w:rsidR="00D74E0D" w:rsidRPr="00ED11BD" w:rsidRDefault="003C15F9">
            <w:pPr>
              <w:pStyle w:val="TableParagraph"/>
              <w:kinsoku w:val="0"/>
              <w:overflowPunct w:val="0"/>
              <w:spacing w:line="247" w:lineRule="exact"/>
              <w:ind w:left="20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C) front</w:t>
            </w:r>
          </w:p>
        </w:tc>
      </w:tr>
      <w:tr w:rsidR="00D74E0D" w:rsidRPr="00ED11BD" w14:paraId="4FF8554E" w14:textId="77777777">
        <w:trPr>
          <w:trHeight w:val="720"/>
        </w:trPr>
        <w:tc>
          <w:tcPr>
            <w:tcW w:w="244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AFC9AF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0D90095" w14:textId="77777777" w:rsidR="00D74E0D" w:rsidRPr="00ED11BD" w:rsidRDefault="003C15F9">
            <w:pPr>
              <w:pStyle w:val="TableParagraph"/>
              <w:kinsoku w:val="0"/>
              <w:overflowPunct w:val="0"/>
              <w:ind w:left="20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D) rear</w:t>
            </w:r>
          </w:p>
        </w:tc>
      </w:tr>
      <w:tr w:rsidR="00D74E0D" w:rsidRPr="00ED11BD" w14:paraId="10D85BE6" w14:textId="77777777">
        <w:trPr>
          <w:trHeight w:val="483"/>
        </w:trPr>
        <w:tc>
          <w:tcPr>
            <w:tcW w:w="244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ED70E0" w14:textId="77777777" w:rsidR="00D74E0D" w:rsidRPr="00ED11BD" w:rsidRDefault="00D74E0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40FE531" w14:textId="77777777" w:rsidR="00D74E0D" w:rsidRPr="00ED11BD" w:rsidRDefault="003C15F9">
            <w:pPr>
              <w:pStyle w:val="TableParagraph"/>
              <w:kinsoku w:val="0"/>
              <w:overflowPunct w:val="0"/>
              <w:spacing w:line="233" w:lineRule="exact"/>
              <w:ind w:left="200"/>
              <w:rPr>
                <w:sz w:val="22"/>
                <w:szCs w:val="22"/>
              </w:rPr>
            </w:pPr>
            <w:r w:rsidRPr="00ED11BD">
              <w:rPr>
                <w:sz w:val="22"/>
                <w:szCs w:val="22"/>
              </w:rPr>
              <w:t>E) none of the above</w:t>
            </w:r>
          </w:p>
        </w:tc>
      </w:tr>
    </w:tbl>
    <w:p w14:paraId="574A4AE3" w14:textId="77777777" w:rsidR="00D74E0D" w:rsidRPr="00ED11BD" w:rsidRDefault="00D74E0D">
      <w:pPr>
        <w:pStyle w:val="BodyText"/>
        <w:kinsoku w:val="0"/>
        <w:overflowPunct w:val="0"/>
        <w:spacing w:before="0"/>
        <w:rPr>
          <w:rFonts w:ascii="Times New Roman" w:hAnsi="Times New Roman" w:cs="Times New Roman"/>
          <w:sz w:val="20"/>
          <w:szCs w:val="20"/>
        </w:rPr>
      </w:pPr>
    </w:p>
    <w:p w14:paraId="5827D97B" w14:textId="77777777" w:rsidR="00D74E0D" w:rsidRPr="00ED11BD" w:rsidRDefault="00D74E0D">
      <w:pPr>
        <w:pStyle w:val="BodyText"/>
        <w:kinsoku w:val="0"/>
        <w:overflowPunct w:val="0"/>
        <w:spacing w:before="11"/>
        <w:rPr>
          <w:rFonts w:ascii="Times New Roman" w:hAnsi="Times New Roman" w:cs="Times New Roman"/>
        </w:rPr>
      </w:pPr>
    </w:p>
    <w:p w14:paraId="0BCF168F" w14:textId="77777777" w:rsidR="00D74E0D" w:rsidRPr="00ED11BD" w:rsidRDefault="003C15F9">
      <w:pPr>
        <w:pStyle w:val="BodyText"/>
        <w:kinsoku w:val="0"/>
        <w:overflowPunct w:val="0"/>
        <w:spacing w:before="0"/>
        <w:ind w:left="385"/>
      </w:pPr>
      <w:r w:rsidRPr="00ED11BD">
        <w:t>496. Making sure it is absolutely safe to make a pass on the city road means that you should</w:t>
      </w:r>
    </w:p>
    <w:p w14:paraId="22A11B62" w14:textId="77777777" w:rsidR="00D74E0D" w:rsidRPr="00ED11BD" w:rsidRDefault="003C15F9">
      <w:pPr>
        <w:pStyle w:val="BodyText"/>
        <w:tabs>
          <w:tab w:val="left" w:pos="1540"/>
        </w:tabs>
        <w:kinsoku w:val="0"/>
        <w:overflowPunct w:val="0"/>
        <w:spacing w:before="12"/>
        <w:ind w:left="385"/>
      </w:pPr>
      <w:r w:rsidRPr="00ED11BD">
        <w:rPr>
          <w:rFonts w:ascii="Times New Roman" w:hAnsi="Times New Roman" w:cs="Times New Roman"/>
          <w:u w:val="single" w:color="000000"/>
        </w:rPr>
        <w:t xml:space="preserve"> </w:t>
      </w:r>
      <w:r w:rsidRPr="00ED11BD">
        <w:rPr>
          <w:rFonts w:ascii="Times New Roman" w:hAnsi="Times New Roman" w:cs="Times New Roman"/>
          <w:u w:val="single" w:color="000000"/>
        </w:rPr>
        <w:tab/>
      </w:r>
      <w:r w:rsidRPr="00ED11BD">
        <w:t>.</w:t>
      </w:r>
    </w:p>
    <w:p w14:paraId="19A43141" w14:textId="77777777" w:rsidR="00D74E0D" w:rsidRPr="00ED11BD" w:rsidRDefault="003C15F9">
      <w:pPr>
        <w:pStyle w:val="ListParagraph"/>
        <w:numPr>
          <w:ilvl w:val="0"/>
          <w:numId w:val="5"/>
        </w:numPr>
        <w:tabs>
          <w:tab w:val="left" w:pos="1106"/>
        </w:tabs>
        <w:kinsoku w:val="0"/>
        <w:overflowPunct w:val="0"/>
        <w:ind w:hanging="720"/>
        <w:rPr>
          <w:sz w:val="22"/>
          <w:szCs w:val="22"/>
        </w:rPr>
      </w:pPr>
      <w:r w:rsidRPr="00ED11BD">
        <w:rPr>
          <w:sz w:val="22"/>
          <w:szCs w:val="22"/>
        </w:rPr>
        <w:t>Speed into the</w:t>
      </w:r>
      <w:r w:rsidRPr="00ED11BD">
        <w:rPr>
          <w:spacing w:val="-1"/>
          <w:sz w:val="22"/>
          <w:szCs w:val="22"/>
        </w:rPr>
        <w:t xml:space="preserve"> </w:t>
      </w:r>
      <w:r w:rsidRPr="00ED11BD">
        <w:rPr>
          <w:sz w:val="22"/>
          <w:szCs w:val="22"/>
        </w:rPr>
        <w:t>lane</w:t>
      </w:r>
    </w:p>
    <w:p w14:paraId="4B025C5C" w14:textId="77777777" w:rsidR="00D74E0D" w:rsidRPr="00ED11BD" w:rsidRDefault="003C15F9">
      <w:pPr>
        <w:pStyle w:val="ListParagraph"/>
        <w:numPr>
          <w:ilvl w:val="0"/>
          <w:numId w:val="5"/>
        </w:numPr>
        <w:tabs>
          <w:tab w:val="left" w:pos="1106"/>
        </w:tabs>
        <w:kinsoku w:val="0"/>
        <w:overflowPunct w:val="0"/>
        <w:ind w:hanging="720"/>
        <w:rPr>
          <w:sz w:val="22"/>
          <w:szCs w:val="22"/>
        </w:rPr>
      </w:pPr>
      <w:r w:rsidRPr="00ED11BD">
        <w:rPr>
          <w:sz w:val="22"/>
          <w:szCs w:val="22"/>
        </w:rPr>
        <w:t>Never pass because it is against the</w:t>
      </w:r>
      <w:r w:rsidRPr="00ED11BD">
        <w:rPr>
          <w:spacing w:val="-1"/>
          <w:sz w:val="22"/>
          <w:szCs w:val="22"/>
        </w:rPr>
        <w:t xml:space="preserve"> </w:t>
      </w:r>
      <w:r w:rsidRPr="00ED11BD">
        <w:rPr>
          <w:sz w:val="22"/>
          <w:szCs w:val="22"/>
        </w:rPr>
        <w:t>law.</w:t>
      </w:r>
    </w:p>
    <w:p w14:paraId="349E15C8" w14:textId="77777777" w:rsidR="00D74E0D" w:rsidRPr="005C742F" w:rsidRDefault="003C15F9">
      <w:pPr>
        <w:pStyle w:val="ListParagraph"/>
        <w:numPr>
          <w:ilvl w:val="0"/>
          <w:numId w:val="5"/>
        </w:numPr>
        <w:tabs>
          <w:tab w:val="left" w:pos="1106"/>
        </w:tabs>
        <w:kinsoku w:val="0"/>
        <w:overflowPunct w:val="0"/>
        <w:ind w:hanging="720"/>
        <w:rPr>
          <w:color w:val="FF0000"/>
          <w:sz w:val="22"/>
          <w:szCs w:val="22"/>
        </w:rPr>
      </w:pPr>
      <w:r w:rsidRPr="005C742F">
        <w:rPr>
          <w:color w:val="FF0000"/>
          <w:sz w:val="22"/>
          <w:szCs w:val="22"/>
        </w:rPr>
        <w:t>Scan for patches of ice, pedestrians or other obstacles on the</w:t>
      </w:r>
      <w:r w:rsidRPr="005C742F">
        <w:rPr>
          <w:color w:val="FF0000"/>
          <w:spacing w:val="-4"/>
          <w:sz w:val="22"/>
          <w:szCs w:val="22"/>
        </w:rPr>
        <w:t xml:space="preserve"> </w:t>
      </w:r>
      <w:r w:rsidRPr="005C742F">
        <w:rPr>
          <w:color w:val="FF0000"/>
          <w:sz w:val="22"/>
          <w:szCs w:val="22"/>
        </w:rPr>
        <w:t>road</w:t>
      </w:r>
    </w:p>
    <w:p w14:paraId="2FB663C3" w14:textId="77777777" w:rsidR="00D74E0D" w:rsidRPr="005C742F" w:rsidRDefault="003C15F9">
      <w:pPr>
        <w:pStyle w:val="ListParagraph"/>
        <w:numPr>
          <w:ilvl w:val="0"/>
          <w:numId w:val="5"/>
        </w:numPr>
        <w:tabs>
          <w:tab w:val="left" w:pos="1106"/>
        </w:tabs>
        <w:kinsoku w:val="0"/>
        <w:overflowPunct w:val="0"/>
        <w:ind w:hanging="720"/>
        <w:rPr>
          <w:sz w:val="22"/>
          <w:szCs w:val="22"/>
        </w:rPr>
      </w:pPr>
      <w:r w:rsidRPr="005C742F">
        <w:rPr>
          <w:sz w:val="22"/>
          <w:szCs w:val="22"/>
        </w:rPr>
        <w:t>Heckle the driver ahead of</w:t>
      </w:r>
      <w:r w:rsidRPr="005C742F">
        <w:rPr>
          <w:spacing w:val="-1"/>
          <w:sz w:val="22"/>
          <w:szCs w:val="22"/>
        </w:rPr>
        <w:t xml:space="preserve"> </w:t>
      </w:r>
      <w:r w:rsidRPr="005C742F">
        <w:rPr>
          <w:sz w:val="22"/>
          <w:szCs w:val="22"/>
        </w:rPr>
        <w:t>you.</w:t>
      </w:r>
    </w:p>
    <w:p w14:paraId="031DFBF9" w14:textId="77777777" w:rsidR="00D74E0D" w:rsidRPr="005C742F" w:rsidRDefault="003C15F9">
      <w:pPr>
        <w:pStyle w:val="ListParagraph"/>
        <w:numPr>
          <w:ilvl w:val="0"/>
          <w:numId w:val="5"/>
        </w:numPr>
        <w:tabs>
          <w:tab w:val="left" w:pos="1106"/>
        </w:tabs>
        <w:kinsoku w:val="0"/>
        <w:overflowPunct w:val="0"/>
        <w:ind w:right="7948" w:hanging="720"/>
        <w:rPr>
          <w:sz w:val="22"/>
          <w:szCs w:val="22"/>
        </w:rPr>
      </w:pPr>
      <w:r w:rsidRPr="005C742F">
        <w:rPr>
          <w:sz w:val="22"/>
          <w:szCs w:val="22"/>
        </w:rPr>
        <w:t>All of the</w:t>
      </w:r>
      <w:r w:rsidRPr="005C742F">
        <w:rPr>
          <w:spacing w:val="-2"/>
          <w:sz w:val="22"/>
          <w:szCs w:val="22"/>
        </w:rPr>
        <w:t xml:space="preserve"> </w:t>
      </w:r>
      <w:r w:rsidRPr="005C742F">
        <w:rPr>
          <w:sz w:val="22"/>
          <w:szCs w:val="22"/>
        </w:rPr>
        <w:t>above.</w:t>
      </w:r>
    </w:p>
    <w:p w14:paraId="400BEA81" w14:textId="77777777" w:rsidR="00D74E0D" w:rsidRPr="005C742F" w:rsidRDefault="00D74E0D">
      <w:pPr>
        <w:pStyle w:val="BodyText"/>
        <w:kinsoku w:val="0"/>
        <w:overflowPunct w:val="0"/>
        <w:spacing w:before="6"/>
        <w:rPr>
          <w:sz w:val="25"/>
          <w:szCs w:val="25"/>
        </w:rPr>
      </w:pPr>
    </w:p>
    <w:p w14:paraId="24301DE6" w14:textId="77777777" w:rsidR="00D74E0D" w:rsidRPr="005C742F" w:rsidRDefault="003C15F9">
      <w:pPr>
        <w:pStyle w:val="BodyText"/>
        <w:tabs>
          <w:tab w:val="left" w:pos="9291"/>
        </w:tabs>
        <w:kinsoku w:val="0"/>
        <w:overflowPunct w:val="0"/>
        <w:spacing w:before="0"/>
        <w:ind w:left="370"/>
      </w:pPr>
      <w:r w:rsidRPr="005C742F">
        <w:t>497. As a driver on city roads approaching pedestrians, it is advisable</w:t>
      </w:r>
      <w:r w:rsidRPr="005C742F">
        <w:rPr>
          <w:spacing w:val="-16"/>
        </w:rPr>
        <w:t xml:space="preserve"> </w:t>
      </w:r>
      <w:r w:rsidRPr="005C742F">
        <w:t>that</w:t>
      </w:r>
      <w:r w:rsidRPr="005C742F">
        <w:rPr>
          <w:spacing w:val="-2"/>
        </w:rPr>
        <w:t xml:space="preserve"> </w:t>
      </w:r>
      <w:r w:rsidRPr="005C742F">
        <w:t>you</w:t>
      </w:r>
      <w:r w:rsidRPr="005C742F">
        <w:rPr>
          <w:u w:val="single" w:color="000000"/>
        </w:rPr>
        <w:t xml:space="preserve"> </w:t>
      </w:r>
      <w:r w:rsidRPr="005C742F">
        <w:rPr>
          <w:u w:val="single" w:color="000000"/>
        </w:rPr>
        <w:tab/>
      </w:r>
      <w:r w:rsidRPr="005C742F">
        <w:t>.</w:t>
      </w:r>
    </w:p>
    <w:p w14:paraId="64F7BB85" w14:textId="77777777" w:rsidR="00D74E0D" w:rsidRPr="005C742F" w:rsidRDefault="00D74E0D">
      <w:pPr>
        <w:pStyle w:val="BodyText"/>
        <w:kinsoku w:val="0"/>
        <w:overflowPunct w:val="0"/>
        <w:rPr>
          <w:sz w:val="24"/>
          <w:szCs w:val="24"/>
        </w:rPr>
      </w:pPr>
    </w:p>
    <w:p w14:paraId="0EE1DBA6" w14:textId="054D9645" w:rsidR="00D74E0D" w:rsidRPr="005C742F" w:rsidRDefault="003C15F9">
      <w:pPr>
        <w:pStyle w:val="ListParagraph"/>
        <w:numPr>
          <w:ilvl w:val="0"/>
          <w:numId w:val="4"/>
        </w:numPr>
        <w:tabs>
          <w:tab w:val="left" w:pos="641"/>
        </w:tabs>
        <w:kinsoku w:val="0"/>
        <w:overflowPunct w:val="0"/>
        <w:spacing w:before="0" w:line="252" w:lineRule="auto"/>
        <w:ind w:right="524" w:firstLine="0"/>
        <w:rPr>
          <w:sz w:val="22"/>
          <w:szCs w:val="22"/>
        </w:rPr>
      </w:pPr>
      <w:r w:rsidRPr="005C742F">
        <w:rPr>
          <w:sz w:val="22"/>
          <w:szCs w:val="22"/>
        </w:rPr>
        <w:t xml:space="preserve">determine first if the pedestrian requires that you drive more carefully, but only if the pedestrian is </w:t>
      </w:r>
      <w:r w:rsidR="0061392B" w:rsidRPr="005C742F">
        <w:rPr>
          <w:sz w:val="22"/>
          <w:szCs w:val="22"/>
        </w:rPr>
        <w:t>handicapped.</w:t>
      </w:r>
    </w:p>
    <w:p w14:paraId="09B42C3A" w14:textId="1DD6F71F" w:rsidR="00D74E0D" w:rsidRPr="005C742F" w:rsidRDefault="003C15F9">
      <w:pPr>
        <w:pStyle w:val="ListParagraph"/>
        <w:numPr>
          <w:ilvl w:val="0"/>
          <w:numId w:val="4"/>
        </w:numPr>
        <w:tabs>
          <w:tab w:val="left" w:pos="641"/>
        </w:tabs>
        <w:kinsoku w:val="0"/>
        <w:overflowPunct w:val="0"/>
        <w:spacing w:before="0" w:line="252" w:lineRule="auto"/>
        <w:ind w:right="105" w:firstLine="0"/>
        <w:rPr>
          <w:sz w:val="22"/>
          <w:szCs w:val="22"/>
        </w:rPr>
      </w:pPr>
      <w:r w:rsidRPr="005C742F">
        <w:rPr>
          <w:sz w:val="22"/>
          <w:szCs w:val="22"/>
        </w:rPr>
        <w:t>sound the horn to alert pedestrians that you are approaching warning them to clear the way for you to proceed directly through the</w:t>
      </w:r>
      <w:r w:rsidRPr="005C742F">
        <w:rPr>
          <w:spacing w:val="-1"/>
          <w:sz w:val="22"/>
          <w:szCs w:val="22"/>
        </w:rPr>
        <w:t xml:space="preserve"> </w:t>
      </w:r>
      <w:r w:rsidR="0061392B" w:rsidRPr="005C742F">
        <w:rPr>
          <w:sz w:val="22"/>
          <w:szCs w:val="22"/>
        </w:rPr>
        <w:t>intersection.</w:t>
      </w:r>
    </w:p>
    <w:p w14:paraId="60115408" w14:textId="06F62EC9" w:rsidR="00D74E0D" w:rsidRPr="005C742F" w:rsidRDefault="003C15F9">
      <w:pPr>
        <w:pStyle w:val="ListParagraph"/>
        <w:numPr>
          <w:ilvl w:val="0"/>
          <w:numId w:val="4"/>
        </w:numPr>
        <w:tabs>
          <w:tab w:val="left" w:pos="653"/>
        </w:tabs>
        <w:kinsoku w:val="0"/>
        <w:overflowPunct w:val="0"/>
        <w:spacing w:before="0" w:line="252" w:lineRule="exact"/>
        <w:ind w:left="652" w:hanging="282"/>
        <w:rPr>
          <w:color w:val="FF0000"/>
          <w:sz w:val="22"/>
          <w:szCs w:val="22"/>
        </w:rPr>
      </w:pPr>
      <w:r w:rsidRPr="005C742F">
        <w:rPr>
          <w:color w:val="FF0000"/>
          <w:sz w:val="22"/>
          <w:szCs w:val="22"/>
        </w:rPr>
        <w:t>yield to all pedestrians who have the right of way vis-à-vis drivers at all</w:t>
      </w:r>
      <w:r w:rsidRPr="005C742F">
        <w:rPr>
          <w:color w:val="FF0000"/>
          <w:spacing w:val="-3"/>
          <w:sz w:val="22"/>
          <w:szCs w:val="22"/>
        </w:rPr>
        <w:t xml:space="preserve"> </w:t>
      </w:r>
      <w:r w:rsidR="0061392B" w:rsidRPr="005C742F">
        <w:rPr>
          <w:color w:val="FF0000"/>
          <w:sz w:val="22"/>
          <w:szCs w:val="22"/>
        </w:rPr>
        <w:t>times.</w:t>
      </w:r>
    </w:p>
    <w:p w14:paraId="13D1A222" w14:textId="77777777" w:rsidR="00D74E0D" w:rsidRPr="005C742F" w:rsidRDefault="003C15F9">
      <w:pPr>
        <w:pStyle w:val="ListParagraph"/>
        <w:numPr>
          <w:ilvl w:val="0"/>
          <w:numId w:val="4"/>
        </w:numPr>
        <w:tabs>
          <w:tab w:val="left" w:pos="653"/>
        </w:tabs>
        <w:kinsoku w:val="0"/>
        <w:overflowPunct w:val="0"/>
        <w:spacing w:before="11"/>
        <w:ind w:left="652" w:hanging="282"/>
        <w:rPr>
          <w:sz w:val="22"/>
          <w:szCs w:val="22"/>
        </w:rPr>
      </w:pPr>
      <w:r w:rsidRPr="005C742F">
        <w:rPr>
          <w:sz w:val="22"/>
          <w:szCs w:val="22"/>
        </w:rPr>
        <w:t>Both B and C are correct.</w:t>
      </w:r>
    </w:p>
    <w:p w14:paraId="6C45A30D" w14:textId="77777777" w:rsidR="00D74E0D" w:rsidRPr="005C742F" w:rsidRDefault="00D74E0D">
      <w:pPr>
        <w:pStyle w:val="BodyText"/>
        <w:kinsoku w:val="0"/>
        <w:overflowPunct w:val="0"/>
        <w:spacing w:before="0"/>
        <w:rPr>
          <w:sz w:val="24"/>
          <w:szCs w:val="24"/>
        </w:rPr>
      </w:pPr>
    </w:p>
    <w:p w14:paraId="468D2C79" w14:textId="77777777" w:rsidR="00D74E0D" w:rsidRPr="005C742F" w:rsidRDefault="003C15F9">
      <w:pPr>
        <w:pStyle w:val="BodyText"/>
        <w:tabs>
          <w:tab w:val="left" w:pos="9017"/>
        </w:tabs>
        <w:kinsoku w:val="0"/>
        <w:overflowPunct w:val="0"/>
        <w:spacing w:before="180"/>
        <w:ind w:left="378"/>
      </w:pPr>
      <w:r w:rsidRPr="005C742F">
        <w:t>498. It is legal to make a left turn against a red light, as</w:t>
      </w:r>
      <w:r w:rsidRPr="005C742F">
        <w:rPr>
          <w:spacing w:val="-11"/>
        </w:rPr>
        <w:t xml:space="preserve"> </w:t>
      </w:r>
      <w:r w:rsidRPr="005C742F">
        <w:t>long</w:t>
      </w:r>
      <w:r w:rsidRPr="005C742F">
        <w:rPr>
          <w:spacing w:val="-1"/>
        </w:rPr>
        <w:t xml:space="preserve"> </w:t>
      </w:r>
      <w:r w:rsidRPr="005C742F">
        <w:t>as</w:t>
      </w:r>
      <w:r w:rsidRPr="005C742F">
        <w:rPr>
          <w:u w:val="single" w:color="000000"/>
        </w:rPr>
        <w:t xml:space="preserve"> </w:t>
      </w:r>
      <w:r w:rsidRPr="005C742F">
        <w:rPr>
          <w:u w:val="single" w:color="000000"/>
        </w:rPr>
        <w:tab/>
      </w:r>
      <w:r w:rsidRPr="005C742F">
        <w:t>.</w:t>
      </w:r>
    </w:p>
    <w:p w14:paraId="30EFF673" w14:textId="77777777" w:rsidR="00D74E0D" w:rsidRPr="005C742F" w:rsidRDefault="00D74E0D">
      <w:pPr>
        <w:pStyle w:val="BodyText"/>
        <w:kinsoku w:val="0"/>
        <w:overflowPunct w:val="0"/>
        <w:rPr>
          <w:sz w:val="24"/>
          <w:szCs w:val="24"/>
        </w:rPr>
      </w:pPr>
    </w:p>
    <w:p w14:paraId="00CE611D" w14:textId="579C6FEF" w:rsidR="00D74E0D" w:rsidRPr="005C742F" w:rsidRDefault="003C15F9">
      <w:pPr>
        <w:pStyle w:val="ListParagraph"/>
        <w:numPr>
          <w:ilvl w:val="0"/>
          <w:numId w:val="3"/>
        </w:numPr>
        <w:tabs>
          <w:tab w:val="left" w:pos="649"/>
        </w:tabs>
        <w:kinsoku w:val="0"/>
        <w:overflowPunct w:val="0"/>
        <w:spacing w:before="0"/>
        <w:ind w:hanging="270"/>
        <w:rPr>
          <w:sz w:val="22"/>
          <w:szCs w:val="22"/>
        </w:rPr>
      </w:pPr>
      <w:r w:rsidRPr="005C742F">
        <w:rPr>
          <w:sz w:val="22"/>
          <w:szCs w:val="22"/>
        </w:rPr>
        <w:t xml:space="preserve">it is safe to do so as judged by the driver of the turning </w:t>
      </w:r>
      <w:r w:rsidR="0061392B" w:rsidRPr="005C742F">
        <w:rPr>
          <w:sz w:val="22"/>
          <w:szCs w:val="22"/>
        </w:rPr>
        <w:t>car.</w:t>
      </w:r>
    </w:p>
    <w:p w14:paraId="08704604" w14:textId="5006BB36" w:rsidR="00D74E0D" w:rsidRPr="005C742F" w:rsidRDefault="0061392B">
      <w:pPr>
        <w:pStyle w:val="ListParagraph"/>
        <w:numPr>
          <w:ilvl w:val="0"/>
          <w:numId w:val="3"/>
        </w:numPr>
        <w:tabs>
          <w:tab w:val="left" w:pos="649"/>
        </w:tabs>
        <w:kinsoku w:val="0"/>
        <w:overflowPunct w:val="0"/>
        <w:ind w:hanging="270"/>
        <w:rPr>
          <w:sz w:val="22"/>
          <w:szCs w:val="22"/>
        </w:rPr>
      </w:pPr>
      <w:r w:rsidRPr="005C742F">
        <w:rPr>
          <w:sz w:val="22"/>
          <w:szCs w:val="22"/>
        </w:rPr>
        <w:t>You</w:t>
      </w:r>
      <w:r w:rsidR="003C15F9" w:rsidRPr="005C742F">
        <w:rPr>
          <w:sz w:val="22"/>
          <w:szCs w:val="22"/>
        </w:rPr>
        <w:t xml:space="preserve"> can justify your decision to proceed through the red light because you were</w:t>
      </w:r>
      <w:r w:rsidR="003C15F9" w:rsidRPr="005C742F">
        <w:rPr>
          <w:spacing w:val="-3"/>
          <w:sz w:val="22"/>
          <w:szCs w:val="22"/>
        </w:rPr>
        <w:t xml:space="preserve"> </w:t>
      </w:r>
      <w:r w:rsidR="003C15F9" w:rsidRPr="005C742F">
        <w:rPr>
          <w:sz w:val="22"/>
          <w:szCs w:val="22"/>
        </w:rPr>
        <w:t>confused.</w:t>
      </w:r>
    </w:p>
    <w:p w14:paraId="563ACEEF" w14:textId="77777777" w:rsidR="00D74E0D" w:rsidRPr="005C742F" w:rsidRDefault="003C15F9">
      <w:pPr>
        <w:pStyle w:val="ListParagraph"/>
        <w:numPr>
          <w:ilvl w:val="0"/>
          <w:numId w:val="3"/>
        </w:numPr>
        <w:tabs>
          <w:tab w:val="left" w:pos="661"/>
        </w:tabs>
        <w:kinsoku w:val="0"/>
        <w:overflowPunct w:val="0"/>
        <w:ind w:left="660" w:hanging="282"/>
        <w:rPr>
          <w:color w:val="FF0000"/>
          <w:sz w:val="22"/>
          <w:szCs w:val="22"/>
        </w:rPr>
      </w:pPr>
      <w:r w:rsidRPr="005C742F">
        <w:rPr>
          <w:color w:val="FF0000"/>
          <w:sz w:val="22"/>
          <w:szCs w:val="22"/>
        </w:rPr>
        <w:t>The car is driving along a one-way road which intersects another one-way</w:t>
      </w:r>
      <w:r w:rsidRPr="005C742F">
        <w:rPr>
          <w:color w:val="FF0000"/>
          <w:spacing w:val="-5"/>
          <w:sz w:val="22"/>
          <w:szCs w:val="22"/>
        </w:rPr>
        <w:t xml:space="preserve"> </w:t>
      </w:r>
      <w:r w:rsidRPr="005C742F">
        <w:rPr>
          <w:color w:val="FF0000"/>
          <w:sz w:val="22"/>
          <w:szCs w:val="22"/>
        </w:rPr>
        <w:t>road.</w:t>
      </w:r>
    </w:p>
    <w:p w14:paraId="2921971B" w14:textId="77777777" w:rsidR="00D74E0D" w:rsidRPr="005C742F" w:rsidRDefault="003C15F9">
      <w:pPr>
        <w:pStyle w:val="ListParagraph"/>
        <w:numPr>
          <w:ilvl w:val="0"/>
          <w:numId w:val="3"/>
        </w:numPr>
        <w:tabs>
          <w:tab w:val="left" w:pos="661"/>
        </w:tabs>
        <w:kinsoku w:val="0"/>
        <w:overflowPunct w:val="0"/>
        <w:ind w:left="660" w:hanging="282"/>
        <w:rPr>
          <w:sz w:val="22"/>
          <w:szCs w:val="22"/>
        </w:rPr>
      </w:pPr>
      <w:r w:rsidRPr="005C742F">
        <w:rPr>
          <w:sz w:val="22"/>
          <w:szCs w:val="22"/>
        </w:rPr>
        <w:t>A and B are correct.</w:t>
      </w:r>
    </w:p>
    <w:p w14:paraId="08AEB4BD" w14:textId="77777777" w:rsidR="00D74E0D" w:rsidRPr="005C742F" w:rsidRDefault="00D74E0D">
      <w:pPr>
        <w:pStyle w:val="BodyText"/>
        <w:kinsoku w:val="0"/>
        <w:overflowPunct w:val="0"/>
        <w:spacing w:before="2"/>
        <w:rPr>
          <w:sz w:val="33"/>
          <w:szCs w:val="33"/>
        </w:rPr>
      </w:pPr>
    </w:p>
    <w:p w14:paraId="3158668A" w14:textId="23AD1AC3" w:rsidR="00D74E0D" w:rsidRPr="005C742F" w:rsidRDefault="003C15F9">
      <w:pPr>
        <w:pStyle w:val="BodyText"/>
        <w:kinsoku w:val="0"/>
        <w:overflowPunct w:val="0"/>
        <w:spacing w:before="0"/>
        <w:ind w:left="378"/>
      </w:pPr>
      <w:r w:rsidRPr="005C742F">
        <w:t xml:space="preserve">499. It is safe to make a </w:t>
      </w:r>
      <w:r w:rsidR="00565E0B" w:rsidRPr="005C742F">
        <w:t>U-turn unless</w:t>
      </w:r>
      <w:r w:rsidRPr="005C742F">
        <w:t xml:space="preserve"> which of the following circumstances are present?</w:t>
      </w:r>
    </w:p>
    <w:p w14:paraId="27629899" w14:textId="77777777" w:rsidR="00D74E0D" w:rsidRPr="005C742F" w:rsidRDefault="00D74E0D">
      <w:pPr>
        <w:pStyle w:val="BodyText"/>
        <w:kinsoku w:val="0"/>
        <w:overflowPunct w:val="0"/>
        <w:rPr>
          <w:sz w:val="24"/>
          <w:szCs w:val="24"/>
        </w:rPr>
      </w:pPr>
    </w:p>
    <w:p w14:paraId="0C84DE9B" w14:textId="7DD4D970" w:rsidR="00D74E0D" w:rsidRPr="005C742F" w:rsidRDefault="003C15F9">
      <w:pPr>
        <w:pStyle w:val="ListParagraph"/>
        <w:numPr>
          <w:ilvl w:val="0"/>
          <w:numId w:val="2"/>
        </w:numPr>
        <w:tabs>
          <w:tab w:val="left" w:pos="649"/>
        </w:tabs>
        <w:kinsoku w:val="0"/>
        <w:overflowPunct w:val="0"/>
        <w:spacing w:before="0"/>
        <w:ind w:hanging="270"/>
        <w:rPr>
          <w:sz w:val="22"/>
          <w:szCs w:val="22"/>
        </w:rPr>
      </w:pPr>
      <w:r w:rsidRPr="005C742F">
        <w:rPr>
          <w:sz w:val="22"/>
          <w:szCs w:val="22"/>
        </w:rPr>
        <w:t>A sign prohibits</w:t>
      </w:r>
      <w:r w:rsidRPr="005C742F">
        <w:rPr>
          <w:spacing w:val="-1"/>
          <w:sz w:val="22"/>
          <w:szCs w:val="22"/>
        </w:rPr>
        <w:t xml:space="preserve"> </w:t>
      </w:r>
      <w:r w:rsidR="0061392B" w:rsidRPr="005C742F">
        <w:rPr>
          <w:sz w:val="22"/>
          <w:szCs w:val="22"/>
        </w:rPr>
        <w:t>U-turns.</w:t>
      </w:r>
    </w:p>
    <w:p w14:paraId="605C9C8D" w14:textId="77777777" w:rsidR="00D74E0D" w:rsidRPr="005C742F" w:rsidRDefault="003C15F9">
      <w:pPr>
        <w:pStyle w:val="ListParagraph"/>
        <w:numPr>
          <w:ilvl w:val="0"/>
          <w:numId w:val="2"/>
        </w:numPr>
        <w:tabs>
          <w:tab w:val="left" w:pos="649"/>
        </w:tabs>
        <w:kinsoku w:val="0"/>
        <w:overflowPunct w:val="0"/>
        <w:ind w:hanging="270"/>
        <w:rPr>
          <w:sz w:val="22"/>
          <w:szCs w:val="22"/>
        </w:rPr>
      </w:pPr>
      <w:r w:rsidRPr="005C742F">
        <w:rPr>
          <w:sz w:val="22"/>
          <w:szCs w:val="22"/>
        </w:rPr>
        <w:t>There is a steep cliff fifty feet away, fog, and in front of a church parking lot.</w:t>
      </w:r>
    </w:p>
    <w:p w14:paraId="5BEEA88F" w14:textId="12B62C92" w:rsidR="00D74E0D" w:rsidRPr="005C742F" w:rsidRDefault="0061392B">
      <w:pPr>
        <w:pStyle w:val="ListParagraph"/>
        <w:numPr>
          <w:ilvl w:val="0"/>
          <w:numId w:val="2"/>
        </w:numPr>
        <w:tabs>
          <w:tab w:val="left" w:pos="661"/>
        </w:tabs>
        <w:kinsoku w:val="0"/>
        <w:overflowPunct w:val="0"/>
        <w:ind w:left="660" w:hanging="282"/>
        <w:rPr>
          <w:sz w:val="22"/>
          <w:szCs w:val="22"/>
        </w:rPr>
      </w:pPr>
      <w:r w:rsidRPr="005C742F">
        <w:rPr>
          <w:sz w:val="22"/>
          <w:szCs w:val="22"/>
        </w:rPr>
        <w:t>You</w:t>
      </w:r>
      <w:r w:rsidR="003C15F9" w:rsidRPr="005C742F">
        <w:rPr>
          <w:sz w:val="22"/>
          <w:szCs w:val="22"/>
        </w:rPr>
        <w:t xml:space="preserve"> are driving along a</w:t>
      </w:r>
      <w:r w:rsidR="003C15F9" w:rsidRPr="005C742F">
        <w:rPr>
          <w:spacing w:val="-1"/>
          <w:sz w:val="22"/>
          <w:szCs w:val="22"/>
        </w:rPr>
        <w:t xml:space="preserve"> </w:t>
      </w:r>
      <w:r w:rsidRPr="005C742F">
        <w:rPr>
          <w:sz w:val="22"/>
          <w:szCs w:val="22"/>
        </w:rPr>
        <w:t>highway.</w:t>
      </w:r>
    </w:p>
    <w:p w14:paraId="6DC55FE5" w14:textId="77777777" w:rsidR="00D74E0D" w:rsidRPr="005C742F" w:rsidRDefault="003C15F9">
      <w:pPr>
        <w:pStyle w:val="ListParagraph"/>
        <w:numPr>
          <w:ilvl w:val="0"/>
          <w:numId w:val="2"/>
        </w:numPr>
        <w:tabs>
          <w:tab w:val="left" w:pos="661"/>
        </w:tabs>
        <w:kinsoku w:val="0"/>
        <w:overflowPunct w:val="0"/>
        <w:ind w:left="660" w:hanging="282"/>
        <w:rPr>
          <w:color w:val="FF0000"/>
          <w:sz w:val="22"/>
          <w:szCs w:val="22"/>
        </w:rPr>
      </w:pPr>
      <w:r w:rsidRPr="005C742F">
        <w:rPr>
          <w:color w:val="FF0000"/>
          <w:sz w:val="22"/>
          <w:szCs w:val="22"/>
        </w:rPr>
        <w:t>All of the</w:t>
      </w:r>
      <w:r w:rsidRPr="005C742F">
        <w:rPr>
          <w:color w:val="FF0000"/>
          <w:spacing w:val="-1"/>
          <w:sz w:val="22"/>
          <w:szCs w:val="22"/>
        </w:rPr>
        <w:t xml:space="preserve"> </w:t>
      </w:r>
      <w:r w:rsidRPr="005C742F">
        <w:rPr>
          <w:color w:val="FF0000"/>
          <w:sz w:val="22"/>
          <w:szCs w:val="22"/>
        </w:rPr>
        <w:t>above.</w:t>
      </w:r>
    </w:p>
    <w:p w14:paraId="47FCCE40" w14:textId="2E3722DE" w:rsidR="00D74E0D" w:rsidRPr="005C742F" w:rsidRDefault="003C15F9">
      <w:pPr>
        <w:pStyle w:val="BodyText"/>
        <w:tabs>
          <w:tab w:val="left" w:pos="4099"/>
        </w:tabs>
        <w:kinsoku w:val="0"/>
        <w:overflowPunct w:val="0"/>
        <w:spacing w:before="216"/>
        <w:ind w:left="415"/>
      </w:pPr>
      <w:r w:rsidRPr="005C742F">
        <w:t xml:space="preserve">500. </w:t>
      </w:r>
      <w:r w:rsidR="001F41EB" w:rsidRPr="005C742F">
        <w:t xml:space="preserve">When merging </w:t>
      </w:r>
      <w:r w:rsidRPr="005C742F">
        <w:t xml:space="preserve">onto </w:t>
      </w:r>
      <w:r w:rsidR="004C766F" w:rsidRPr="005C742F">
        <w:t>a</w:t>
      </w:r>
      <w:r w:rsidRPr="005C742F">
        <w:t xml:space="preserve"> freeway</w:t>
      </w:r>
      <w:r w:rsidR="001F41EB" w:rsidRPr="005C742F">
        <w:t xml:space="preserve">, the proper technique </w:t>
      </w:r>
      <w:r w:rsidR="00D81270" w:rsidRPr="005C742F">
        <w:t xml:space="preserve">is </w:t>
      </w:r>
      <w:r w:rsidR="001F41EB" w:rsidRPr="005C742F">
        <w:t>to</w:t>
      </w:r>
      <w:r w:rsidR="00D81270" w:rsidRPr="005C742F">
        <w:t xml:space="preserve"> </w:t>
      </w:r>
      <w:r w:rsidR="001F41EB" w:rsidRPr="005C742F">
        <w:t xml:space="preserve"> </w:t>
      </w:r>
      <w:r w:rsidR="001F41EB" w:rsidRPr="005C742F">
        <w:rPr>
          <w:u w:val="single" w:color="000000"/>
        </w:rPr>
        <w:tab/>
        <w:t xml:space="preserve">     </w:t>
      </w:r>
      <w:r w:rsidRPr="005C742F">
        <w:t>.</w:t>
      </w:r>
    </w:p>
    <w:p w14:paraId="4881430B" w14:textId="77777777" w:rsidR="00D74E0D" w:rsidRPr="005C742F" w:rsidRDefault="00D74E0D">
      <w:pPr>
        <w:pStyle w:val="BodyText"/>
        <w:kinsoku w:val="0"/>
        <w:overflowPunct w:val="0"/>
        <w:spacing w:before="0"/>
        <w:rPr>
          <w:sz w:val="24"/>
          <w:szCs w:val="24"/>
        </w:rPr>
      </w:pPr>
    </w:p>
    <w:p w14:paraId="21F5D603" w14:textId="39B2B261" w:rsidR="00D74E0D" w:rsidRPr="005C742F" w:rsidRDefault="00A92BA4">
      <w:pPr>
        <w:pStyle w:val="ListParagraph"/>
        <w:numPr>
          <w:ilvl w:val="0"/>
          <w:numId w:val="1"/>
        </w:numPr>
        <w:tabs>
          <w:tab w:val="left" w:pos="686"/>
        </w:tabs>
        <w:kinsoku w:val="0"/>
        <w:overflowPunct w:val="0"/>
        <w:spacing w:before="1"/>
        <w:ind w:hanging="270"/>
        <w:rPr>
          <w:sz w:val="22"/>
          <w:szCs w:val="22"/>
        </w:rPr>
      </w:pPr>
      <w:r w:rsidRPr="005C742F">
        <w:rPr>
          <w:sz w:val="22"/>
          <w:szCs w:val="22"/>
        </w:rPr>
        <w:t>Drive r</w:t>
      </w:r>
      <w:r w:rsidR="003C15F9" w:rsidRPr="005C742F">
        <w:rPr>
          <w:sz w:val="22"/>
          <w:szCs w:val="22"/>
        </w:rPr>
        <w:t>apidly</w:t>
      </w:r>
      <w:r w:rsidRPr="005C742F">
        <w:rPr>
          <w:sz w:val="22"/>
          <w:szCs w:val="22"/>
        </w:rPr>
        <w:t>,</w:t>
      </w:r>
      <w:r w:rsidR="003C15F9" w:rsidRPr="005C742F">
        <w:rPr>
          <w:sz w:val="22"/>
          <w:szCs w:val="22"/>
        </w:rPr>
        <w:t xml:space="preserve"> in an attempt to “catch drivers off</w:t>
      </w:r>
      <w:r w:rsidR="003C15F9" w:rsidRPr="005C742F">
        <w:rPr>
          <w:spacing w:val="-2"/>
          <w:sz w:val="22"/>
          <w:szCs w:val="22"/>
        </w:rPr>
        <w:t xml:space="preserve"> </w:t>
      </w:r>
      <w:r w:rsidR="0061392B" w:rsidRPr="005C742F">
        <w:rPr>
          <w:sz w:val="22"/>
          <w:szCs w:val="22"/>
        </w:rPr>
        <w:t>guard.</w:t>
      </w:r>
      <w:r w:rsidR="003C15F9" w:rsidRPr="005C742F">
        <w:rPr>
          <w:sz w:val="22"/>
          <w:szCs w:val="22"/>
        </w:rPr>
        <w:t>”</w:t>
      </w:r>
    </w:p>
    <w:p w14:paraId="6F2002D6" w14:textId="6F636858" w:rsidR="00D74E0D" w:rsidRPr="005C742F" w:rsidRDefault="00A92BA4">
      <w:pPr>
        <w:pStyle w:val="ListParagraph"/>
        <w:numPr>
          <w:ilvl w:val="0"/>
          <w:numId w:val="1"/>
        </w:numPr>
        <w:tabs>
          <w:tab w:val="left" w:pos="686"/>
        </w:tabs>
        <w:kinsoku w:val="0"/>
        <w:overflowPunct w:val="0"/>
        <w:ind w:hanging="270"/>
        <w:rPr>
          <w:sz w:val="22"/>
          <w:szCs w:val="22"/>
        </w:rPr>
      </w:pPr>
      <w:r w:rsidRPr="005C742F">
        <w:rPr>
          <w:sz w:val="22"/>
          <w:szCs w:val="22"/>
        </w:rPr>
        <w:t>Drive s</w:t>
      </w:r>
      <w:r w:rsidR="003C15F9" w:rsidRPr="005C742F">
        <w:rPr>
          <w:sz w:val="22"/>
          <w:szCs w:val="22"/>
        </w:rPr>
        <w:t>lowly</w:t>
      </w:r>
      <w:r w:rsidRPr="005C742F">
        <w:rPr>
          <w:sz w:val="22"/>
          <w:szCs w:val="22"/>
        </w:rPr>
        <w:t>,</w:t>
      </w:r>
      <w:r w:rsidR="003C15F9" w:rsidRPr="005C742F">
        <w:rPr>
          <w:sz w:val="22"/>
          <w:szCs w:val="22"/>
        </w:rPr>
        <w:t xml:space="preserve"> to make other drivers come to a near</w:t>
      </w:r>
      <w:r w:rsidR="003C15F9" w:rsidRPr="005C742F">
        <w:rPr>
          <w:spacing w:val="-1"/>
          <w:sz w:val="22"/>
          <w:szCs w:val="22"/>
        </w:rPr>
        <w:t xml:space="preserve"> </w:t>
      </w:r>
      <w:r w:rsidR="0061392B" w:rsidRPr="005C742F">
        <w:rPr>
          <w:sz w:val="22"/>
          <w:szCs w:val="22"/>
        </w:rPr>
        <w:t>halt.</w:t>
      </w:r>
    </w:p>
    <w:p w14:paraId="3A19AC1A" w14:textId="77777777" w:rsidR="00D74E0D" w:rsidRPr="005C742F" w:rsidRDefault="003C15F9">
      <w:pPr>
        <w:pStyle w:val="ListParagraph"/>
        <w:numPr>
          <w:ilvl w:val="0"/>
          <w:numId w:val="1"/>
        </w:numPr>
        <w:tabs>
          <w:tab w:val="left" w:pos="698"/>
        </w:tabs>
        <w:kinsoku w:val="0"/>
        <w:overflowPunct w:val="0"/>
        <w:ind w:left="697" w:hanging="282"/>
        <w:rPr>
          <w:color w:val="FF0000"/>
          <w:sz w:val="22"/>
          <w:szCs w:val="22"/>
        </w:rPr>
      </w:pPr>
      <w:r w:rsidRPr="005C742F">
        <w:rPr>
          <w:color w:val="FF0000"/>
          <w:sz w:val="22"/>
          <w:szCs w:val="22"/>
        </w:rPr>
        <w:t>carefully time your merger</w:t>
      </w:r>
    </w:p>
    <w:p w14:paraId="05EC2BB4" w14:textId="77777777" w:rsidR="00D74E0D" w:rsidRPr="005C742F" w:rsidRDefault="003C15F9">
      <w:pPr>
        <w:pStyle w:val="ListParagraph"/>
        <w:numPr>
          <w:ilvl w:val="0"/>
          <w:numId w:val="1"/>
        </w:numPr>
        <w:tabs>
          <w:tab w:val="left" w:pos="698"/>
        </w:tabs>
        <w:kinsoku w:val="0"/>
        <w:overflowPunct w:val="0"/>
        <w:ind w:left="697" w:hanging="282"/>
        <w:rPr>
          <w:sz w:val="22"/>
          <w:szCs w:val="22"/>
        </w:rPr>
      </w:pPr>
      <w:r w:rsidRPr="005C742F">
        <w:rPr>
          <w:sz w:val="22"/>
          <w:szCs w:val="22"/>
        </w:rPr>
        <w:t>None of the</w:t>
      </w:r>
      <w:r w:rsidRPr="005C742F">
        <w:rPr>
          <w:spacing w:val="-1"/>
          <w:sz w:val="22"/>
          <w:szCs w:val="22"/>
        </w:rPr>
        <w:t xml:space="preserve"> </w:t>
      </w:r>
      <w:r w:rsidRPr="005C742F">
        <w:rPr>
          <w:sz w:val="22"/>
          <w:szCs w:val="22"/>
        </w:rPr>
        <w:t>above.</w:t>
      </w:r>
    </w:p>
    <w:sectPr w:rsidR="00D74E0D" w:rsidRPr="005C742F">
      <w:pgSz w:w="12240" w:h="15840"/>
      <w:pgMar w:top="1500" w:right="360" w:bottom="280" w:left="12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FFFFFFFF"/>
    <w:lvl w:ilvl="0">
      <w:start w:val="1"/>
      <w:numFmt w:val="upperLetter"/>
      <w:lvlText w:val="%1."/>
      <w:lvlJc w:val="left"/>
      <w:pPr>
        <w:ind w:left="1105" w:hanging="721"/>
      </w:pPr>
      <w:rPr>
        <w:rFonts w:ascii="Arial" w:hAnsi="Arial" w:cs="Arial"/>
        <w:b w:val="0"/>
        <w:b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2054" w:hanging="721"/>
      </w:pPr>
    </w:lvl>
    <w:lvl w:ilvl="2">
      <w:numFmt w:val="bullet"/>
      <w:lvlText w:val="•"/>
      <w:lvlJc w:val="left"/>
      <w:pPr>
        <w:ind w:left="3008" w:hanging="721"/>
      </w:pPr>
    </w:lvl>
    <w:lvl w:ilvl="3">
      <w:numFmt w:val="bullet"/>
      <w:lvlText w:val="•"/>
      <w:lvlJc w:val="left"/>
      <w:pPr>
        <w:ind w:left="3962" w:hanging="721"/>
      </w:pPr>
    </w:lvl>
    <w:lvl w:ilvl="4">
      <w:numFmt w:val="bullet"/>
      <w:lvlText w:val="•"/>
      <w:lvlJc w:val="left"/>
      <w:pPr>
        <w:ind w:left="4916" w:hanging="721"/>
      </w:pPr>
    </w:lvl>
    <w:lvl w:ilvl="5">
      <w:numFmt w:val="bullet"/>
      <w:lvlText w:val="•"/>
      <w:lvlJc w:val="left"/>
      <w:pPr>
        <w:ind w:left="5870" w:hanging="721"/>
      </w:pPr>
    </w:lvl>
    <w:lvl w:ilvl="6">
      <w:numFmt w:val="bullet"/>
      <w:lvlText w:val="•"/>
      <w:lvlJc w:val="left"/>
      <w:pPr>
        <w:ind w:left="6824" w:hanging="721"/>
      </w:pPr>
    </w:lvl>
    <w:lvl w:ilvl="7">
      <w:numFmt w:val="bullet"/>
      <w:lvlText w:val="•"/>
      <w:lvlJc w:val="left"/>
      <w:pPr>
        <w:ind w:left="7778" w:hanging="721"/>
      </w:pPr>
    </w:lvl>
    <w:lvl w:ilvl="8">
      <w:numFmt w:val="bullet"/>
      <w:lvlText w:val="•"/>
      <w:lvlJc w:val="left"/>
      <w:pPr>
        <w:ind w:left="8732" w:hanging="721"/>
      </w:pPr>
    </w:lvl>
  </w:abstractNum>
  <w:abstractNum w:abstractNumId="1" w15:restartNumberingAfterBreak="0">
    <w:nsid w:val="00000403"/>
    <w:multiLevelType w:val="multilevel"/>
    <w:tmpl w:val="FFFFFFFF"/>
    <w:lvl w:ilvl="0">
      <w:start w:val="1"/>
      <w:numFmt w:val="upperLetter"/>
      <w:lvlText w:val="%1."/>
      <w:lvlJc w:val="left"/>
      <w:pPr>
        <w:ind w:left="370" w:hanging="271"/>
      </w:pPr>
      <w:rPr>
        <w:rFonts w:ascii="Arial" w:hAnsi="Arial" w:cs="Arial"/>
        <w:b w:val="0"/>
        <w:b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1406" w:hanging="271"/>
      </w:pPr>
    </w:lvl>
    <w:lvl w:ilvl="2">
      <w:numFmt w:val="bullet"/>
      <w:lvlText w:val="•"/>
      <w:lvlJc w:val="left"/>
      <w:pPr>
        <w:ind w:left="2432" w:hanging="271"/>
      </w:pPr>
    </w:lvl>
    <w:lvl w:ilvl="3">
      <w:numFmt w:val="bullet"/>
      <w:lvlText w:val="•"/>
      <w:lvlJc w:val="left"/>
      <w:pPr>
        <w:ind w:left="3458" w:hanging="271"/>
      </w:pPr>
    </w:lvl>
    <w:lvl w:ilvl="4">
      <w:numFmt w:val="bullet"/>
      <w:lvlText w:val="•"/>
      <w:lvlJc w:val="left"/>
      <w:pPr>
        <w:ind w:left="4484" w:hanging="271"/>
      </w:pPr>
    </w:lvl>
    <w:lvl w:ilvl="5">
      <w:numFmt w:val="bullet"/>
      <w:lvlText w:val="•"/>
      <w:lvlJc w:val="left"/>
      <w:pPr>
        <w:ind w:left="5510" w:hanging="271"/>
      </w:pPr>
    </w:lvl>
    <w:lvl w:ilvl="6">
      <w:numFmt w:val="bullet"/>
      <w:lvlText w:val="•"/>
      <w:lvlJc w:val="left"/>
      <w:pPr>
        <w:ind w:left="6536" w:hanging="271"/>
      </w:pPr>
    </w:lvl>
    <w:lvl w:ilvl="7">
      <w:numFmt w:val="bullet"/>
      <w:lvlText w:val="•"/>
      <w:lvlJc w:val="left"/>
      <w:pPr>
        <w:ind w:left="7562" w:hanging="271"/>
      </w:pPr>
    </w:lvl>
    <w:lvl w:ilvl="8">
      <w:numFmt w:val="bullet"/>
      <w:lvlText w:val="•"/>
      <w:lvlJc w:val="left"/>
      <w:pPr>
        <w:ind w:left="8588" w:hanging="271"/>
      </w:pPr>
    </w:lvl>
  </w:abstractNum>
  <w:abstractNum w:abstractNumId="2" w15:restartNumberingAfterBreak="0">
    <w:nsid w:val="00000404"/>
    <w:multiLevelType w:val="multilevel"/>
    <w:tmpl w:val="FFFFFFFF"/>
    <w:lvl w:ilvl="0">
      <w:start w:val="1"/>
      <w:numFmt w:val="upperLetter"/>
      <w:lvlText w:val="%1."/>
      <w:lvlJc w:val="left"/>
      <w:pPr>
        <w:ind w:left="648" w:hanging="271"/>
      </w:pPr>
      <w:rPr>
        <w:rFonts w:ascii="Arial" w:hAnsi="Arial" w:cs="Arial"/>
        <w:b w:val="0"/>
        <w:b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1640" w:hanging="271"/>
      </w:pPr>
    </w:lvl>
    <w:lvl w:ilvl="2">
      <w:numFmt w:val="bullet"/>
      <w:lvlText w:val="•"/>
      <w:lvlJc w:val="left"/>
      <w:pPr>
        <w:ind w:left="2640" w:hanging="271"/>
      </w:pPr>
    </w:lvl>
    <w:lvl w:ilvl="3">
      <w:numFmt w:val="bullet"/>
      <w:lvlText w:val="•"/>
      <w:lvlJc w:val="left"/>
      <w:pPr>
        <w:ind w:left="3640" w:hanging="271"/>
      </w:pPr>
    </w:lvl>
    <w:lvl w:ilvl="4">
      <w:numFmt w:val="bullet"/>
      <w:lvlText w:val="•"/>
      <w:lvlJc w:val="left"/>
      <w:pPr>
        <w:ind w:left="4640" w:hanging="271"/>
      </w:pPr>
    </w:lvl>
    <w:lvl w:ilvl="5">
      <w:numFmt w:val="bullet"/>
      <w:lvlText w:val="•"/>
      <w:lvlJc w:val="left"/>
      <w:pPr>
        <w:ind w:left="5640" w:hanging="271"/>
      </w:pPr>
    </w:lvl>
    <w:lvl w:ilvl="6">
      <w:numFmt w:val="bullet"/>
      <w:lvlText w:val="•"/>
      <w:lvlJc w:val="left"/>
      <w:pPr>
        <w:ind w:left="6640" w:hanging="271"/>
      </w:pPr>
    </w:lvl>
    <w:lvl w:ilvl="7">
      <w:numFmt w:val="bullet"/>
      <w:lvlText w:val="•"/>
      <w:lvlJc w:val="left"/>
      <w:pPr>
        <w:ind w:left="7640" w:hanging="271"/>
      </w:pPr>
    </w:lvl>
    <w:lvl w:ilvl="8">
      <w:numFmt w:val="bullet"/>
      <w:lvlText w:val="•"/>
      <w:lvlJc w:val="left"/>
      <w:pPr>
        <w:ind w:left="8640" w:hanging="271"/>
      </w:pPr>
    </w:lvl>
  </w:abstractNum>
  <w:abstractNum w:abstractNumId="3" w15:restartNumberingAfterBreak="0">
    <w:nsid w:val="00000405"/>
    <w:multiLevelType w:val="multilevel"/>
    <w:tmpl w:val="FFFFFFFF"/>
    <w:lvl w:ilvl="0">
      <w:start w:val="1"/>
      <w:numFmt w:val="upperLetter"/>
      <w:lvlText w:val="%1."/>
      <w:lvlJc w:val="left"/>
      <w:pPr>
        <w:ind w:left="648" w:hanging="271"/>
      </w:pPr>
      <w:rPr>
        <w:rFonts w:ascii="Arial" w:hAnsi="Arial" w:cs="Arial"/>
        <w:b w:val="0"/>
        <w:b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1640" w:hanging="271"/>
      </w:pPr>
    </w:lvl>
    <w:lvl w:ilvl="2">
      <w:numFmt w:val="bullet"/>
      <w:lvlText w:val="•"/>
      <w:lvlJc w:val="left"/>
      <w:pPr>
        <w:ind w:left="2640" w:hanging="271"/>
      </w:pPr>
    </w:lvl>
    <w:lvl w:ilvl="3">
      <w:numFmt w:val="bullet"/>
      <w:lvlText w:val="•"/>
      <w:lvlJc w:val="left"/>
      <w:pPr>
        <w:ind w:left="3640" w:hanging="271"/>
      </w:pPr>
    </w:lvl>
    <w:lvl w:ilvl="4">
      <w:numFmt w:val="bullet"/>
      <w:lvlText w:val="•"/>
      <w:lvlJc w:val="left"/>
      <w:pPr>
        <w:ind w:left="4640" w:hanging="271"/>
      </w:pPr>
    </w:lvl>
    <w:lvl w:ilvl="5">
      <w:numFmt w:val="bullet"/>
      <w:lvlText w:val="•"/>
      <w:lvlJc w:val="left"/>
      <w:pPr>
        <w:ind w:left="5640" w:hanging="271"/>
      </w:pPr>
    </w:lvl>
    <w:lvl w:ilvl="6">
      <w:numFmt w:val="bullet"/>
      <w:lvlText w:val="•"/>
      <w:lvlJc w:val="left"/>
      <w:pPr>
        <w:ind w:left="6640" w:hanging="271"/>
      </w:pPr>
    </w:lvl>
    <w:lvl w:ilvl="7">
      <w:numFmt w:val="bullet"/>
      <w:lvlText w:val="•"/>
      <w:lvlJc w:val="left"/>
      <w:pPr>
        <w:ind w:left="7640" w:hanging="271"/>
      </w:pPr>
    </w:lvl>
    <w:lvl w:ilvl="8">
      <w:numFmt w:val="bullet"/>
      <w:lvlText w:val="•"/>
      <w:lvlJc w:val="left"/>
      <w:pPr>
        <w:ind w:left="8640" w:hanging="271"/>
      </w:pPr>
    </w:lvl>
  </w:abstractNum>
  <w:abstractNum w:abstractNumId="4" w15:restartNumberingAfterBreak="0">
    <w:nsid w:val="00000406"/>
    <w:multiLevelType w:val="multilevel"/>
    <w:tmpl w:val="FFFFFFFF"/>
    <w:lvl w:ilvl="0">
      <w:start w:val="1"/>
      <w:numFmt w:val="upperLetter"/>
      <w:lvlText w:val="%1."/>
      <w:lvlJc w:val="left"/>
      <w:pPr>
        <w:ind w:left="685" w:hanging="271"/>
      </w:pPr>
      <w:rPr>
        <w:rFonts w:ascii="Arial" w:hAnsi="Arial" w:cs="Arial"/>
        <w:b w:val="0"/>
        <w:b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1676" w:hanging="271"/>
      </w:pPr>
    </w:lvl>
    <w:lvl w:ilvl="2">
      <w:numFmt w:val="bullet"/>
      <w:lvlText w:val="•"/>
      <w:lvlJc w:val="left"/>
      <w:pPr>
        <w:ind w:left="2672" w:hanging="271"/>
      </w:pPr>
    </w:lvl>
    <w:lvl w:ilvl="3">
      <w:numFmt w:val="bullet"/>
      <w:lvlText w:val="•"/>
      <w:lvlJc w:val="left"/>
      <w:pPr>
        <w:ind w:left="3668" w:hanging="271"/>
      </w:pPr>
    </w:lvl>
    <w:lvl w:ilvl="4">
      <w:numFmt w:val="bullet"/>
      <w:lvlText w:val="•"/>
      <w:lvlJc w:val="left"/>
      <w:pPr>
        <w:ind w:left="4664" w:hanging="271"/>
      </w:pPr>
    </w:lvl>
    <w:lvl w:ilvl="5">
      <w:numFmt w:val="bullet"/>
      <w:lvlText w:val="•"/>
      <w:lvlJc w:val="left"/>
      <w:pPr>
        <w:ind w:left="5660" w:hanging="271"/>
      </w:pPr>
    </w:lvl>
    <w:lvl w:ilvl="6">
      <w:numFmt w:val="bullet"/>
      <w:lvlText w:val="•"/>
      <w:lvlJc w:val="left"/>
      <w:pPr>
        <w:ind w:left="6656" w:hanging="271"/>
      </w:pPr>
    </w:lvl>
    <w:lvl w:ilvl="7">
      <w:numFmt w:val="bullet"/>
      <w:lvlText w:val="•"/>
      <w:lvlJc w:val="left"/>
      <w:pPr>
        <w:ind w:left="7652" w:hanging="271"/>
      </w:pPr>
    </w:lvl>
    <w:lvl w:ilvl="8">
      <w:numFmt w:val="bullet"/>
      <w:lvlText w:val="•"/>
      <w:lvlJc w:val="left"/>
      <w:pPr>
        <w:ind w:left="8648" w:hanging="271"/>
      </w:pPr>
    </w:lvl>
  </w:abstractNum>
  <w:abstractNum w:abstractNumId="5" w15:restartNumberingAfterBreak="0">
    <w:nsid w:val="5E424565"/>
    <w:multiLevelType w:val="hybridMultilevel"/>
    <w:tmpl w:val="1412361C"/>
    <w:lvl w:ilvl="0" w:tplc="B288974E">
      <w:start w:val="1"/>
      <w:numFmt w:val="upperLetter"/>
      <w:lvlText w:val="%1)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0" w:hanging="360"/>
      </w:pPr>
    </w:lvl>
    <w:lvl w:ilvl="2" w:tplc="0409001B" w:tentative="1">
      <w:start w:val="1"/>
      <w:numFmt w:val="lowerRoman"/>
      <w:lvlText w:val="%3."/>
      <w:lvlJc w:val="right"/>
      <w:pPr>
        <w:ind w:left="1910" w:hanging="180"/>
      </w:pPr>
    </w:lvl>
    <w:lvl w:ilvl="3" w:tplc="0409000F" w:tentative="1">
      <w:start w:val="1"/>
      <w:numFmt w:val="decimal"/>
      <w:lvlText w:val="%4."/>
      <w:lvlJc w:val="left"/>
      <w:pPr>
        <w:ind w:left="2630" w:hanging="360"/>
      </w:pPr>
    </w:lvl>
    <w:lvl w:ilvl="4" w:tplc="04090019" w:tentative="1">
      <w:start w:val="1"/>
      <w:numFmt w:val="lowerLetter"/>
      <w:lvlText w:val="%5."/>
      <w:lvlJc w:val="left"/>
      <w:pPr>
        <w:ind w:left="3350" w:hanging="360"/>
      </w:pPr>
    </w:lvl>
    <w:lvl w:ilvl="5" w:tplc="0409001B" w:tentative="1">
      <w:start w:val="1"/>
      <w:numFmt w:val="lowerRoman"/>
      <w:lvlText w:val="%6."/>
      <w:lvlJc w:val="right"/>
      <w:pPr>
        <w:ind w:left="4070" w:hanging="180"/>
      </w:pPr>
    </w:lvl>
    <w:lvl w:ilvl="6" w:tplc="0409000F" w:tentative="1">
      <w:start w:val="1"/>
      <w:numFmt w:val="decimal"/>
      <w:lvlText w:val="%7."/>
      <w:lvlJc w:val="left"/>
      <w:pPr>
        <w:ind w:left="4790" w:hanging="360"/>
      </w:pPr>
    </w:lvl>
    <w:lvl w:ilvl="7" w:tplc="04090019" w:tentative="1">
      <w:start w:val="1"/>
      <w:numFmt w:val="lowerLetter"/>
      <w:lvlText w:val="%8."/>
      <w:lvlJc w:val="left"/>
      <w:pPr>
        <w:ind w:left="5510" w:hanging="360"/>
      </w:pPr>
    </w:lvl>
    <w:lvl w:ilvl="8" w:tplc="0409001B" w:tentative="1">
      <w:start w:val="1"/>
      <w:numFmt w:val="lowerRoman"/>
      <w:lvlText w:val="%9."/>
      <w:lvlJc w:val="right"/>
      <w:pPr>
        <w:ind w:left="623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FFD"/>
    <w:rsid w:val="000A00B8"/>
    <w:rsid w:val="000C78E9"/>
    <w:rsid w:val="00115F5B"/>
    <w:rsid w:val="0015157B"/>
    <w:rsid w:val="001F41EB"/>
    <w:rsid w:val="00225907"/>
    <w:rsid w:val="0023453F"/>
    <w:rsid w:val="00264EA3"/>
    <w:rsid w:val="002759FC"/>
    <w:rsid w:val="002B05A2"/>
    <w:rsid w:val="002F0199"/>
    <w:rsid w:val="00354681"/>
    <w:rsid w:val="003551BD"/>
    <w:rsid w:val="003C15F9"/>
    <w:rsid w:val="003D3D40"/>
    <w:rsid w:val="003E48BA"/>
    <w:rsid w:val="004C766F"/>
    <w:rsid w:val="004E354E"/>
    <w:rsid w:val="00501FFD"/>
    <w:rsid w:val="005034D4"/>
    <w:rsid w:val="00520788"/>
    <w:rsid w:val="00535CEF"/>
    <w:rsid w:val="005408DF"/>
    <w:rsid w:val="00555115"/>
    <w:rsid w:val="00565E0B"/>
    <w:rsid w:val="00584B1A"/>
    <w:rsid w:val="005B639C"/>
    <w:rsid w:val="005C7206"/>
    <w:rsid w:val="005C742F"/>
    <w:rsid w:val="005E50BF"/>
    <w:rsid w:val="0061392B"/>
    <w:rsid w:val="0063684B"/>
    <w:rsid w:val="006749A3"/>
    <w:rsid w:val="006B5770"/>
    <w:rsid w:val="00701139"/>
    <w:rsid w:val="00721752"/>
    <w:rsid w:val="007256FC"/>
    <w:rsid w:val="00751DE1"/>
    <w:rsid w:val="007902F0"/>
    <w:rsid w:val="0083521C"/>
    <w:rsid w:val="00861754"/>
    <w:rsid w:val="00863446"/>
    <w:rsid w:val="008637C5"/>
    <w:rsid w:val="008675A3"/>
    <w:rsid w:val="00885C58"/>
    <w:rsid w:val="00887DD2"/>
    <w:rsid w:val="008A3AE7"/>
    <w:rsid w:val="008C78D1"/>
    <w:rsid w:val="008D7505"/>
    <w:rsid w:val="008E584A"/>
    <w:rsid w:val="008F5CC6"/>
    <w:rsid w:val="00917998"/>
    <w:rsid w:val="00A67FC3"/>
    <w:rsid w:val="00A92BA4"/>
    <w:rsid w:val="00AD10F7"/>
    <w:rsid w:val="00AF2370"/>
    <w:rsid w:val="00B72EB8"/>
    <w:rsid w:val="00BD76E0"/>
    <w:rsid w:val="00BF0D0A"/>
    <w:rsid w:val="00C21448"/>
    <w:rsid w:val="00C55EE9"/>
    <w:rsid w:val="00C95003"/>
    <w:rsid w:val="00D74E0D"/>
    <w:rsid w:val="00D81270"/>
    <w:rsid w:val="00D97E16"/>
    <w:rsid w:val="00DA6714"/>
    <w:rsid w:val="00DB5751"/>
    <w:rsid w:val="00DE65D3"/>
    <w:rsid w:val="00DF030E"/>
    <w:rsid w:val="00E05234"/>
    <w:rsid w:val="00E41E67"/>
    <w:rsid w:val="00E45067"/>
    <w:rsid w:val="00E61539"/>
    <w:rsid w:val="00E75DCD"/>
    <w:rsid w:val="00E84246"/>
    <w:rsid w:val="00EA6E3F"/>
    <w:rsid w:val="00ED11BD"/>
    <w:rsid w:val="00EE1DB1"/>
    <w:rsid w:val="00F17A51"/>
    <w:rsid w:val="00F24BFF"/>
    <w:rsid w:val="00F37725"/>
    <w:rsid w:val="00F61081"/>
    <w:rsid w:val="00F76E64"/>
    <w:rsid w:val="00FA30A7"/>
    <w:rsid w:val="00FB1AA8"/>
    <w:rsid w:val="00FD6FC9"/>
    <w:rsid w:val="00FF32FC"/>
    <w:rsid w:val="00FF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4541DA"/>
  <w15:docId w15:val="{46C45859-CA45-47C1-9DE7-F161393BD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Arial" w:hAnsi="Arial" w:cs="Arial"/>
    </w:rPr>
  </w:style>
  <w:style w:type="paragraph" w:styleId="ListParagraph">
    <w:name w:val="List Paragraph"/>
    <w:basedOn w:val="Normal"/>
    <w:uiPriority w:val="1"/>
    <w:qFormat/>
    <w:pPr>
      <w:spacing w:before="12"/>
      <w:ind w:left="1105" w:hanging="282"/>
    </w:pPr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180</Pages>
  <Words>15216</Words>
  <Characters>86733</Characters>
  <Application>Microsoft Office Word</Application>
  <DocSecurity>0</DocSecurity>
  <Lines>722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Morera</dc:creator>
  <cp:keywords/>
  <dc:description/>
  <cp:lastModifiedBy>Nelly Morera</cp:lastModifiedBy>
  <cp:revision>2</cp:revision>
  <dcterms:created xsi:type="dcterms:W3CDTF">2024-08-09T15:47:00Z</dcterms:created>
  <dcterms:modified xsi:type="dcterms:W3CDTF">2024-08-09T15:47:00Z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Word 2016</vt:lpwstr>
  </property>
</Properties>
</file>